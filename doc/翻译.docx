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076" w:rsidRDefault="007E2076" w:rsidP="007E2076">
      <w:pPr>
        <w:pStyle w:val="1"/>
        <w:pageBreakBefore/>
        <w:spacing w:before="312" w:after="156"/>
        <w:rPr>
          <w:rFonts w:ascii="黑体" w:hAnsi="黑体"/>
        </w:rPr>
      </w:pPr>
      <w:r>
        <w:rPr>
          <w:rFonts w:hint="eastAsia"/>
        </w:rPr>
        <w:t>附录</w:t>
      </w:r>
      <w:r>
        <w:rPr>
          <w:rFonts w:hint="eastAsia"/>
        </w:rPr>
        <w:t xml:space="preserve">1 </w:t>
      </w:r>
      <w:r>
        <w:rPr>
          <w:rFonts w:hint="eastAsia"/>
        </w:rPr>
        <w:t>论文译文与原文</w:t>
      </w:r>
    </w:p>
    <w:p w:rsidR="007E2076" w:rsidRDefault="007E2076" w:rsidP="007E2076">
      <w:pPr>
        <w:spacing w:line="400" w:lineRule="exact"/>
        <w:ind w:firstLine="420"/>
        <w:rPr>
          <w:rStyle w:val="a3"/>
          <w:rFonts w:eastAsia="黑体"/>
          <w:szCs w:val="21"/>
        </w:rPr>
      </w:pPr>
      <w:r>
        <w:rPr>
          <w:rFonts w:eastAsia="黑体"/>
          <w:szCs w:val="21"/>
        </w:rPr>
        <w:t>Source</w:t>
      </w:r>
      <w:r>
        <w:rPr>
          <w:rFonts w:eastAsia="黑体" w:hint="eastAsia"/>
          <w:szCs w:val="21"/>
        </w:rPr>
        <w:t>：</w:t>
      </w:r>
      <w:hyperlink r:id="rId7" w:history="1">
        <w:r>
          <w:rPr>
            <w:rStyle w:val="a3"/>
            <w:rFonts w:eastAsia="黑体"/>
            <w:szCs w:val="21"/>
          </w:rPr>
          <w:t>http://www.computingreviews.com/hottopic/hottopic_essay_09.cfm</w:t>
        </w:r>
      </w:hyperlink>
    </w:p>
    <w:p w:rsidR="007E2076" w:rsidRDefault="007E2076" w:rsidP="007E2076">
      <w:pPr>
        <w:spacing w:line="400" w:lineRule="exact"/>
        <w:ind w:firstLine="420"/>
        <w:rPr>
          <w:rFonts w:eastAsia="黑体"/>
          <w:szCs w:val="21"/>
        </w:rPr>
      </w:pPr>
    </w:p>
    <w:p w:rsidR="007E2076" w:rsidRDefault="007E2076" w:rsidP="007E2076">
      <w:pPr>
        <w:rPr>
          <w:rFonts w:ascii="黑体" w:eastAsia="黑体" w:hAnsi="黑体"/>
          <w:sz w:val="24"/>
        </w:rPr>
      </w:pPr>
      <w:r>
        <w:rPr>
          <w:rFonts w:ascii="黑体" w:eastAsia="黑体" w:hAnsi="黑体" w:hint="eastAsia"/>
          <w:sz w:val="24"/>
        </w:rPr>
        <w:t>译文：</w:t>
      </w:r>
    </w:p>
    <w:p w:rsidR="007E2076" w:rsidRDefault="007E2076" w:rsidP="007E2076">
      <w:pPr>
        <w:spacing w:line="400" w:lineRule="exact"/>
        <w:jc w:val="center"/>
        <w:rPr>
          <w:b/>
          <w:sz w:val="24"/>
        </w:rPr>
      </w:pPr>
      <w:r>
        <w:rPr>
          <w:rFonts w:hint="eastAsia"/>
          <w:b/>
          <w:sz w:val="24"/>
        </w:rPr>
        <w:t>开源：软件的黑马？</w:t>
      </w:r>
    </w:p>
    <w:p w:rsidR="007E2076" w:rsidRDefault="007E2076" w:rsidP="007E2076">
      <w:pPr>
        <w:spacing w:line="400" w:lineRule="exact"/>
        <w:ind w:firstLine="420"/>
        <w:rPr>
          <w:szCs w:val="21"/>
        </w:rPr>
      </w:pPr>
      <w:r>
        <w:rPr>
          <w:rFonts w:hint="eastAsia"/>
          <w:szCs w:val="21"/>
        </w:rPr>
        <w:t>1983</w:t>
      </w:r>
      <w:r>
        <w:rPr>
          <w:rFonts w:hint="eastAsia"/>
          <w:szCs w:val="21"/>
        </w:rPr>
        <w:t>年，一个叫</w:t>
      </w:r>
      <w:r>
        <w:rPr>
          <w:rFonts w:hint="eastAsia"/>
          <w:szCs w:val="21"/>
        </w:rPr>
        <w:t>RichardStallman</w:t>
      </w:r>
      <w:r>
        <w:rPr>
          <w:rFonts w:hint="eastAsia"/>
          <w:szCs w:val="21"/>
        </w:rPr>
        <w:t>的人创建了一个叫做</w:t>
      </w:r>
      <w:r>
        <w:rPr>
          <w:rFonts w:hint="eastAsia"/>
          <w:szCs w:val="21"/>
        </w:rPr>
        <w:t>GNU</w:t>
      </w:r>
      <w:r>
        <w:rPr>
          <w:rFonts w:hint="eastAsia"/>
          <w:szCs w:val="21"/>
        </w:rPr>
        <w:t>（</w:t>
      </w:r>
      <w:r>
        <w:rPr>
          <w:rFonts w:hint="eastAsia"/>
          <w:szCs w:val="21"/>
        </w:rPr>
        <w:t>GNU</w:t>
      </w:r>
      <w:r>
        <w:rPr>
          <w:rFonts w:hint="eastAsia"/>
          <w:szCs w:val="21"/>
        </w:rPr>
        <w:t>不是</w:t>
      </w:r>
      <w:r>
        <w:rPr>
          <w:rFonts w:hint="eastAsia"/>
          <w:szCs w:val="21"/>
        </w:rPr>
        <w:t>Unix</w:t>
      </w:r>
      <w:r>
        <w:rPr>
          <w:rFonts w:hint="eastAsia"/>
          <w:szCs w:val="21"/>
        </w:rPr>
        <w:t>的首字母缩写）的类</w:t>
      </w:r>
      <w:r>
        <w:rPr>
          <w:rFonts w:hint="eastAsia"/>
          <w:szCs w:val="21"/>
        </w:rPr>
        <w:t>Unix</w:t>
      </w:r>
      <w:r>
        <w:rPr>
          <w:rFonts w:hint="eastAsia"/>
          <w:szCs w:val="21"/>
        </w:rPr>
        <w:t>操作系统，他是使用的一个开源许可条款发布的该系统，这样就可以让其他开发者在该许可条款下来使用这个开源软件或重新开发它。八年后，在赫尔辛基大学毕业的</w:t>
      </w:r>
      <w:r>
        <w:rPr>
          <w:rFonts w:hint="eastAsia"/>
          <w:szCs w:val="21"/>
        </w:rPr>
        <w:t>Linus Torvalds</w:t>
      </w:r>
      <w:r>
        <w:rPr>
          <w:rFonts w:hint="eastAsia"/>
          <w:szCs w:val="21"/>
        </w:rPr>
        <w:t>，也开发了一个叫做</w:t>
      </w:r>
      <w:r>
        <w:rPr>
          <w:rFonts w:hint="eastAsia"/>
          <w:szCs w:val="21"/>
        </w:rPr>
        <w:t>Linux</w:t>
      </w:r>
      <w:r>
        <w:rPr>
          <w:rFonts w:hint="eastAsia"/>
          <w:szCs w:val="21"/>
        </w:rPr>
        <w:t>的类</w:t>
      </w:r>
      <w:r>
        <w:rPr>
          <w:rFonts w:hint="eastAsia"/>
          <w:szCs w:val="21"/>
        </w:rPr>
        <w:t>Unix</w:t>
      </w:r>
      <w:r>
        <w:rPr>
          <w:rFonts w:hint="eastAsia"/>
          <w:szCs w:val="21"/>
        </w:rPr>
        <w:t>操作系统，和</w:t>
      </w:r>
      <w:r>
        <w:rPr>
          <w:rFonts w:hint="eastAsia"/>
          <w:szCs w:val="21"/>
        </w:rPr>
        <w:t>GNU</w:t>
      </w:r>
      <w:r>
        <w:rPr>
          <w:rFonts w:hint="eastAsia"/>
          <w:szCs w:val="21"/>
        </w:rPr>
        <w:t>一样，它也是免费提供给公众使用的。一直到现在</w:t>
      </w:r>
      <w:r>
        <w:rPr>
          <w:rFonts w:hint="eastAsia"/>
          <w:szCs w:val="21"/>
        </w:rPr>
        <w:t>Linux</w:t>
      </w:r>
      <w:r>
        <w:rPr>
          <w:rFonts w:hint="eastAsia"/>
          <w:szCs w:val="21"/>
        </w:rPr>
        <w:t>操作系统和</w:t>
      </w:r>
      <w:r>
        <w:rPr>
          <w:rFonts w:hint="eastAsia"/>
          <w:szCs w:val="21"/>
        </w:rPr>
        <w:t>GNU</w:t>
      </w:r>
      <w:r>
        <w:rPr>
          <w:rFonts w:hint="eastAsia"/>
          <w:szCs w:val="21"/>
        </w:rPr>
        <w:t>操作系统都还在被全世界各地的人们广泛的使用着，它们的演化过程在事实上促进了许多开源软件（</w:t>
      </w:r>
      <w:r>
        <w:rPr>
          <w:rFonts w:hint="eastAsia"/>
          <w:szCs w:val="21"/>
        </w:rPr>
        <w:t>OSS</w:t>
      </w:r>
      <w:r>
        <w:rPr>
          <w:rFonts w:hint="eastAsia"/>
          <w:szCs w:val="21"/>
        </w:rPr>
        <w:t>）计划的实施。而在</w:t>
      </w:r>
      <w:r>
        <w:rPr>
          <w:rFonts w:hint="eastAsia"/>
          <w:szCs w:val="21"/>
        </w:rPr>
        <w:t>1999</w:t>
      </w:r>
      <w:r>
        <w:rPr>
          <w:rFonts w:hint="eastAsia"/>
          <w:szCs w:val="21"/>
        </w:rPr>
        <w:t>年，一个叫做</w:t>
      </w:r>
      <w:r>
        <w:rPr>
          <w:rFonts w:hint="eastAsia"/>
          <w:szCs w:val="21"/>
        </w:rPr>
        <w:t>Eric Raymond</w:t>
      </w:r>
      <w:r>
        <w:rPr>
          <w:rFonts w:hint="eastAsia"/>
          <w:szCs w:val="21"/>
        </w:rPr>
        <w:t>的伟大的开源软件开发者，发表了他的著名论文《开源软件与商业软件开发之间的比较》，里面详细的讲述了商业软件开发的秘诀，几乎就是宗教的经验。由</w:t>
      </w:r>
      <w:r>
        <w:rPr>
          <w:rFonts w:hint="eastAsia"/>
          <w:szCs w:val="21"/>
        </w:rPr>
        <w:t>Stallman, Torvalds, Raymond</w:t>
      </w:r>
      <w:r>
        <w:rPr>
          <w:rFonts w:hint="eastAsia"/>
          <w:szCs w:val="21"/>
        </w:rPr>
        <w:t>和其他人所创建的文化和进程奠定了开源软件运动的基础。</w:t>
      </w:r>
    </w:p>
    <w:p w:rsidR="007E2076" w:rsidRDefault="007E2076" w:rsidP="007E2076">
      <w:pPr>
        <w:spacing w:line="400" w:lineRule="exact"/>
        <w:ind w:firstLine="420"/>
        <w:rPr>
          <w:szCs w:val="21"/>
        </w:rPr>
      </w:pPr>
      <w:r>
        <w:rPr>
          <w:szCs w:val="21"/>
        </w:rPr>
        <w:t>OSS(</w:t>
      </w:r>
      <w:r>
        <w:rPr>
          <w:szCs w:val="21"/>
        </w:rPr>
        <w:t>开源软件</w:t>
      </w:r>
      <w:r>
        <w:rPr>
          <w:rFonts w:hint="eastAsia"/>
          <w:szCs w:val="21"/>
        </w:rPr>
        <w:t>)</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rsidR="007E2076" w:rsidRDefault="007E2076" w:rsidP="007E2076">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w:t>
      </w:r>
      <w:r>
        <w:rPr>
          <w:rFonts w:hint="eastAsia"/>
          <w:szCs w:val="21"/>
        </w:rPr>
        <w:t xml:space="preserve"> </w:t>
      </w:r>
      <w:r>
        <w:rPr>
          <w:rFonts w:hint="eastAsia"/>
          <w:szCs w:val="21"/>
        </w:rPr>
        <w:t>微软的</w:t>
      </w:r>
      <w:r>
        <w:rPr>
          <w:rFonts w:hint="eastAsia"/>
          <w:szCs w:val="21"/>
        </w:rPr>
        <w:t>Microsoft Word</w:t>
      </w:r>
      <w:r>
        <w:rPr>
          <w:rFonts w:hint="eastAsia"/>
          <w:szCs w:val="21"/>
        </w:rPr>
        <w:t>软件和</w:t>
      </w:r>
      <w:r>
        <w:rPr>
          <w:rFonts w:hint="eastAsia"/>
          <w:szCs w:val="21"/>
        </w:rPr>
        <w:t>Adobe</w:t>
      </w:r>
      <w:r>
        <w:rPr>
          <w:rFonts w:hint="eastAsia"/>
          <w:szCs w:val="21"/>
        </w:rPr>
        <w:t>的</w:t>
      </w:r>
      <w:r>
        <w:rPr>
          <w:rFonts w:hint="eastAsia"/>
          <w:szCs w:val="21"/>
        </w:rPr>
        <w:t>Adobe Photoshop</w:t>
      </w:r>
      <w:r>
        <w:rPr>
          <w:rFonts w:hint="eastAsia"/>
          <w:szCs w:val="21"/>
        </w:rPr>
        <w:t>软件的是非常典型的闭源软件。为了能够使用闭源软件，计算机用户必须同意他们的协议（通常是在首次运行它的时候出现其用户协议条款），如果不同意的话，那么你就无法使用该该软件做任何事情。</w:t>
      </w:r>
    </w:p>
    <w:p w:rsidR="007E2076" w:rsidRDefault="007E2076" w:rsidP="007E2076">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w:t>
      </w:r>
      <w:r>
        <w:rPr>
          <w:rFonts w:hint="eastAsia"/>
          <w:szCs w:val="21"/>
        </w:rPr>
        <w:t xml:space="preserve"> LibreOffice</w:t>
      </w:r>
      <w:r>
        <w:rPr>
          <w:rFonts w:hint="eastAsia"/>
          <w:szCs w:val="21"/>
        </w:rPr>
        <w:t>的和</w:t>
      </w:r>
      <w:r>
        <w:rPr>
          <w:rFonts w:hint="eastAsia"/>
          <w:szCs w:val="21"/>
        </w:rPr>
        <w:t>GNU</w:t>
      </w:r>
      <w:r>
        <w:rPr>
          <w:rFonts w:hint="eastAsia"/>
          <w:szCs w:val="21"/>
        </w:rPr>
        <w:t>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rsidR="007E2076" w:rsidRDefault="007E2076" w:rsidP="007E2076">
      <w:pPr>
        <w:spacing w:line="400" w:lineRule="exact"/>
        <w:ind w:firstLine="420"/>
        <w:rPr>
          <w:szCs w:val="21"/>
        </w:rPr>
      </w:pPr>
      <w:r>
        <w:rPr>
          <w:rFonts w:hint="eastAsia"/>
          <w:szCs w:val="21"/>
        </w:rPr>
        <w:t>因此，作为开放源码促进会的负责人解释说，“开源并不仅仅意味着能够阅读源代码”。它还意味着，</w:t>
      </w:r>
      <w:r>
        <w:rPr>
          <w:rFonts w:hint="eastAsia"/>
          <w:szCs w:val="21"/>
        </w:rPr>
        <w:lastRenderedPageBreak/>
        <w:t>任何人都能够为了满足其他人的需要去修改其源代码，而且也不应该阻止他人做同样的操作。</w:t>
      </w:r>
    </w:p>
    <w:p w:rsidR="007E2076" w:rsidRDefault="007E2076" w:rsidP="007E2076">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w:t>
      </w:r>
      <w:r>
        <w:rPr>
          <w:rFonts w:hint="eastAsia"/>
          <w:szCs w:val="21"/>
        </w:rPr>
        <w:t>Linux</w:t>
      </w:r>
      <w:r>
        <w:rPr>
          <w:rFonts w:hint="eastAsia"/>
          <w:szCs w:val="21"/>
        </w:rPr>
        <w:t>操作系统和</w:t>
      </w:r>
      <w:r>
        <w:rPr>
          <w:rFonts w:hint="eastAsia"/>
          <w:szCs w:val="21"/>
        </w:rPr>
        <w:t>Apache Web</w:t>
      </w:r>
      <w:r>
        <w:rPr>
          <w:rFonts w:hint="eastAsia"/>
          <w:szCs w:val="21"/>
        </w:rPr>
        <w:t>服务器作为运行环境，而每次计算机用户在浏览网页，收取和发送电子邮件，与朋友们在网络上在线聊天，播放流音乐，或者玩多人的视频游戏，他们的电脑、手机或游戏机也会通过路由连接到全球的网络中。</w:t>
      </w:r>
    </w:p>
    <w:p w:rsidR="007E2076" w:rsidRDefault="007E2076" w:rsidP="007E2076">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t>
      </w:r>
      <w:r>
        <w:rPr>
          <w:rFonts w:hint="eastAsia"/>
          <w:szCs w:val="21"/>
        </w:rPr>
        <w:t>Web</w:t>
      </w:r>
      <w:r>
        <w:rPr>
          <w:rFonts w:hint="eastAsia"/>
          <w:szCs w:val="21"/>
        </w:rPr>
        <w:t>浏览器或手机应用程序访问远程计算机上的这些程序即可。</w:t>
      </w:r>
    </w:p>
    <w:p w:rsidR="007E2076" w:rsidRDefault="007E2076" w:rsidP="007E2076">
      <w:pPr>
        <w:spacing w:line="400" w:lineRule="exact"/>
        <w:ind w:firstLine="420"/>
        <w:rPr>
          <w:szCs w:val="21"/>
        </w:rPr>
      </w:pPr>
      <w:r>
        <w:rPr>
          <w:rFonts w:hint="eastAsia"/>
          <w:szCs w:val="21"/>
        </w:rPr>
        <w:t>大部分关于</w:t>
      </w:r>
      <w:r>
        <w:rPr>
          <w:szCs w:val="21"/>
        </w:rPr>
        <w:t>OSS(</w:t>
      </w:r>
      <w:r>
        <w:rPr>
          <w:szCs w:val="21"/>
        </w:rPr>
        <w:t>开源软件</w:t>
      </w:r>
      <w:r>
        <w:rPr>
          <w:rFonts w:hint="eastAsia"/>
          <w:szCs w:val="21"/>
        </w:rPr>
        <w:t>)</w:t>
      </w:r>
      <w:r>
        <w:rPr>
          <w:rFonts w:hint="eastAsia"/>
          <w:szCs w:val="21"/>
        </w:rPr>
        <w:t>的研究并不直接涉及到</w:t>
      </w:r>
      <w:r>
        <w:rPr>
          <w:szCs w:val="21"/>
        </w:rPr>
        <w:t>OSS(</w:t>
      </w:r>
      <w:r>
        <w:rPr>
          <w:szCs w:val="21"/>
        </w:rPr>
        <w:t>开源软件</w:t>
      </w:r>
      <w:r>
        <w:rPr>
          <w:rFonts w:hint="eastAsia"/>
          <w:szCs w:val="21"/>
        </w:rPr>
        <w:t>)</w:t>
      </w:r>
      <w:r>
        <w:rPr>
          <w:rFonts w:hint="eastAsia"/>
          <w:szCs w:val="21"/>
        </w:rPr>
        <w:t>本身的流程或源码，相反的是，大量的研究使用可以进行分析和测试的方便的工业级别的软件模型</w:t>
      </w:r>
      <w:r>
        <w:rPr>
          <w:szCs w:val="21"/>
        </w:rPr>
        <w:t>OSS(</w:t>
      </w:r>
      <w:r>
        <w:rPr>
          <w:szCs w:val="21"/>
        </w:rPr>
        <w:t>开源软件</w:t>
      </w:r>
      <w:r>
        <w:rPr>
          <w:rFonts w:hint="eastAsia"/>
          <w:szCs w:val="21"/>
        </w:rPr>
        <w:t>)</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w:t>
      </w:r>
      <w:r>
        <w:rPr>
          <w:szCs w:val="21"/>
        </w:rPr>
        <w:t>开源软件</w:t>
      </w:r>
      <w:r>
        <w:rPr>
          <w:rFonts w:hint="eastAsia"/>
          <w:szCs w:val="21"/>
        </w:rPr>
        <w:t>)</w:t>
      </w:r>
      <w:r>
        <w:rPr>
          <w:rFonts w:hint="eastAsia"/>
          <w:szCs w:val="21"/>
        </w:rPr>
        <w:t>的研究中的几个重要的点其实已经出现了很多年了，下面将分别来叙述：</w:t>
      </w:r>
    </w:p>
    <w:p w:rsidR="007E2076" w:rsidRDefault="007E2076" w:rsidP="007E2076">
      <w:pPr>
        <w:spacing w:line="400" w:lineRule="exact"/>
        <w:ind w:firstLine="420"/>
        <w:rPr>
          <w:b/>
          <w:szCs w:val="21"/>
        </w:rPr>
      </w:pPr>
      <w:r>
        <w:rPr>
          <w:rFonts w:hint="eastAsia"/>
          <w:b/>
          <w:szCs w:val="21"/>
        </w:rPr>
        <w:t>一、采用开源软件的决策和其商业价值</w:t>
      </w:r>
    </w:p>
    <w:p w:rsidR="007E2076" w:rsidRDefault="007E2076" w:rsidP="007E2076">
      <w:pPr>
        <w:spacing w:line="400" w:lineRule="exact"/>
        <w:ind w:firstLine="420"/>
        <w:rPr>
          <w:szCs w:val="21"/>
        </w:rPr>
      </w:pPr>
      <w:r>
        <w:rPr>
          <w:rFonts w:hint="eastAsia"/>
          <w:szCs w:val="21"/>
        </w:rPr>
        <w:t>开源软件目前已经成为</w:t>
      </w:r>
      <w:r>
        <w:rPr>
          <w:rFonts w:hint="eastAsia"/>
          <w:szCs w:val="21"/>
        </w:rPr>
        <w:t>IT</w:t>
      </w:r>
      <w:r>
        <w:rPr>
          <w:rFonts w:hint="eastAsia"/>
          <w:szCs w:val="21"/>
        </w:rPr>
        <w:t>基础设施的大多数非营利性和许多营利性企业的重要组成部分。大多数公司可能都会有一些</w:t>
      </w:r>
      <w:r>
        <w:rPr>
          <w:szCs w:val="21"/>
        </w:rPr>
        <w:t>OSS(</w:t>
      </w:r>
      <w:r>
        <w:rPr>
          <w:szCs w:val="21"/>
        </w:rPr>
        <w:t>开源软件</w:t>
      </w:r>
      <w:r>
        <w:rPr>
          <w:rFonts w:hint="eastAsia"/>
          <w:szCs w:val="21"/>
        </w:rPr>
        <w:t>)</w:t>
      </w:r>
      <w:r>
        <w:rPr>
          <w:rFonts w:hint="eastAsia"/>
          <w:szCs w:val="21"/>
        </w:rPr>
        <w:t>的部署，也许有些是在不知不觉中使用它的，并且有可能这些开源软件是禁止他使用的。例如，有很多“不开源”的企业却在使用</w:t>
      </w:r>
      <w:r>
        <w:rPr>
          <w:rFonts w:hint="eastAsia"/>
          <w:szCs w:val="21"/>
        </w:rPr>
        <w:t>Apache</w:t>
      </w:r>
      <w:r>
        <w:rPr>
          <w:rFonts w:hint="eastAsia"/>
          <w:szCs w:val="21"/>
        </w:rPr>
        <w:t>的</w:t>
      </w:r>
      <w:r>
        <w:rPr>
          <w:rFonts w:hint="eastAsia"/>
          <w:szCs w:val="21"/>
        </w:rPr>
        <w:t xml:space="preserve"> Tomcat Web</w:t>
      </w:r>
      <w:r>
        <w:rPr>
          <w:rFonts w:hint="eastAsia"/>
          <w:szCs w:val="21"/>
        </w:rPr>
        <w:t>服务器或者在使用用一些开源的</w:t>
      </w:r>
      <w:r>
        <w:rPr>
          <w:rFonts w:hint="eastAsia"/>
          <w:szCs w:val="21"/>
        </w:rPr>
        <w:t>Java</w:t>
      </w:r>
      <w:r>
        <w:rPr>
          <w:rFonts w:hint="eastAsia"/>
          <w:szCs w:val="21"/>
        </w:rPr>
        <w:t>库。再比如说这些被广泛部署的开源软件：比如说</w:t>
      </w:r>
      <w:r>
        <w:rPr>
          <w:rFonts w:hint="eastAsia"/>
          <w:szCs w:val="21"/>
        </w:rPr>
        <w:t>Linux</w:t>
      </w:r>
      <w:r>
        <w:rPr>
          <w:rFonts w:hint="eastAsia"/>
          <w:szCs w:val="21"/>
        </w:rPr>
        <w:t>、</w:t>
      </w:r>
      <w:r>
        <w:rPr>
          <w:rFonts w:hint="eastAsia"/>
          <w:szCs w:val="21"/>
        </w:rPr>
        <w:t xml:space="preserve"> JBoss</w:t>
      </w:r>
      <w:r>
        <w:rPr>
          <w:rFonts w:hint="eastAsia"/>
          <w:szCs w:val="21"/>
        </w:rPr>
        <w:t>的</w:t>
      </w:r>
      <w:r>
        <w:rPr>
          <w:rFonts w:hint="eastAsia"/>
          <w:szCs w:val="21"/>
        </w:rPr>
        <w:t>Java</w:t>
      </w:r>
      <w:r>
        <w:rPr>
          <w:rFonts w:hint="eastAsia"/>
          <w:szCs w:val="21"/>
        </w:rPr>
        <w:t>应用服务器，再比如说编程语言里的</w:t>
      </w:r>
      <w:r>
        <w:rPr>
          <w:rFonts w:hint="eastAsia"/>
          <w:szCs w:val="21"/>
        </w:rPr>
        <w:t>PHP</w:t>
      </w:r>
      <w:r>
        <w:rPr>
          <w:rFonts w:hint="eastAsia"/>
          <w:szCs w:val="21"/>
        </w:rPr>
        <w:t>语言，</w:t>
      </w:r>
      <w:r>
        <w:rPr>
          <w:rFonts w:hint="eastAsia"/>
          <w:szCs w:val="21"/>
        </w:rPr>
        <w:t>Python</w:t>
      </w:r>
      <w:r>
        <w:rPr>
          <w:rFonts w:hint="eastAsia"/>
          <w:szCs w:val="21"/>
        </w:rPr>
        <w:t>语言和</w:t>
      </w:r>
      <w:r>
        <w:rPr>
          <w:rFonts w:hint="eastAsia"/>
          <w:szCs w:val="21"/>
        </w:rPr>
        <w:t>Ruby</w:t>
      </w:r>
      <w:r>
        <w:rPr>
          <w:rFonts w:hint="eastAsia"/>
          <w:szCs w:val="21"/>
        </w:rPr>
        <w:t>语言，又或者是开源的</w:t>
      </w:r>
      <w:r>
        <w:rPr>
          <w:rFonts w:hint="eastAsia"/>
          <w:szCs w:val="21"/>
        </w:rPr>
        <w:t>MySQL</w:t>
      </w:r>
      <w:r>
        <w:rPr>
          <w:rFonts w:hint="eastAsia"/>
          <w:szCs w:val="21"/>
        </w:rPr>
        <w:t>数据库。</w:t>
      </w:r>
    </w:p>
    <w:p w:rsidR="007E2076" w:rsidRDefault="007E2076" w:rsidP="007E2076">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w:t>
      </w:r>
      <w:r>
        <w:rPr>
          <w:rFonts w:hint="eastAsia"/>
          <w:szCs w:val="21"/>
        </w:rPr>
        <w:t>OSS</w:t>
      </w:r>
      <w:r>
        <w:rPr>
          <w:rFonts w:hint="eastAsia"/>
          <w:szCs w:val="21"/>
        </w:rPr>
        <w:t>（开源软件）的反对是由于他们对</w:t>
      </w:r>
      <w:r>
        <w:rPr>
          <w:szCs w:val="21"/>
        </w:rPr>
        <w:t>OSS(</w:t>
      </w:r>
      <w:r>
        <w:rPr>
          <w:szCs w:val="21"/>
        </w:rPr>
        <w:t>开源软件</w:t>
      </w:r>
      <w:r>
        <w:rPr>
          <w:rFonts w:hint="eastAsia"/>
          <w:szCs w:val="21"/>
        </w:rPr>
        <w:t>)</w:t>
      </w:r>
      <w:r>
        <w:rPr>
          <w:rFonts w:hint="eastAsia"/>
          <w:szCs w:val="21"/>
        </w:rPr>
        <w:t>质量固有的不信任造成的，然而其实一些研究已经表明，开源软件的质量实际上比闭源软件的质量还要高，不过也有一部分研究反对这个说法。</w:t>
      </w:r>
    </w:p>
    <w:p w:rsidR="007E2076" w:rsidRDefault="007E2076" w:rsidP="007E2076">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w:t>
      </w:r>
      <w:r>
        <w:rPr>
          <w:rFonts w:hint="eastAsia"/>
          <w:szCs w:val="21"/>
        </w:rPr>
        <w:t>SourceForge</w:t>
      </w:r>
      <w:r>
        <w:rPr>
          <w:rFonts w:hint="eastAsia"/>
          <w:szCs w:val="21"/>
        </w:rPr>
        <w:t>中找到各种各样的</w:t>
      </w:r>
      <w:r>
        <w:rPr>
          <w:szCs w:val="21"/>
        </w:rPr>
        <w:t>OSS(</w:t>
      </w:r>
      <w:r>
        <w:rPr>
          <w:szCs w:val="21"/>
        </w:rPr>
        <w:t>开源软件</w:t>
      </w:r>
      <w:r>
        <w:rPr>
          <w:rFonts w:hint="eastAsia"/>
          <w:szCs w:val="21"/>
        </w:rPr>
        <w:t>)</w:t>
      </w:r>
      <w:r>
        <w:rPr>
          <w:rFonts w:hint="eastAsia"/>
          <w:szCs w:val="21"/>
        </w:rPr>
        <w:t>项目。因此，对于大部分决定是否使用</w:t>
      </w:r>
      <w:r>
        <w:rPr>
          <w:szCs w:val="21"/>
        </w:rPr>
        <w:t>OSS(</w:t>
      </w:r>
      <w:r>
        <w:rPr>
          <w:szCs w:val="21"/>
        </w:rPr>
        <w:t>开源软件</w:t>
      </w:r>
      <w:r>
        <w:rPr>
          <w:rFonts w:hint="eastAsia"/>
          <w:szCs w:val="21"/>
        </w:rPr>
        <w:t>)</w:t>
      </w:r>
      <w:r>
        <w:rPr>
          <w:rFonts w:hint="eastAsia"/>
          <w:szCs w:val="21"/>
        </w:rPr>
        <w:t>的决策者来说，主要需要评估</w:t>
      </w:r>
      <w:r>
        <w:rPr>
          <w:rFonts w:hint="eastAsia"/>
          <w:szCs w:val="21"/>
        </w:rPr>
        <w:t>OSS</w:t>
      </w:r>
      <w:r>
        <w:rPr>
          <w:rFonts w:hint="eastAsia"/>
          <w:szCs w:val="21"/>
        </w:rPr>
        <w:t>（开源软件）在企业中使用的兼容性，以及使用开源软件所带来的整体风险和整体收益。这个研究项目已经催生了许多为开源软件准备使用模式的公司，比如说</w:t>
      </w:r>
      <w:r>
        <w:rPr>
          <w:rFonts w:hint="eastAsia"/>
          <w:szCs w:val="21"/>
        </w:rPr>
        <w:t>Capgemini</w:t>
      </w:r>
      <w:r>
        <w:rPr>
          <w:rFonts w:hint="eastAsia"/>
          <w:szCs w:val="21"/>
        </w:rPr>
        <w:t>，</w:t>
      </w:r>
      <w:r>
        <w:rPr>
          <w:rFonts w:hint="eastAsia"/>
          <w:szCs w:val="21"/>
        </w:rPr>
        <w:t>Navica</w:t>
      </w:r>
      <w:r>
        <w:rPr>
          <w:rFonts w:hint="eastAsia"/>
          <w:szCs w:val="21"/>
        </w:rPr>
        <w:t>，</w:t>
      </w:r>
      <w:r>
        <w:rPr>
          <w:rFonts w:hint="eastAsia"/>
          <w:szCs w:val="21"/>
        </w:rPr>
        <w:t>Spikesource</w:t>
      </w:r>
      <w:r>
        <w:rPr>
          <w:rFonts w:hint="eastAsia"/>
          <w:szCs w:val="21"/>
        </w:rPr>
        <w:t>，</w:t>
      </w:r>
      <w:r>
        <w:rPr>
          <w:rFonts w:hint="eastAsia"/>
          <w:szCs w:val="21"/>
        </w:rPr>
        <w:t>Intel</w:t>
      </w:r>
      <w:r>
        <w:rPr>
          <w:rFonts w:hint="eastAsia"/>
          <w:szCs w:val="21"/>
        </w:rPr>
        <w:t>，</w:t>
      </w:r>
      <w:r>
        <w:rPr>
          <w:rFonts w:hint="eastAsia"/>
          <w:szCs w:val="21"/>
        </w:rPr>
        <w:t>(SEI)-West</w:t>
      </w:r>
      <w:r>
        <w:rPr>
          <w:rFonts w:hint="eastAsia"/>
          <w:szCs w:val="21"/>
        </w:rPr>
        <w:t>这些公司。</w:t>
      </w:r>
    </w:p>
    <w:p w:rsidR="007E2076" w:rsidRDefault="007E2076" w:rsidP="007E2076">
      <w:pPr>
        <w:spacing w:line="400" w:lineRule="exact"/>
        <w:ind w:firstLine="420"/>
        <w:rPr>
          <w:szCs w:val="21"/>
        </w:rPr>
      </w:pPr>
      <w:r>
        <w:rPr>
          <w:rFonts w:hint="eastAsia"/>
          <w:szCs w:val="21"/>
        </w:rPr>
        <w:t>该研究对此提供了以下结论：</w:t>
      </w:r>
    </w:p>
    <w:p w:rsidR="007E2076" w:rsidRDefault="007E2076" w:rsidP="007E2076">
      <w:pPr>
        <w:pStyle w:val="a5"/>
        <w:numPr>
          <w:ilvl w:val="0"/>
          <w:numId w:val="1"/>
        </w:numPr>
        <w:spacing w:line="400" w:lineRule="exact"/>
        <w:ind w:firstLineChars="0"/>
        <w:rPr>
          <w:szCs w:val="21"/>
        </w:rPr>
      </w:pPr>
      <w:r>
        <w:rPr>
          <w:rFonts w:hint="eastAsia"/>
          <w:szCs w:val="21"/>
        </w:rPr>
        <w:t>没有任何一个适用于所有</w:t>
      </w:r>
      <w:r>
        <w:rPr>
          <w:szCs w:val="21"/>
        </w:rPr>
        <w:t>OSS(</w:t>
      </w:r>
      <w:r>
        <w:rPr>
          <w:szCs w:val="21"/>
        </w:rPr>
        <w:t>开源软件</w:t>
      </w:r>
      <w:r>
        <w:rPr>
          <w:rFonts w:hint="eastAsia"/>
          <w:szCs w:val="21"/>
        </w:rPr>
        <w:t>)</w:t>
      </w:r>
      <w:r>
        <w:rPr>
          <w:rFonts w:hint="eastAsia"/>
          <w:szCs w:val="21"/>
        </w:rPr>
        <w:t>的解决方案</w:t>
      </w:r>
    </w:p>
    <w:p w:rsidR="007E2076" w:rsidRDefault="007E2076" w:rsidP="007E2076">
      <w:pPr>
        <w:pStyle w:val="a5"/>
        <w:numPr>
          <w:ilvl w:val="0"/>
          <w:numId w:val="1"/>
        </w:numPr>
        <w:spacing w:line="400" w:lineRule="exact"/>
        <w:ind w:firstLineChars="0"/>
        <w:rPr>
          <w:szCs w:val="21"/>
        </w:rPr>
      </w:pPr>
      <w:r>
        <w:rPr>
          <w:rFonts w:hint="eastAsia"/>
          <w:szCs w:val="21"/>
        </w:rPr>
        <w:t>企业需要谨慎的获取开源项目和适应开源项目的环境（而不是相反）</w:t>
      </w:r>
    </w:p>
    <w:p w:rsidR="007E2076" w:rsidRDefault="007E2076" w:rsidP="007E2076">
      <w:pPr>
        <w:pStyle w:val="a5"/>
        <w:numPr>
          <w:ilvl w:val="0"/>
          <w:numId w:val="1"/>
        </w:numPr>
        <w:spacing w:line="400" w:lineRule="exact"/>
        <w:ind w:firstLineChars="0"/>
        <w:rPr>
          <w:szCs w:val="21"/>
        </w:rPr>
      </w:pPr>
      <w:r>
        <w:rPr>
          <w:rFonts w:hint="eastAsia"/>
          <w:szCs w:val="21"/>
        </w:rPr>
        <w:lastRenderedPageBreak/>
        <w:t>开源模式对解决环境一致性有非常大的帮助</w:t>
      </w:r>
    </w:p>
    <w:p w:rsidR="007E2076" w:rsidRDefault="007E2076" w:rsidP="007E2076">
      <w:pPr>
        <w:spacing w:line="400" w:lineRule="exact"/>
        <w:ind w:firstLine="420"/>
        <w:rPr>
          <w:b/>
          <w:szCs w:val="21"/>
        </w:rPr>
      </w:pPr>
      <w:r>
        <w:rPr>
          <w:rFonts w:hint="eastAsia"/>
          <w:b/>
          <w:szCs w:val="21"/>
        </w:rPr>
        <w:t>二、法律问题（许可条款和知识产权）</w:t>
      </w:r>
    </w:p>
    <w:p w:rsidR="007E2076" w:rsidRDefault="007E2076" w:rsidP="007E2076">
      <w:pPr>
        <w:spacing w:line="400" w:lineRule="exact"/>
        <w:ind w:firstLine="420"/>
        <w:rPr>
          <w:szCs w:val="21"/>
        </w:rPr>
      </w:pPr>
      <w:r>
        <w:rPr>
          <w:rFonts w:hint="eastAsia"/>
          <w:szCs w:val="21"/>
        </w:rPr>
        <w:t>有超过</w:t>
      </w:r>
      <w:r>
        <w:rPr>
          <w:rFonts w:hint="eastAsia"/>
          <w:szCs w:val="21"/>
        </w:rPr>
        <w:t>100</w:t>
      </w:r>
      <w:r>
        <w:rPr>
          <w:rFonts w:hint="eastAsia"/>
          <w:szCs w:val="21"/>
        </w:rPr>
        <w:t>的授权模式，他们自称是开放源代码的变种，每一个许可模式都具有不同的权利和责任。其中有</w:t>
      </w:r>
      <w:r>
        <w:rPr>
          <w:rFonts w:hint="eastAsia"/>
          <w:szCs w:val="21"/>
        </w:rPr>
        <w:t>4</w:t>
      </w:r>
      <w:r>
        <w:rPr>
          <w:rFonts w:hint="eastAsia"/>
          <w:szCs w:val="21"/>
        </w:rPr>
        <w:t>个起源于</w:t>
      </w:r>
      <w:r>
        <w:rPr>
          <w:rFonts w:hint="eastAsia"/>
          <w:szCs w:val="21"/>
        </w:rPr>
        <w:t>20</w:t>
      </w:r>
      <w:r>
        <w:rPr>
          <w:rFonts w:hint="eastAsia"/>
          <w:szCs w:val="21"/>
        </w:rPr>
        <w:t>世纪</w:t>
      </w:r>
      <w:r>
        <w:rPr>
          <w:rFonts w:hint="eastAsia"/>
          <w:szCs w:val="21"/>
        </w:rPr>
        <w:t>90</w:t>
      </w:r>
      <w:r>
        <w:rPr>
          <w:rFonts w:hint="eastAsia"/>
          <w:szCs w:val="21"/>
        </w:rPr>
        <w:t>年代的许可模式，这</w:t>
      </w:r>
      <w:r>
        <w:rPr>
          <w:rFonts w:hint="eastAsia"/>
          <w:szCs w:val="21"/>
        </w:rPr>
        <w:t>4</w:t>
      </w:r>
      <w:r>
        <w:rPr>
          <w:rFonts w:hint="eastAsia"/>
          <w:szCs w:val="21"/>
        </w:rPr>
        <w:t>个模式是目前最为普遍使用的模式，如下：</w:t>
      </w:r>
    </w:p>
    <w:p w:rsidR="007E2076" w:rsidRDefault="007E2076" w:rsidP="007E2076">
      <w:pPr>
        <w:pStyle w:val="a5"/>
        <w:numPr>
          <w:ilvl w:val="0"/>
          <w:numId w:val="2"/>
        </w:numPr>
        <w:spacing w:line="400" w:lineRule="exact"/>
        <w:ind w:firstLineChars="0"/>
        <w:rPr>
          <w:szCs w:val="21"/>
        </w:rPr>
      </w:pPr>
      <w:r>
        <w:rPr>
          <w:rFonts w:hint="eastAsia"/>
          <w:szCs w:val="21"/>
        </w:rPr>
        <w:t>通用公共许可证（</w:t>
      </w:r>
      <w:r>
        <w:rPr>
          <w:rFonts w:hint="eastAsia"/>
          <w:szCs w:val="21"/>
        </w:rPr>
        <w:t>GNU GPL</w:t>
      </w:r>
      <w:r>
        <w:rPr>
          <w:rFonts w:hint="eastAsia"/>
          <w:szCs w:val="21"/>
        </w:rPr>
        <w:t>）</w:t>
      </w:r>
    </w:p>
    <w:p w:rsidR="007E2076" w:rsidRDefault="007E2076" w:rsidP="007E2076">
      <w:pPr>
        <w:pStyle w:val="a5"/>
        <w:numPr>
          <w:ilvl w:val="0"/>
          <w:numId w:val="2"/>
        </w:numPr>
        <w:spacing w:line="400" w:lineRule="exact"/>
        <w:ind w:firstLineChars="0"/>
        <w:rPr>
          <w:szCs w:val="21"/>
        </w:rPr>
      </w:pPr>
      <w:r>
        <w:rPr>
          <w:rFonts w:hint="eastAsia"/>
          <w:szCs w:val="21"/>
        </w:rPr>
        <w:t>GNU</w:t>
      </w:r>
      <w:r>
        <w:rPr>
          <w:rFonts w:hint="eastAsia"/>
          <w:szCs w:val="21"/>
        </w:rPr>
        <w:t>通用公共许可证（</w:t>
      </w:r>
      <w:r>
        <w:rPr>
          <w:rFonts w:hint="eastAsia"/>
          <w:szCs w:val="21"/>
        </w:rPr>
        <w:t>LGPL</w:t>
      </w:r>
      <w:r>
        <w:rPr>
          <w:rFonts w:hint="eastAsia"/>
          <w:szCs w:val="21"/>
        </w:rPr>
        <w:t>），</w:t>
      </w:r>
    </w:p>
    <w:p w:rsidR="007E2076" w:rsidRDefault="007E2076" w:rsidP="007E2076">
      <w:pPr>
        <w:pStyle w:val="a5"/>
        <w:numPr>
          <w:ilvl w:val="0"/>
          <w:numId w:val="2"/>
        </w:numPr>
        <w:spacing w:line="400" w:lineRule="exact"/>
        <w:ind w:firstLineChars="0"/>
        <w:rPr>
          <w:szCs w:val="21"/>
        </w:rPr>
      </w:pPr>
      <w:r>
        <w:rPr>
          <w:rFonts w:hint="eastAsia"/>
          <w:szCs w:val="21"/>
        </w:rPr>
        <w:t>BSD</w:t>
      </w:r>
      <w:r>
        <w:rPr>
          <w:rFonts w:hint="eastAsia"/>
          <w:szCs w:val="21"/>
        </w:rPr>
        <w:t>许可证</w:t>
      </w:r>
    </w:p>
    <w:p w:rsidR="007E2076" w:rsidRDefault="007E2076" w:rsidP="007E2076">
      <w:pPr>
        <w:pStyle w:val="a5"/>
        <w:numPr>
          <w:ilvl w:val="0"/>
          <w:numId w:val="2"/>
        </w:numPr>
        <w:spacing w:line="400" w:lineRule="exact"/>
        <w:ind w:firstLineChars="0"/>
        <w:rPr>
          <w:szCs w:val="21"/>
        </w:rPr>
      </w:pPr>
      <w:r>
        <w:rPr>
          <w:rFonts w:hint="eastAsia"/>
          <w:szCs w:val="21"/>
        </w:rPr>
        <w:t>MIT</w:t>
      </w:r>
      <w:r>
        <w:rPr>
          <w:rFonts w:hint="eastAsia"/>
          <w:szCs w:val="21"/>
        </w:rPr>
        <w:t>许可证</w:t>
      </w:r>
    </w:p>
    <w:p w:rsidR="007E2076" w:rsidRDefault="007E2076" w:rsidP="007E2076">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w:t>
      </w:r>
      <w:r>
        <w:rPr>
          <w:szCs w:val="21"/>
        </w:rPr>
        <w:t>开源软件</w:t>
      </w:r>
      <w:r>
        <w:rPr>
          <w:rFonts w:hint="eastAsia"/>
          <w:szCs w:val="21"/>
        </w:rPr>
        <w:t>)</w:t>
      </w:r>
      <w:r>
        <w:rPr>
          <w:rFonts w:hint="eastAsia"/>
          <w:szCs w:val="21"/>
        </w:rPr>
        <w:t>是冲突的，当一个开源项目的许可证写的不清楚时，后者以某种方式引入他人的知识产权就是很可能发生的情况。因此，某些对</w:t>
      </w:r>
      <w:r>
        <w:rPr>
          <w:szCs w:val="21"/>
        </w:rPr>
        <w:t>OSS(</w:t>
      </w:r>
      <w:r>
        <w:rPr>
          <w:szCs w:val="21"/>
        </w:rPr>
        <w:t>开源软件</w:t>
      </w:r>
      <w:r>
        <w:rPr>
          <w:rFonts w:hint="eastAsia"/>
          <w:szCs w:val="21"/>
        </w:rPr>
        <w:t>)</w:t>
      </w:r>
      <w:r>
        <w:rPr>
          <w:rFonts w:hint="eastAsia"/>
          <w:szCs w:val="21"/>
        </w:rPr>
        <w:t>的研究集中在知识产权、许可、义务、责任、犯罪、法律策略和案例研究上。</w:t>
      </w:r>
    </w:p>
    <w:p w:rsidR="007E2076" w:rsidRDefault="007E2076" w:rsidP="007E2076">
      <w:pPr>
        <w:spacing w:line="400" w:lineRule="exact"/>
        <w:ind w:firstLine="420"/>
        <w:rPr>
          <w:szCs w:val="21"/>
        </w:rPr>
      </w:pPr>
      <w:r>
        <w:rPr>
          <w:rFonts w:hint="eastAsia"/>
          <w:szCs w:val="21"/>
        </w:rPr>
        <w:t>关于这一领域的研究我们可以参考以下指导意见：</w:t>
      </w:r>
    </w:p>
    <w:p w:rsidR="007E2076" w:rsidRDefault="007E2076" w:rsidP="007E2076">
      <w:pPr>
        <w:pStyle w:val="a5"/>
        <w:numPr>
          <w:ilvl w:val="0"/>
          <w:numId w:val="3"/>
        </w:numPr>
        <w:spacing w:line="400" w:lineRule="exact"/>
        <w:ind w:firstLineChars="0"/>
        <w:rPr>
          <w:szCs w:val="21"/>
        </w:rPr>
      </w:pPr>
      <w:r>
        <w:rPr>
          <w:rFonts w:hint="eastAsia"/>
          <w:szCs w:val="21"/>
        </w:rPr>
        <w:t>当你决定选择使用一个</w:t>
      </w:r>
      <w:r>
        <w:rPr>
          <w:rFonts w:hint="eastAsia"/>
          <w:szCs w:val="21"/>
        </w:rPr>
        <w:t>OSS</w:t>
      </w:r>
      <w:r>
        <w:rPr>
          <w:rFonts w:hint="eastAsia"/>
          <w:szCs w:val="21"/>
        </w:rPr>
        <w:t>（开源软件）时，很重要的一个前提就是阅读它的许可条款</w:t>
      </w:r>
    </w:p>
    <w:p w:rsidR="007E2076" w:rsidRDefault="007E2076" w:rsidP="007E2076">
      <w:pPr>
        <w:pStyle w:val="a5"/>
        <w:numPr>
          <w:ilvl w:val="0"/>
          <w:numId w:val="3"/>
        </w:numPr>
        <w:spacing w:line="400" w:lineRule="exact"/>
        <w:ind w:firstLineChars="0"/>
        <w:rPr>
          <w:szCs w:val="21"/>
        </w:rPr>
      </w:pPr>
      <w:r>
        <w:rPr>
          <w:rFonts w:hint="eastAsia"/>
          <w:szCs w:val="21"/>
        </w:rPr>
        <w:t>使用开源软件是一个技术的决策，项目管理的决策和法律的决策，所有企业在做这个决策前请务必咨询有关这</w:t>
      </w:r>
      <w:r>
        <w:rPr>
          <w:rFonts w:hint="eastAsia"/>
          <w:szCs w:val="21"/>
        </w:rPr>
        <w:t>3</w:t>
      </w:r>
      <w:r>
        <w:rPr>
          <w:rFonts w:hint="eastAsia"/>
          <w:szCs w:val="21"/>
        </w:rPr>
        <w:t>个方面的事情。</w:t>
      </w:r>
    </w:p>
    <w:p w:rsidR="007E2076" w:rsidRDefault="007E2076" w:rsidP="007E2076">
      <w:pPr>
        <w:spacing w:line="400" w:lineRule="exact"/>
        <w:ind w:firstLine="420"/>
        <w:rPr>
          <w:b/>
          <w:szCs w:val="21"/>
        </w:rPr>
      </w:pPr>
      <w:r>
        <w:rPr>
          <w:rFonts w:hint="eastAsia"/>
          <w:b/>
          <w:szCs w:val="21"/>
        </w:rPr>
        <w:t>三、开源软件的质量</w:t>
      </w:r>
    </w:p>
    <w:p w:rsidR="007E2076" w:rsidRDefault="007E2076" w:rsidP="007E2076">
      <w:pPr>
        <w:spacing w:line="400" w:lineRule="exact"/>
        <w:ind w:firstLine="420"/>
        <w:rPr>
          <w:szCs w:val="21"/>
        </w:rPr>
      </w:pPr>
      <w:r>
        <w:rPr>
          <w:rFonts w:hint="eastAsia"/>
          <w:szCs w:val="21"/>
        </w:rPr>
        <w:t>开源软件经常说其相比于闭源软件具有更大的优势，比如说它出现的问题机率会更少。</w:t>
      </w:r>
      <w:r>
        <w:rPr>
          <w:rFonts w:hint="eastAsia"/>
          <w:szCs w:val="21"/>
        </w:rPr>
        <w:t>Eric Raymond</w:t>
      </w:r>
      <w:r>
        <w:rPr>
          <w:rFonts w:hint="eastAsia"/>
          <w:szCs w:val="21"/>
        </w:rPr>
        <w:t>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rsidR="007E2076" w:rsidRDefault="007E2076" w:rsidP="007E2076">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w:t>
      </w:r>
      <w:r>
        <w:rPr>
          <w:rFonts w:hint="eastAsia"/>
          <w:szCs w:val="21"/>
        </w:rPr>
        <w:t>OSS</w:t>
      </w:r>
      <w:r>
        <w:rPr>
          <w:rFonts w:hint="eastAsia"/>
          <w:szCs w:val="21"/>
        </w:rPr>
        <w:t>项目的随机查看证明了这一事实）。但是，有证据表明，开源软件中出现的问题被发现并被修复的速度要比闭源软件更快，也许这是因为开源问题跟踪工具的存在，比如说</w:t>
      </w:r>
      <w:r>
        <w:rPr>
          <w:rFonts w:hint="eastAsia"/>
          <w:szCs w:val="21"/>
        </w:rPr>
        <w:t>Bugzilla</w:t>
      </w:r>
      <w:r>
        <w:rPr>
          <w:rFonts w:hint="eastAsia"/>
          <w:szCs w:val="21"/>
        </w:rPr>
        <w:t>（</w:t>
      </w:r>
      <w:r>
        <w:rPr>
          <w:rFonts w:hint="eastAsia"/>
          <w:szCs w:val="21"/>
        </w:rPr>
        <w:t>www.bugzilla.org</w:t>
      </w:r>
      <w:r>
        <w:rPr>
          <w:rFonts w:hint="eastAsia"/>
          <w:szCs w:val="21"/>
        </w:rPr>
        <w:t>）。</w:t>
      </w:r>
    </w:p>
    <w:p w:rsidR="007E2076" w:rsidRDefault="007E2076" w:rsidP="007E2076">
      <w:pPr>
        <w:spacing w:line="400" w:lineRule="exact"/>
        <w:ind w:firstLine="420"/>
        <w:rPr>
          <w:szCs w:val="21"/>
        </w:rPr>
      </w:pPr>
      <w:r>
        <w:rPr>
          <w:rFonts w:hint="eastAsia"/>
          <w:szCs w:val="21"/>
        </w:rPr>
        <w:t>研究表明，开源软件的质量参差不齐，一些</w:t>
      </w:r>
      <w:r>
        <w:rPr>
          <w:szCs w:val="21"/>
        </w:rPr>
        <w:t>OSS(</w:t>
      </w:r>
      <w:r>
        <w:rPr>
          <w:szCs w:val="21"/>
        </w:rPr>
        <w:t>开源软件</w:t>
      </w:r>
      <w:r>
        <w:rPr>
          <w:rFonts w:hint="eastAsia"/>
          <w:szCs w:val="21"/>
        </w:rPr>
        <w:t>)</w:t>
      </w:r>
      <w:r>
        <w:rPr>
          <w:rFonts w:hint="eastAsia"/>
          <w:szCs w:val="21"/>
        </w:rPr>
        <w:t>的展示可以导致某些软件品质的改善。而另外一些研究却得出了相反的结论，还有一些则没有定论。所以评估</w:t>
      </w:r>
      <w:r>
        <w:rPr>
          <w:szCs w:val="21"/>
        </w:rPr>
        <w:t>OSS(</w:t>
      </w:r>
      <w:r>
        <w:rPr>
          <w:szCs w:val="21"/>
        </w:rPr>
        <w:t>开源软件</w:t>
      </w:r>
      <w:r>
        <w:rPr>
          <w:rFonts w:hint="eastAsia"/>
          <w:szCs w:val="21"/>
        </w:rPr>
        <w:t>)</w:t>
      </w:r>
      <w:r>
        <w:rPr>
          <w:rFonts w:hint="eastAsia"/>
          <w:szCs w:val="21"/>
        </w:rPr>
        <w:t>的项目，还是要根据具体情况分析，不能泛泛而谈。</w:t>
      </w:r>
    </w:p>
    <w:p w:rsidR="007E2076" w:rsidRDefault="007E2076" w:rsidP="007E2076">
      <w:pPr>
        <w:tabs>
          <w:tab w:val="left" w:pos="3448"/>
        </w:tabs>
        <w:spacing w:line="400" w:lineRule="exact"/>
        <w:ind w:firstLine="420"/>
        <w:rPr>
          <w:b/>
          <w:szCs w:val="21"/>
        </w:rPr>
      </w:pPr>
      <w:r>
        <w:rPr>
          <w:rFonts w:hint="eastAsia"/>
          <w:b/>
          <w:szCs w:val="21"/>
        </w:rPr>
        <w:t>四、开源社区的特征</w:t>
      </w:r>
      <w:r>
        <w:rPr>
          <w:b/>
          <w:szCs w:val="21"/>
        </w:rPr>
        <w:tab/>
      </w:r>
    </w:p>
    <w:p w:rsidR="007E2076" w:rsidRDefault="007E2076" w:rsidP="007E2076">
      <w:pPr>
        <w:spacing w:line="400" w:lineRule="exact"/>
        <w:ind w:firstLine="420"/>
        <w:rPr>
          <w:szCs w:val="21"/>
        </w:rPr>
      </w:pPr>
      <w:r>
        <w:rPr>
          <w:rFonts w:hint="eastAsia"/>
          <w:szCs w:val="21"/>
        </w:rPr>
        <w:t>Raymond</w:t>
      </w:r>
      <w:r>
        <w:rPr>
          <w:rFonts w:hint="eastAsia"/>
          <w:szCs w:val="21"/>
        </w:rPr>
        <w:t>比较了</w:t>
      </w:r>
      <w:r>
        <w:rPr>
          <w:szCs w:val="21"/>
        </w:rPr>
        <w:t>OSS(</w:t>
      </w:r>
      <w:r>
        <w:rPr>
          <w:szCs w:val="21"/>
        </w:rPr>
        <w:t>开源软件</w:t>
      </w:r>
      <w:r>
        <w:rPr>
          <w:rFonts w:hint="eastAsia"/>
          <w:szCs w:val="21"/>
        </w:rPr>
        <w:t>)</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w:t>
      </w:r>
      <w:r>
        <w:rPr>
          <w:rFonts w:hint="eastAsia"/>
          <w:szCs w:val="21"/>
        </w:rPr>
        <w:lastRenderedPageBreak/>
        <w:t>群体的动力和管理策略。例如，</w:t>
      </w:r>
      <w:r>
        <w:rPr>
          <w:rFonts w:hint="eastAsia"/>
          <w:szCs w:val="21"/>
        </w:rPr>
        <w:t xml:space="preserve">Scacchi </w:t>
      </w:r>
      <w:r>
        <w:rPr>
          <w:rFonts w:hint="eastAsia"/>
          <w:szCs w:val="21"/>
        </w:rPr>
        <w:t>声称开源社区拥有高度的适应性，他们是比较松散的组织，最佳团队人数为</w:t>
      </w:r>
      <w:r>
        <w:rPr>
          <w:rFonts w:hint="eastAsia"/>
          <w:szCs w:val="21"/>
        </w:rPr>
        <w:t>5</w:t>
      </w:r>
      <w:r>
        <w:rPr>
          <w:rFonts w:hint="eastAsia"/>
          <w:szCs w:val="21"/>
        </w:rPr>
        <w:t>到</w:t>
      </w:r>
      <w:r>
        <w:rPr>
          <w:rFonts w:hint="eastAsia"/>
          <w:szCs w:val="21"/>
        </w:rPr>
        <w:t>15</w:t>
      </w:r>
      <w:r>
        <w:rPr>
          <w:rFonts w:hint="eastAsia"/>
          <w:szCs w:val="21"/>
        </w:rPr>
        <w:t>人。开源社区的文化甚至被比喻为黄蜂和其他昆虫聚集在社交网络进行互动。</w:t>
      </w:r>
    </w:p>
    <w:p w:rsidR="007E2076" w:rsidRDefault="007E2076" w:rsidP="007E2076">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rsidR="007E2076" w:rsidRDefault="007E2076" w:rsidP="007E2076">
      <w:pPr>
        <w:spacing w:line="400" w:lineRule="exact"/>
        <w:ind w:firstLine="420"/>
        <w:rPr>
          <w:b/>
          <w:szCs w:val="21"/>
        </w:rPr>
      </w:pPr>
      <w:r>
        <w:rPr>
          <w:rFonts w:hint="eastAsia"/>
          <w:b/>
          <w:szCs w:val="21"/>
        </w:rPr>
        <w:t>五、源代码的结构和演化</w:t>
      </w:r>
    </w:p>
    <w:p w:rsidR="007E2076" w:rsidRDefault="007E2076" w:rsidP="007E2076">
      <w:pPr>
        <w:spacing w:line="400" w:lineRule="exact"/>
        <w:ind w:firstLine="420"/>
        <w:rPr>
          <w:szCs w:val="21"/>
        </w:rPr>
      </w:pPr>
      <w:r>
        <w:rPr>
          <w:rFonts w:hint="eastAsia"/>
          <w:szCs w:val="21"/>
        </w:rPr>
        <w:t>由于源代码的可用性，往往会有大量多年前发行的版本存在，</w:t>
      </w:r>
      <w:r>
        <w:rPr>
          <w:szCs w:val="21"/>
        </w:rPr>
        <w:t>OSS(</w:t>
      </w:r>
      <w:r>
        <w:rPr>
          <w:szCs w:val="21"/>
        </w:rPr>
        <w:t>开源软件</w:t>
      </w:r>
      <w:r>
        <w:rPr>
          <w:rFonts w:hint="eastAsia"/>
          <w:szCs w:val="21"/>
        </w:rPr>
        <w:t>)</w:t>
      </w:r>
      <w:r>
        <w:rPr>
          <w:rFonts w:hint="eastAsia"/>
          <w:szCs w:val="21"/>
        </w:rPr>
        <w:t>存储库为其提供了一种方便实验室检查的相对大型和成熟的系统。例如</w:t>
      </w:r>
      <w:r>
        <w:rPr>
          <w:rFonts w:hint="eastAsia"/>
          <w:szCs w:val="21"/>
        </w:rPr>
        <w:t>,</w:t>
      </w:r>
      <w:r>
        <w:rPr>
          <w:rFonts w:hint="eastAsia"/>
          <w:szCs w:val="21"/>
        </w:rPr>
        <w:t>代码结构进化的纵向研究可以使用数十个指标进行任意组合。最近的研究特别关注</w:t>
      </w:r>
      <w:r>
        <w:rPr>
          <w:rFonts w:hint="eastAsia"/>
          <w:szCs w:val="21"/>
        </w:rPr>
        <w:t>Linux</w:t>
      </w:r>
      <w:r>
        <w:rPr>
          <w:rFonts w:hint="eastAsia"/>
          <w:szCs w:val="21"/>
        </w:rPr>
        <w:t>和</w:t>
      </w:r>
      <w:r>
        <w:rPr>
          <w:rFonts w:hint="eastAsia"/>
          <w:szCs w:val="21"/>
        </w:rPr>
        <w:t>Apache</w:t>
      </w:r>
      <w:r>
        <w:rPr>
          <w:rFonts w:hint="eastAsia"/>
          <w:szCs w:val="21"/>
        </w:rPr>
        <w:t>等重要项目</w:t>
      </w:r>
      <w:r>
        <w:rPr>
          <w:rFonts w:hint="eastAsia"/>
          <w:szCs w:val="21"/>
        </w:rPr>
        <w:t>,</w:t>
      </w:r>
      <w:r>
        <w:rPr>
          <w:rFonts w:hint="eastAsia"/>
          <w:szCs w:val="21"/>
        </w:rPr>
        <w:t>但也关注一些在游戏和其他公用事业发展的工作。</w:t>
      </w:r>
    </w:p>
    <w:p w:rsidR="007E2076" w:rsidRDefault="007E2076" w:rsidP="007E2076">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w:t>
      </w:r>
      <w:r>
        <w:rPr>
          <w:rFonts w:hint="eastAsia"/>
          <w:szCs w:val="21"/>
        </w:rPr>
        <w:t>,</w:t>
      </w:r>
      <w:r>
        <w:rPr>
          <w:rFonts w:hint="eastAsia"/>
          <w:szCs w:val="21"/>
        </w:rPr>
        <w:t>比如一个流行的游戏</w:t>
      </w:r>
      <w:r>
        <w:rPr>
          <w:rFonts w:hint="eastAsia"/>
          <w:szCs w:val="21"/>
        </w:rPr>
        <w:t>NetHack,</w:t>
      </w:r>
      <w:r>
        <w:rPr>
          <w:rFonts w:hint="eastAsia"/>
          <w:szCs w:val="21"/>
        </w:rPr>
        <w:t>是一个第一人称的地牢类游戏，其</w:t>
      </w:r>
      <w:r>
        <w:rPr>
          <w:rFonts w:hint="eastAsia"/>
          <w:szCs w:val="21"/>
        </w:rPr>
        <w:t>Dragons-type</w:t>
      </w:r>
      <w:r>
        <w:rPr>
          <w:rFonts w:hint="eastAsia"/>
          <w:szCs w:val="21"/>
        </w:rPr>
        <w:t>版本的源代码已经过去了</w:t>
      </w:r>
      <w:r>
        <w:rPr>
          <w:rFonts w:hint="eastAsia"/>
          <w:szCs w:val="21"/>
        </w:rPr>
        <w:t>20</w:t>
      </w:r>
      <w:r>
        <w:rPr>
          <w:rFonts w:hint="eastAsia"/>
          <w:szCs w:val="21"/>
        </w:rPr>
        <w:t>年。</w:t>
      </w:r>
    </w:p>
    <w:p w:rsidR="007E2076" w:rsidRDefault="007E2076" w:rsidP="007E2076">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w:t>
      </w:r>
      <w:r>
        <w:rPr>
          <w:szCs w:val="21"/>
        </w:rPr>
        <w:t>开源软件）</w:t>
      </w:r>
      <w:r>
        <w:rPr>
          <w:rFonts w:hint="eastAsia"/>
          <w:szCs w:val="21"/>
        </w:rPr>
        <w:t>的代码结构的质量太过依赖。</w:t>
      </w:r>
    </w:p>
    <w:p w:rsidR="007E2076" w:rsidRDefault="007E2076" w:rsidP="007E2076">
      <w:pPr>
        <w:spacing w:line="400" w:lineRule="exact"/>
        <w:ind w:firstLine="420"/>
        <w:rPr>
          <w:b/>
          <w:szCs w:val="21"/>
        </w:rPr>
      </w:pPr>
      <w:r>
        <w:rPr>
          <w:rFonts w:hint="eastAsia"/>
          <w:b/>
          <w:szCs w:val="21"/>
        </w:rPr>
        <w:t>六、启用</w:t>
      </w:r>
      <w:r>
        <w:rPr>
          <w:b/>
          <w:szCs w:val="21"/>
        </w:rPr>
        <w:t>OSS(</w:t>
      </w:r>
      <w:r>
        <w:rPr>
          <w:b/>
          <w:szCs w:val="21"/>
        </w:rPr>
        <w:t>开源软件</w:t>
      </w:r>
      <w:r>
        <w:rPr>
          <w:rFonts w:hint="eastAsia"/>
          <w:b/>
          <w:szCs w:val="21"/>
        </w:rPr>
        <w:t>)</w:t>
      </w:r>
      <w:r>
        <w:rPr>
          <w:rFonts w:hint="eastAsia"/>
          <w:b/>
          <w:szCs w:val="21"/>
        </w:rPr>
        <w:t>和应用的工具</w:t>
      </w:r>
    </w:p>
    <w:p w:rsidR="007E2076" w:rsidRDefault="007E2076" w:rsidP="007E2076">
      <w:pPr>
        <w:spacing w:line="400" w:lineRule="exact"/>
        <w:ind w:firstLine="420"/>
        <w:rPr>
          <w:szCs w:val="21"/>
        </w:rPr>
      </w:pPr>
      <w:r>
        <w:rPr>
          <w:rFonts w:hint="eastAsia"/>
          <w:szCs w:val="21"/>
        </w:rPr>
        <w:t>在</w:t>
      </w:r>
      <w:r>
        <w:rPr>
          <w:szCs w:val="21"/>
        </w:rPr>
        <w:t>OSS(</w:t>
      </w:r>
      <w:r>
        <w:rPr>
          <w:szCs w:val="21"/>
        </w:rPr>
        <w:t>开源软件</w:t>
      </w:r>
      <w:r>
        <w:rPr>
          <w:rFonts w:hint="eastAsia"/>
          <w:szCs w:val="21"/>
        </w:rPr>
        <w:t>)</w:t>
      </w:r>
      <w:r>
        <w:rPr>
          <w:rFonts w:hint="eastAsia"/>
          <w:szCs w:val="21"/>
        </w:rPr>
        <w:t>领域，包括脚本语言</w:t>
      </w:r>
      <w:r>
        <w:rPr>
          <w:rFonts w:hint="eastAsia"/>
          <w:szCs w:val="21"/>
        </w:rPr>
        <w:t>Perl</w:t>
      </w:r>
      <w:r>
        <w:rPr>
          <w:rFonts w:hint="eastAsia"/>
          <w:szCs w:val="21"/>
        </w:rPr>
        <w:t>，</w:t>
      </w:r>
      <w:r>
        <w:rPr>
          <w:rFonts w:hint="eastAsia"/>
          <w:szCs w:val="21"/>
        </w:rPr>
        <w:t>Python</w:t>
      </w:r>
      <w:r>
        <w:rPr>
          <w:rFonts w:hint="eastAsia"/>
          <w:szCs w:val="21"/>
        </w:rPr>
        <w:t>和</w:t>
      </w:r>
      <w:r>
        <w:rPr>
          <w:rFonts w:hint="eastAsia"/>
          <w:szCs w:val="21"/>
        </w:rPr>
        <w:t>PHP</w:t>
      </w:r>
      <w:r>
        <w:rPr>
          <w:rFonts w:hint="eastAsia"/>
          <w:szCs w:val="21"/>
        </w:rPr>
        <w:t>和</w:t>
      </w:r>
      <w:r>
        <w:rPr>
          <w:rFonts w:hint="eastAsia"/>
          <w:szCs w:val="21"/>
        </w:rPr>
        <w:t>Ruby</w:t>
      </w:r>
      <w:r>
        <w:rPr>
          <w:rFonts w:hint="eastAsia"/>
          <w:szCs w:val="21"/>
        </w:rPr>
        <w:t>等重要的软件开发工具都在蓬勃的发展中。开源软件发行中其他有用的开发工具还包括</w:t>
      </w:r>
      <w:r>
        <w:rPr>
          <w:rFonts w:hint="eastAsia"/>
          <w:szCs w:val="21"/>
        </w:rPr>
        <w:t>Ant</w:t>
      </w:r>
      <w:r>
        <w:rPr>
          <w:rFonts w:hint="eastAsia"/>
          <w:szCs w:val="21"/>
        </w:rPr>
        <w:t>和</w:t>
      </w:r>
      <w:r>
        <w:rPr>
          <w:rFonts w:hint="eastAsia"/>
          <w:szCs w:val="21"/>
        </w:rPr>
        <w:t>Maven</w:t>
      </w:r>
      <w:r>
        <w:rPr>
          <w:rFonts w:hint="eastAsia"/>
          <w:szCs w:val="21"/>
        </w:rPr>
        <w:t>构建应用程序</w:t>
      </w:r>
      <w:r>
        <w:rPr>
          <w:rFonts w:hint="eastAsia"/>
          <w:szCs w:val="21"/>
        </w:rPr>
        <w:t>; Hibernate</w:t>
      </w:r>
      <w:r>
        <w:rPr>
          <w:rFonts w:hint="eastAsia"/>
          <w:szCs w:val="21"/>
        </w:rPr>
        <w:t>，作为一种面向对象的持久层数据库</w:t>
      </w:r>
      <w:r>
        <w:rPr>
          <w:rFonts w:hint="eastAsia"/>
          <w:szCs w:val="21"/>
        </w:rPr>
        <w:t>; xUnit</w:t>
      </w:r>
      <w:r>
        <w:rPr>
          <w:rFonts w:hint="eastAsia"/>
          <w:szCs w:val="21"/>
        </w:rPr>
        <w:t>，用来测试</w:t>
      </w:r>
      <w:r>
        <w:rPr>
          <w:rFonts w:hint="eastAsia"/>
          <w:szCs w:val="21"/>
        </w:rPr>
        <w:t>; CVS</w:t>
      </w:r>
      <w:r>
        <w:rPr>
          <w:rFonts w:hint="eastAsia"/>
          <w:szCs w:val="21"/>
        </w:rPr>
        <w:t>和</w:t>
      </w:r>
      <w:r>
        <w:rPr>
          <w:rFonts w:hint="eastAsia"/>
          <w:szCs w:val="21"/>
        </w:rPr>
        <w:t>Subversion</w:t>
      </w:r>
      <w:r>
        <w:rPr>
          <w:rFonts w:hint="eastAsia"/>
          <w:szCs w:val="21"/>
        </w:rPr>
        <w:t>用来做源代码的版本控制</w:t>
      </w:r>
      <w:r>
        <w:rPr>
          <w:rFonts w:hint="eastAsia"/>
          <w:szCs w:val="21"/>
        </w:rPr>
        <w:t>; Eclipse</w:t>
      </w:r>
      <w:r>
        <w:rPr>
          <w:rFonts w:hint="eastAsia"/>
          <w:szCs w:val="21"/>
        </w:rPr>
        <w:t>和</w:t>
      </w:r>
      <w:r>
        <w:rPr>
          <w:rFonts w:hint="eastAsia"/>
          <w:szCs w:val="21"/>
        </w:rPr>
        <w:t>NetBeans</w:t>
      </w:r>
      <w:r>
        <w:rPr>
          <w:rFonts w:hint="eastAsia"/>
          <w:szCs w:val="21"/>
        </w:rPr>
        <w:t>是集成的开发环境。软件工程师也在使用开源的</w:t>
      </w:r>
      <w:r>
        <w:rPr>
          <w:rFonts w:hint="eastAsia"/>
          <w:szCs w:val="21"/>
        </w:rPr>
        <w:t>Struts</w:t>
      </w:r>
      <w:r>
        <w:rPr>
          <w:rFonts w:hint="eastAsia"/>
          <w:szCs w:val="21"/>
        </w:rPr>
        <w:t>，它提供了一个框架，使应用程序可以快速地使用</w:t>
      </w:r>
      <w:r>
        <w:rPr>
          <w:rFonts w:hint="eastAsia"/>
          <w:szCs w:val="21"/>
        </w:rPr>
        <w:t>MVC</w:t>
      </w:r>
      <w:r>
        <w:rPr>
          <w:rFonts w:hint="eastAsia"/>
          <w:szCs w:val="21"/>
        </w:rPr>
        <w:t>体系架构来构建。</w:t>
      </w:r>
      <w:r>
        <w:rPr>
          <w:rFonts w:hint="eastAsia"/>
          <w:szCs w:val="21"/>
        </w:rPr>
        <w:t>Swing</w:t>
      </w:r>
      <w:r>
        <w:rPr>
          <w:rFonts w:hint="eastAsia"/>
          <w:szCs w:val="21"/>
        </w:rPr>
        <w:t>，提供了一个管理经典的业务对象的分层结构。协同市场的本质，导致了对创造条件、开放的延伸和高度互操作性的工具和库的前所未有的运动。</w:t>
      </w:r>
    </w:p>
    <w:p w:rsidR="007E2076" w:rsidRDefault="007E2076" w:rsidP="007E2076">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rsidR="007E2076" w:rsidRDefault="007E2076" w:rsidP="007E2076">
      <w:pPr>
        <w:spacing w:line="400" w:lineRule="exact"/>
        <w:ind w:firstLine="420"/>
        <w:rPr>
          <w:b/>
          <w:szCs w:val="21"/>
        </w:rPr>
      </w:pPr>
      <w:r>
        <w:rPr>
          <w:rFonts w:hint="eastAsia"/>
          <w:b/>
          <w:szCs w:val="21"/>
        </w:rPr>
        <w:t>七、哲学和道德问题</w:t>
      </w:r>
    </w:p>
    <w:p w:rsidR="007E2076" w:rsidRDefault="007E2076" w:rsidP="007E2076">
      <w:pPr>
        <w:spacing w:line="400" w:lineRule="exact"/>
        <w:ind w:firstLine="420"/>
        <w:rPr>
          <w:szCs w:val="21"/>
        </w:rPr>
      </w:pPr>
      <w:r>
        <w:rPr>
          <w:rFonts w:hint="eastAsia"/>
          <w:szCs w:val="21"/>
        </w:rPr>
        <w:t>软件应该是免费的是开源软件的基本主张。所有提出的有关哲学和伦理的问题都围绕软件的所有权</w:t>
      </w:r>
      <w:r>
        <w:rPr>
          <w:rFonts w:hint="eastAsia"/>
          <w:szCs w:val="21"/>
        </w:rPr>
        <w:t>,</w:t>
      </w:r>
      <w:r>
        <w:rPr>
          <w:rFonts w:hint="eastAsia"/>
          <w:szCs w:val="21"/>
        </w:rPr>
        <w:t>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w:t>
      </w:r>
      <w:r>
        <w:rPr>
          <w:szCs w:val="21"/>
        </w:rPr>
        <w:t>开源软件</w:t>
      </w:r>
      <w:r>
        <w:rPr>
          <w:rFonts w:hint="eastAsia"/>
          <w:szCs w:val="21"/>
        </w:rPr>
        <w:t>)</w:t>
      </w:r>
      <w:r>
        <w:rPr>
          <w:rFonts w:hint="eastAsia"/>
          <w:szCs w:val="21"/>
        </w:rPr>
        <w:t>的重要性，要么直接攻击它，有些人呢，会比较注重</w:t>
      </w:r>
      <w:r>
        <w:rPr>
          <w:szCs w:val="21"/>
        </w:rPr>
        <w:t>OSS(</w:t>
      </w:r>
      <w:r>
        <w:rPr>
          <w:szCs w:val="21"/>
        </w:rPr>
        <w:t>开源软件</w:t>
      </w:r>
      <w:r>
        <w:rPr>
          <w:rFonts w:hint="eastAsia"/>
          <w:szCs w:val="21"/>
        </w:rPr>
        <w:t>)</w:t>
      </w:r>
      <w:r>
        <w:rPr>
          <w:rFonts w:hint="eastAsia"/>
          <w:szCs w:val="21"/>
        </w:rPr>
        <w:t>对软件产业本身的影响。这些问题对于以营利为目的的软件厂商和开源社区的发展的研究又贡献了一个有趣的领域。</w:t>
      </w:r>
    </w:p>
    <w:p w:rsidR="007E2076" w:rsidRDefault="007E2076" w:rsidP="007E2076">
      <w:pPr>
        <w:spacing w:line="400" w:lineRule="exact"/>
        <w:ind w:firstLine="420"/>
        <w:rPr>
          <w:szCs w:val="21"/>
        </w:rPr>
      </w:pPr>
      <w:r>
        <w:rPr>
          <w:rFonts w:hint="eastAsia"/>
          <w:szCs w:val="21"/>
        </w:rPr>
        <w:t>正如任何哲学的研究</w:t>
      </w:r>
      <w:r>
        <w:rPr>
          <w:rFonts w:hint="eastAsia"/>
          <w:szCs w:val="21"/>
        </w:rPr>
        <w:t>,</w:t>
      </w:r>
      <w:r>
        <w:rPr>
          <w:rFonts w:hint="eastAsia"/>
          <w:szCs w:val="21"/>
        </w:rPr>
        <w:t>在这一领域的研究也是多样化的</w:t>
      </w:r>
      <w:r>
        <w:rPr>
          <w:rFonts w:hint="eastAsia"/>
          <w:szCs w:val="21"/>
        </w:rPr>
        <w:t>,</w:t>
      </w:r>
      <w:r>
        <w:rPr>
          <w:rFonts w:hint="eastAsia"/>
          <w:szCs w:val="21"/>
        </w:rPr>
        <w:t>包括促进开源模式及其在相关领域中的应用</w:t>
      </w:r>
      <w:r>
        <w:rPr>
          <w:rFonts w:hint="eastAsia"/>
          <w:szCs w:val="21"/>
        </w:rPr>
        <w:t>,</w:t>
      </w:r>
      <w:r>
        <w:rPr>
          <w:rFonts w:hint="eastAsia"/>
          <w:szCs w:val="21"/>
        </w:rPr>
        <w:t>如开放获取期刊或反对某些应用领域使用</w:t>
      </w:r>
      <w:r>
        <w:rPr>
          <w:szCs w:val="21"/>
        </w:rPr>
        <w:t>OSS(</w:t>
      </w:r>
      <w:r>
        <w:rPr>
          <w:szCs w:val="21"/>
        </w:rPr>
        <w:t>开源软件</w:t>
      </w:r>
      <w:r>
        <w:rPr>
          <w:rFonts w:hint="eastAsia"/>
          <w:szCs w:val="21"/>
        </w:rPr>
        <w:t>)</w:t>
      </w:r>
      <w:r>
        <w:rPr>
          <w:rFonts w:hint="eastAsia"/>
          <w:szCs w:val="21"/>
        </w:rPr>
        <w:t>的概念。</w:t>
      </w:r>
    </w:p>
    <w:p w:rsidR="007E2076" w:rsidRDefault="007E2076" w:rsidP="007E2076">
      <w:pPr>
        <w:tabs>
          <w:tab w:val="left" w:pos="1651"/>
        </w:tabs>
        <w:spacing w:line="400" w:lineRule="exact"/>
        <w:ind w:firstLine="420"/>
        <w:rPr>
          <w:b/>
          <w:szCs w:val="21"/>
        </w:rPr>
      </w:pPr>
      <w:r>
        <w:rPr>
          <w:rFonts w:hint="eastAsia"/>
          <w:b/>
          <w:szCs w:val="21"/>
        </w:rPr>
        <w:lastRenderedPageBreak/>
        <w:t>结论</w:t>
      </w:r>
      <w:r>
        <w:rPr>
          <w:b/>
          <w:szCs w:val="21"/>
        </w:rPr>
        <w:tab/>
      </w:r>
    </w:p>
    <w:p w:rsidR="007E2076" w:rsidRDefault="007E2076" w:rsidP="007E2076">
      <w:pPr>
        <w:spacing w:line="400" w:lineRule="exact"/>
        <w:ind w:firstLine="420"/>
        <w:rPr>
          <w:szCs w:val="21"/>
        </w:rPr>
      </w:pPr>
      <w:r>
        <w:rPr>
          <w:rFonts w:hint="eastAsia"/>
          <w:szCs w:val="21"/>
        </w:rPr>
        <w:t>如今已经有超过</w:t>
      </w:r>
      <w:r>
        <w:rPr>
          <w:rFonts w:hint="eastAsia"/>
          <w:szCs w:val="21"/>
        </w:rPr>
        <w:t>25</w:t>
      </w:r>
      <w:r>
        <w:rPr>
          <w:rFonts w:hint="eastAsia"/>
          <w:szCs w:val="21"/>
        </w:rPr>
        <w:t>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w:t>
      </w:r>
      <w:r>
        <w:rPr>
          <w:szCs w:val="21"/>
        </w:rPr>
        <w:t>开源软件</w:t>
      </w:r>
      <w:r>
        <w:rPr>
          <w:rFonts w:hint="eastAsia"/>
          <w:szCs w:val="21"/>
        </w:rPr>
        <w:t>)</w:t>
      </w:r>
      <w:r>
        <w:rPr>
          <w:rFonts w:hint="eastAsia"/>
          <w:szCs w:val="21"/>
        </w:rPr>
        <w:t>具有重要的全球性的经济价值，而且还</w:t>
      </w:r>
      <w:r>
        <w:rPr>
          <w:szCs w:val="21"/>
        </w:rPr>
        <w:t>OSS(</w:t>
      </w:r>
      <w:r>
        <w:rPr>
          <w:szCs w:val="21"/>
        </w:rPr>
        <w:t>开源软件</w:t>
      </w:r>
      <w:r>
        <w:rPr>
          <w:rFonts w:hint="eastAsia"/>
          <w:szCs w:val="21"/>
        </w:rPr>
        <w:t>)</w:t>
      </w:r>
      <w:r>
        <w:rPr>
          <w:rFonts w:hint="eastAsia"/>
          <w:szCs w:val="21"/>
        </w:rPr>
        <w:t>还提出了一些具有挑战性的哲学问题，与时俱进的软件工程师所思考软件的方式应该包括它。</w:t>
      </w:r>
    </w:p>
    <w:p w:rsidR="007E2076" w:rsidRDefault="007E2076" w:rsidP="007E2076">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w:t>
      </w:r>
      <w:r>
        <w:rPr>
          <w:szCs w:val="21"/>
        </w:rPr>
        <w:t>开源软件</w:t>
      </w:r>
      <w:r>
        <w:rPr>
          <w:rFonts w:hint="eastAsia"/>
          <w:szCs w:val="21"/>
        </w:rPr>
        <w:t>)</w:t>
      </w:r>
      <w:r>
        <w:rPr>
          <w:rFonts w:hint="eastAsia"/>
          <w:szCs w:val="21"/>
        </w:rPr>
        <w:t>主要停留在学者和自由软件支持者的范围吗？参与开源社区的动机是什么，如何将这些动机和企业、国家协调起来呢？</w:t>
      </w:r>
      <w:r>
        <w:rPr>
          <w:szCs w:val="21"/>
        </w:rPr>
        <w:t>OSS(</w:t>
      </w:r>
      <w:r>
        <w:rPr>
          <w:szCs w:val="21"/>
        </w:rPr>
        <w:t>开源软件</w:t>
      </w:r>
      <w:r>
        <w:rPr>
          <w:rFonts w:hint="eastAsia"/>
          <w:szCs w:val="21"/>
        </w:rPr>
        <w:t>)</w:t>
      </w:r>
      <w:r>
        <w:rPr>
          <w:rFonts w:hint="eastAsia"/>
          <w:szCs w:val="21"/>
        </w:rPr>
        <w:t>强大的安全性和可靠性够不够商业化，甚至可提供给以安全为第一要素的政府软件来部署？</w:t>
      </w:r>
      <w:r>
        <w:rPr>
          <w:szCs w:val="21"/>
        </w:rPr>
        <w:t>OSS(</w:t>
      </w:r>
      <w:r>
        <w:rPr>
          <w:szCs w:val="21"/>
        </w:rPr>
        <w:t>开源软件）</w:t>
      </w:r>
      <w:r>
        <w:rPr>
          <w:rFonts w:hint="eastAsia"/>
          <w:szCs w:val="21"/>
        </w:rPr>
        <w:t>的质量和同等条件的闭源软件相比，哪个更好？如雨后春笋般涌现的开源运动以及各地以营利为目的的公司只是一时的现象还是可以长久的发展呢？</w:t>
      </w:r>
    </w:p>
    <w:p w:rsidR="007E2076" w:rsidRDefault="007E2076" w:rsidP="007E2076">
      <w:pPr>
        <w:spacing w:line="400" w:lineRule="exact"/>
        <w:ind w:firstLine="420"/>
        <w:rPr>
          <w:szCs w:val="21"/>
        </w:rPr>
      </w:pPr>
      <w:r>
        <w:rPr>
          <w:rFonts w:hint="eastAsia"/>
          <w:szCs w:val="21"/>
        </w:rPr>
        <w:t>开源软件总是会存在，但其技术作用仍然没有得到有效解决。</w:t>
      </w:r>
      <w:r>
        <w:rPr>
          <w:szCs w:val="21"/>
        </w:rPr>
        <w:t>OSS(</w:t>
      </w:r>
      <w:r>
        <w:rPr>
          <w:szCs w:val="21"/>
        </w:rPr>
        <w:t>开源软件</w:t>
      </w:r>
      <w:r>
        <w:rPr>
          <w:rFonts w:hint="eastAsia"/>
          <w:szCs w:val="21"/>
        </w:rPr>
        <w:t>)</w:t>
      </w:r>
      <w:r>
        <w:rPr>
          <w:rFonts w:hint="eastAsia"/>
          <w:szCs w:val="21"/>
        </w:rPr>
        <w:t>即使是在商业软件世界里也非常重要，不容忽视，敬请期待未来更多的变化吧。</w:t>
      </w:r>
    </w:p>
    <w:p w:rsidR="007E2076" w:rsidRDefault="007E2076" w:rsidP="007E2076">
      <w:pPr>
        <w:spacing w:line="400" w:lineRule="exact"/>
        <w:ind w:firstLine="420"/>
        <w:jc w:val="center"/>
        <w:rPr>
          <w:b/>
          <w:szCs w:val="21"/>
        </w:rPr>
      </w:pPr>
      <w:r>
        <w:rPr>
          <w:rFonts w:hint="eastAsia"/>
          <w:b/>
          <w:szCs w:val="21"/>
        </w:rPr>
        <w:t>表</w:t>
      </w:r>
      <w:r>
        <w:rPr>
          <w:rFonts w:hint="eastAsia"/>
          <w:b/>
          <w:szCs w:val="21"/>
        </w:rPr>
        <w:t>1</w:t>
      </w:r>
      <w:r>
        <w:rPr>
          <w:rFonts w:hint="eastAsia"/>
          <w:b/>
          <w:szCs w:val="21"/>
        </w:rPr>
        <w:t>：</w:t>
      </w:r>
      <w:r>
        <w:rPr>
          <w:rFonts w:hint="eastAsia"/>
          <w:b/>
          <w:szCs w:val="21"/>
        </w:rPr>
        <w:t xml:space="preserve"> OSS</w:t>
      </w:r>
      <w:r>
        <w:rPr>
          <w:rFonts w:hint="eastAsia"/>
          <w:b/>
          <w:szCs w:val="21"/>
        </w:rPr>
        <w:t>术语</w:t>
      </w:r>
    </w:p>
    <w:tbl>
      <w:tblPr>
        <w:tblStyle w:val="a4"/>
        <w:tblW w:w="9344" w:type="dxa"/>
        <w:tblLayout w:type="fixed"/>
        <w:tblLook w:val="04A0" w:firstRow="1" w:lastRow="0" w:firstColumn="1" w:lastColumn="0" w:noHBand="0" w:noVBand="1"/>
      </w:tblPr>
      <w:tblGrid>
        <w:gridCol w:w="4672"/>
        <w:gridCol w:w="4672"/>
      </w:tblGrid>
      <w:tr w:rsidR="007E2076" w:rsidTr="00580C9E">
        <w:tc>
          <w:tcPr>
            <w:tcW w:w="4672" w:type="dxa"/>
          </w:tcPr>
          <w:p w:rsidR="007E2076" w:rsidRDefault="007E2076" w:rsidP="00580C9E">
            <w:pPr>
              <w:spacing w:line="400" w:lineRule="exact"/>
              <w:jc w:val="center"/>
              <w:rPr>
                <w:b/>
                <w:szCs w:val="21"/>
              </w:rPr>
            </w:pPr>
            <w:r>
              <w:rPr>
                <w:rFonts w:hint="eastAsia"/>
                <w:b/>
                <w:szCs w:val="21"/>
              </w:rPr>
              <w:t>术语</w:t>
            </w:r>
          </w:p>
        </w:tc>
        <w:tc>
          <w:tcPr>
            <w:tcW w:w="4672" w:type="dxa"/>
          </w:tcPr>
          <w:p w:rsidR="007E2076" w:rsidRDefault="007E2076" w:rsidP="00580C9E">
            <w:pPr>
              <w:spacing w:line="400" w:lineRule="exact"/>
              <w:jc w:val="center"/>
              <w:rPr>
                <w:b/>
                <w:szCs w:val="21"/>
              </w:rPr>
            </w:pPr>
            <w:r>
              <w:rPr>
                <w:rFonts w:hint="eastAsia"/>
                <w:b/>
                <w:szCs w:val="21"/>
              </w:rPr>
              <w:t>定义</w:t>
            </w:r>
          </w:p>
        </w:tc>
      </w:tr>
      <w:tr w:rsidR="007E2076" w:rsidTr="00580C9E">
        <w:tc>
          <w:tcPr>
            <w:tcW w:w="4672" w:type="dxa"/>
          </w:tcPr>
          <w:p w:rsidR="007E2076" w:rsidRDefault="007E2076" w:rsidP="00580C9E">
            <w:pPr>
              <w:spacing w:line="400" w:lineRule="exact"/>
              <w:jc w:val="center"/>
              <w:rPr>
                <w:szCs w:val="21"/>
              </w:rPr>
            </w:pPr>
            <w:r>
              <w:rPr>
                <w:rFonts w:hint="eastAsia"/>
                <w:szCs w:val="21"/>
              </w:rPr>
              <w:t>提交者</w:t>
            </w:r>
          </w:p>
        </w:tc>
        <w:tc>
          <w:tcPr>
            <w:tcW w:w="4672" w:type="dxa"/>
          </w:tcPr>
          <w:p w:rsidR="007E2076" w:rsidRDefault="007E2076" w:rsidP="00580C9E">
            <w:pPr>
              <w:spacing w:line="400" w:lineRule="exact"/>
              <w:jc w:val="center"/>
              <w:rPr>
                <w:szCs w:val="21"/>
              </w:rPr>
            </w:pPr>
            <w:r>
              <w:rPr>
                <w:rFonts w:hint="eastAsia"/>
                <w:szCs w:val="21"/>
              </w:rPr>
              <w:t>开源社区中按照一定的规则修改源代码的开发者</w:t>
            </w:r>
          </w:p>
        </w:tc>
      </w:tr>
      <w:tr w:rsidR="007E2076" w:rsidTr="00580C9E">
        <w:tc>
          <w:tcPr>
            <w:tcW w:w="4672" w:type="dxa"/>
          </w:tcPr>
          <w:p w:rsidR="007E2076" w:rsidRDefault="007E2076" w:rsidP="00580C9E">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rsidR="007E2076" w:rsidRDefault="007E2076" w:rsidP="00580C9E">
            <w:pPr>
              <w:spacing w:line="400" w:lineRule="exact"/>
              <w:jc w:val="center"/>
              <w:rPr>
                <w:szCs w:val="21"/>
              </w:rPr>
            </w:pPr>
            <w:r>
              <w:rPr>
                <w:rFonts w:hint="eastAsia"/>
                <w:szCs w:val="21"/>
              </w:rPr>
              <w:t>GNU</w:t>
            </w:r>
            <w:r>
              <w:rPr>
                <w:rFonts w:hint="eastAsia"/>
                <w:szCs w:val="21"/>
              </w:rPr>
              <w:t>公共许可，是最常见的开源许可协议之一，本质上它也是使用</w:t>
            </w:r>
            <w:r>
              <w:rPr>
                <w:rFonts w:hint="eastAsia"/>
                <w:szCs w:val="21"/>
              </w:rPr>
              <w:t>GPL</w:t>
            </w:r>
            <w:r>
              <w:rPr>
                <w:rFonts w:hint="eastAsia"/>
                <w:szCs w:val="21"/>
              </w:rPr>
              <w:t>许可的，在</w:t>
            </w:r>
            <w:r>
              <w:rPr>
                <w:rFonts w:hint="eastAsia"/>
                <w:szCs w:val="21"/>
              </w:rPr>
              <w:t>GPL</w:t>
            </w:r>
            <w:r>
              <w:rPr>
                <w:rFonts w:hint="eastAsia"/>
                <w:szCs w:val="21"/>
              </w:rPr>
              <w:t>许可证下的任何代码都必须提供源代码。</w:t>
            </w:r>
            <w:r>
              <w:rPr>
                <w:rFonts w:hint="eastAsia"/>
                <w:szCs w:val="21"/>
              </w:rPr>
              <w:t>GPL</w:t>
            </w:r>
            <w:r>
              <w:rPr>
                <w:rFonts w:hint="eastAsia"/>
                <w:szCs w:val="21"/>
              </w:rPr>
              <w:t>因为它的自我传播性经常被戏称为“病毒”许可协议</w:t>
            </w:r>
          </w:p>
        </w:tc>
      </w:tr>
      <w:tr w:rsidR="007E2076" w:rsidTr="00580C9E">
        <w:tc>
          <w:tcPr>
            <w:tcW w:w="4672" w:type="dxa"/>
          </w:tcPr>
          <w:p w:rsidR="007E2076" w:rsidRDefault="007E2076" w:rsidP="00580C9E">
            <w:pPr>
              <w:spacing w:line="400" w:lineRule="exact"/>
              <w:jc w:val="center"/>
              <w:rPr>
                <w:szCs w:val="21"/>
              </w:rPr>
            </w:pPr>
            <w:r>
              <w:rPr>
                <w:rFonts w:hint="eastAsia"/>
                <w:szCs w:val="21"/>
              </w:rPr>
              <w:t>开源软件</w:t>
            </w:r>
            <w:r>
              <w:rPr>
                <w:rFonts w:hint="eastAsia"/>
                <w:szCs w:val="21"/>
              </w:rPr>
              <w:t>OSS</w:t>
            </w:r>
          </w:p>
        </w:tc>
        <w:tc>
          <w:tcPr>
            <w:tcW w:w="4672" w:type="dxa"/>
          </w:tcPr>
          <w:p w:rsidR="007E2076" w:rsidRDefault="007E2076" w:rsidP="00580C9E">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rsidR="007E2076" w:rsidTr="00580C9E">
        <w:tc>
          <w:tcPr>
            <w:tcW w:w="4672" w:type="dxa"/>
          </w:tcPr>
          <w:p w:rsidR="007E2076" w:rsidRDefault="007E2076" w:rsidP="00580C9E">
            <w:pPr>
              <w:spacing w:line="400" w:lineRule="exact"/>
              <w:jc w:val="center"/>
              <w:rPr>
                <w:szCs w:val="21"/>
              </w:rPr>
            </w:pPr>
            <w:r>
              <w:rPr>
                <w:rFonts w:hint="eastAsia"/>
                <w:szCs w:val="21"/>
              </w:rPr>
              <w:t>开源软件存储仓库</w:t>
            </w:r>
          </w:p>
        </w:tc>
        <w:tc>
          <w:tcPr>
            <w:tcW w:w="4672" w:type="dxa"/>
          </w:tcPr>
          <w:p w:rsidR="007E2076" w:rsidRDefault="007E2076" w:rsidP="00580C9E">
            <w:pPr>
              <w:spacing w:line="400" w:lineRule="exact"/>
              <w:jc w:val="center"/>
              <w:rPr>
                <w:szCs w:val="21"/>
              </w:rPr>
            </w:pPr>
            <w:r>
              <w:rPr>
                <w:rFonts w:hint="eastAsia"/>
                <w:szCs w:val="21"/>
              </w:rPr>
              <w:t>可以在这里找到各种各样的开源软件，常用的有</w:t>
            </w:r>
            <w:r>
              <w:rPr>
                <w:rFonts w:hint="eastAsia"/>
                <w:szCs w:val="21"/>
              </w:rPr>
              <w:t>SourceForge</w:t>
            </w:r>
            <w:r>
              <w:rPr>
                <w:rFonts w:hint="eastAsia"/>
                <w:szCs w:val="21"/>
              </w:rPr>
              <w:t>、</w:t>
            </w:r>
            <w:r>
              <w:rPr>
                <w:rFonts w:hint="eastAsia"/>
                <w:szCs w:val="21"/>
              </w:rPr>
              <w:t>RubyForge</w:t>
            </w:r>
            <w:r>
              <w:rPr>
                <w:rFonts w:hint="eastAsia"/>
                <w:szCs w:val="21"/>
              </w:rPr>
              <w:t>、</w:t>
            </w:r>
            <w:r>
              <w:rPr>
                <w:rFonts w:hint="eastAsia"/>
                <w:szCs w:val="21"/>
              </w:rPr>
              <w:t>Freshmeat</w:t>
            </w:r>
            <w:r>
              <w:rPr>
                <w:rFonts w:hint="eastAsia"/>
                <w:szCs w:val="21"/>
              </w:rPr>
              <w:t>等</w:t>
            </w:r>
          </w:p>
        </w:tc>
      </w:tr>
      <w:tr w:rsidR="007E2076" w:rsidTr="00580C9E">
        <w:trPr>
          <w:trHeight w:val="375"/>
        </w:trPr>
        <w:tc>
          <w:tcPr>
            <w:tcW w:w="4672" w:type="dxa"/>
          </w:tcPr>
          <w:p w:rsidR="007E2076" w:rsidRDefault="007E2076" w:rsidP="00580C9E">
            <w:pPr>
              <w:spacing w:line="400" w:lineRule="exact"/>
              <w:jc w:val="center"/>
              <w:rPr>
                <w:szCs w:val="21"/>
              </w:rPr>
            </w:pPr>
            <w:r>
              <w:rPr>
                <w:rFonts w:hint="eastAsia"/>
                <w:szCs w:val="21"/>
              </w:rPr>
              <w:t>软件考古学</w:t>
            </w:r>
          </w:p>
        </w:tc>
        <w:tc>
          <w:tcPr>
            <w:tcW w:w="4672" w:type="dxa"/>
          </w:tcPr>
          <w:p w:rsidR="007E2076" w:rsidRDefault="007E2076" w:rsidP="00580C9E">
            <w:pPr>
              <w:spacing w:line="400" w:lineRule="exact"/>
              <w:jc w:val="center"/>
              <w:rPr>
                <w:szCs w:val="21"/>
              </w:rPr>
            </w:pPr>
            <w:r>
              <w:rPr>
                <w:rFonts w:hint="eastAsia"/>
                <w:szCs w:val="21"/>
              </w:rPr>
              <w:t>在软件程序的基础上，对它的开源存储仓库中的东西如开发日志、错误报告信息和文档的研究</w:t>
            </w:r>
          </w:p>
        </w:tc>
      </w:tr>
    </w:tbl>
    <w:p w:rsidR="007E2076" w:rsidRDefault="007E2076" w:rsidP="007E2076">
      <w:pPr>
        <w:tabs>
          <w:tab w:val="left" w:pos="7755"/>
        </w:tabs>
        <w:spacing w:line="400" w:lineRule="exact"/>
        <w:ind w:firstLine="420"/>
        <w:jc w:val="left"/>
        <w:rPr>
          <w:sz w:val="18"/>
        </w:rPr>
      </w:pPr>
      <w:r>
        <w:rPr>
          <w:sz w:val="18"/>
        </w:rPr>
        <w:tab/>
      </w:r>
    </w:p>
    <w:p w:rsidR="007E2076" w:rsidRDefault="007E2076" w:rsidP="007E2076">
      <w:pPr>
        <w:widowControl/>
        <w:jc w:val="left"/>
      </w:pPr>
      <w:r>
        <w:br w:type="page"/>
      </w:r>
    </w:p>
    <w:p w:rsidR="007E2076" w:rsidRDefault="007E2076" w:rsidP="007E2076">
      <w:pPr>
        <w:rPr>
          <w:rFonts w:ascii="黑体" w:eastAsia="黑体" w:hAnsi="黑体"/>
          <w:sz w:val="24"/>
        </w:rPr>
      </w:pPr>
      <w:r>
        <w:rPr>
          <w:rFonts w:ascii="黑体" w:eastAsia="黑体" w:hAnsi="黑体" w:hint="eastAsia"/>
          <w:sz w:val="24"/>
        </w:rPr>
        <w:lastRenderedPageBreak/>
        <w:t>原文：</w:t>
      </w:r>
    </w:p>
    <w:p w:rsidR="007E2076" w:rsidRDefault="007E2076" w:rsidP="007E2076">
      <w:pPr>
        <w:rPr>
          <w:rFonts w:ascii="黑体" w:eastAsia="黑体" w:hAnsi="黑体"/>
          <w:sz w:val="24"/>
        </w:rPr>
      </w:pPr>
    </w:p>
    <w:p w:rsidR="007E2076" w:rsidRDefault="007E2076" w:rsidP="007E2076">
      <w:pPr>
        <w:rPr>
          <w:rFonts w:ascii="黑体" w:eastAsia="黑体" w:hAnsi="黑体"/>
          <w:sz w:val="24"/>
        </w:rPr>
      </w:pPr>
    </w:p>
    <w:p w:rsidR="007E2076" w:rsidRDefault="007E2076" w:rsidP="007E2076">
      <w:pPr>
        <w:rPr>
          <w:rFonts w:ascii="黑体" w:eastAsia="黑体" w:hAnsi="黑体"/>
          <w:sz w:val="24"/>
        </w:rPr>
      </w:pPr>
    </w:p>
    <w:p w:rsidR="007E2076" w:rsidRDefault="007E2076" w:rsidP="007E2076">
      <w:pPr>
        <w:jc w:val="center"/>
        <w:rPr>
          <w:b/>
          <w:sz w:val="24"/>
        </w:rPr>
      </w:pPr>
      <w:r>
        <w:rPr>
          <w:b/>
          <w:sz w:val="24"/>
        </w:rPr>
        <w:t>Open Source: The Dark Horse of Software?</w:t>
      </w:r>
    </w:p>
    <w:p w:rsidR="007E2076" w:rsidRDefault="007E2076" w:rsidP="007E2076">
      <w:pPr>
        <w:jc w:val="center"/>
        <w:rPr>
          <w:b/>
          <w:sz w:val="24"/>
        </w:rPr>
      </w:pP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 xml:space="preserve">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t>
      </w:r>
      <w:r>
        <w:rPr>
          <w:kern w:val="0"/>
          <w:szCs w:val="21"/>
        </w:rPr>
        <w:lastRenderedPageBreak/>
        <w:t>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lastRenderedPageBreak/>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rsidR="007E2076" w:rsidRDefault="007E2076" w:rsidP="007E2076">
      <w:pPr>
        <w:widowControl/>
        <w:numPr>
          <w:ilvl w:val="0"/>
          <w:numId w:val="4"/>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rsidR="007E2076" w:rsidRDefault="007E2076" w:rsidP="007E2076">
      <w:pPr>
        <w:widowControl/>
        <w:numPr>
          <w:ilvl w:val="0"/>
          <w:numId w:val="4"/>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rsidR="007E2076" w:rsidRDefault="007E2076" w:rsidP="007E2076">
      <w:pPr>
        <w:widowControl/>
        <w:numPr>
          <w:ilvl w:val="0"/>
          <w:numId w:val="4"/>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rsidR="007E2076" w:rsidRDefault="007E2076" w:rsidP="007E2076">
      <w:pPr>
        <w:widowControl/>
        <w:tabs>
          <w:tab w:val="left" w:pos="220"/>
          <w:tab w:val="left" w:pos="720"/>
        </w:tabs>
        <w:autoSpaceDE w:val="0"/>
        <w:autoSpaceDN w:val="0"/>
        <w:adjustRightInd w:val="0"/>
        <w:spacing w:line="400" w:lineRule="exact"/>
        <w:ind w:left="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rsidR="007E2076" w:rsidRDefault="007E2076" w:rsidP="007E2076">
      <w:pPr>
        <w:widowControl/>
        <w:numPr>
          <w:ilvl w:val="0"/>
          <w:numId w:val="5"/>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rsidR="007E2076" w:rsidRDefault="007E2076" w:rsidP="007E2076">
      <w:pPr>
        <w:widowControl/>
        <w:numPr>
          <w:ilvl w:val="0"/>
          <w:numId w:val="5"/>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rsidR="007E2076" w:rsidRDefault="007E2076" w:rsidP="007E2076">
      <w:pPr>
        <w:widowControl/>
        <w:numPr>
          <w:ilvl w:val="0"/>
          <w:numId w:val="5"/>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rsidR="007E2076" w:rsidRDefault="007E2076" w:rsidP="007E2076">
      <w:pPr>
        <w:widowControl/>
        <w:numPr>
          <w:ilvl w:val="0"/>
          <w:numId w:val="5"/>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lastRenderedPageBreak/>
        <w:t>Studies in this area provide the following guidance:</w:t>
      </w:r>
    </w:p>
    <w:p w:rsidR="007E2076" w:rsidRDefault="007E2076" w:rsidP="007E2076">
      <w:pPr>
        <w:widowControl/>
        <w:numPr>
          <w:ilvl w:val="0"/>
          <w:numId w:val="6"/>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rsidR="007E2076" w:rsidRDefault="007E2076" w:rsidP="007E2076">
      <w:pPr>
        <w:widowControl/>
        <w:numPr>
          <w:ilvl w:val="0"/>
          <w:numId w:val="6"/>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rsidR="007E2076" w:rsidRDefault="007E2076" w:rsidP="007E2076">
      <w:pPr>
        <w:widowControl/>
        <w:tabs>
          <w:tab w:val="left" w:pos="220"/>
          <w:tab w:val="left" w:pos="720"/>
        </w:tabs>
        <w:autoSpaceDE w:val="0"/>
        <w:autoSpaceDN w:val="0"/>
        <w:adjustRightInd w:val="0"/>
        <w:spacing w:line="400" w:lineRule="exact"/>
        <w:ind w:left="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lastRenderedPageBreak/>
        <w:t>Research Line 5: Source Code Structure and Evolution</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 xml:space="preserve">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w:t>
      </w:r>
      <w:r>
        <w:rPr>
          <w:kern w:val="0"/>
          <w:szCs w:val="21"/>
        </w:rPr>
        <w:lastRenderedPageBreak/>
        <w:t>OSS, or outright attack it. Some have looked at the effects of OSS on the software industry itself . The intersection of those issues for for-profit software vendors and the open-source community provides an interesting field for informed discussion and research.</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rsidR="007E2076" w:rsidRDefault="007E2076" w:rsidP="007E2076">
      <w:pPr>
        <w:widowControl/>
        <w:autoSpaceDE w:val="0"/>
        <w:autoSpaceDN w:val="0"/>
        <w:adjustRightInd w:val="0"/>
        <w:spacing w:line="400" w:lineRule="exact"/>
        <w:jc w:val="left"/>
        <w:rPr>
          <w:kern w:val="0"/>
          <w:szCs w:val="21"/>
        </w:rPr>
      </w:pPr>
    </w:p>
    <w:p w:rsidR="007E2076" w:rsidRDefault="007E2076" w:rsidP="007E2076">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rsidR="007E2076" w:rsidRDefault="007E2076" w:rsidP="007E2076">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ind w:firstLine="420"/>
        <w:jc w:val="left"/>
        <w:rPr>
          <w:kern w:val="0"/>
          <w:szCs w:val="21"/>
        </w:rPr>
      </w:pPr>
    </w:p>
    <w:p w:rsidR="007E2076" w:rsidRDefault="007E2076" w:rsidP="007E2076">
      <w:pPr>
        <w:widowControl/>
        <w:autoSpaceDE w:val="0"/>
        <w:autoSpaceDN w:val="0"/>
        <w:adjustRightInd w:val="0"/>
        <w:spacing w:line="400" w:lineRule="exact"/>
        <w:jc w:val="center"/>
        <w:rPr>
          <w:kern w:val="0"/>
          <w:szCs w:val="21"/>
        </w:rPr>
      </w:pPr>
      <w:r>
        <w:rPr>
          <w:b/>
          <w:bCs/>
          <w:iCs/>
          <w:kern w:val="0"/>
          <w:szCs w:val="21"/>
        </w:rPr>
        <w:t>Table 1: OSS terminology</w:t>
      </w:r>
    </w:p>
    <w:tbl>
      <w:tblPr>
        <w:tblW w:w="6340" w:type="dxa"/>
        <w:jc w:val="center"/>
        <w:tblLayout w:type="fixed"/>
        <w:tblLook w:val="04A0" w:firstRow="1" w:lastRow="0" w:firstColumn="1" w:lastColumn="0" w:noHBand="0" w:noVBand="1"/>
      </w:tblPr>
      <w:tblGrid>
        <w:gridCol w:w="1720"/>
        <w:gridCol w:w="4620"/>
      </w:tblGrid>
      <w:tr w:rsidR="007E2076" w:rsidTr="00580C9E">
        <w:trPr>
          <w:trHeight w:val="320"/>
          <w:jc w:val="center"/>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sz="4" w:space="0" w:color="auto"/>
              <w:left w:val="nil"/>
              <w:bottom w:val="single" w:sz="4" w:space="0" w:color="auto"/>
              <w:right w:val="single" w:sz="4" w:space="0" w:color="auto"/>
            </w:tcBorders>
            <w:shd w:val="clear" w:color="auto" w:fill="auto"/>
            <w:vAlign w:val="center"/>
          </w:tcPr>
          <w:p w:rsidR="007E2076" w:rsidRDefault="007E2076" w:rsidP="00580C9E">
            <w:pPr>
              <w:widowControl/>
              <w:jc w:val="center"/>
              <w:rPr>
                <w:rFonts w:eastAsia="DengXian"/>
                <w:b/>
                <w:bCs/>
                <w:color w:val="000000"/>
                <w:kern w:val="0"/>
                <w:szCs w:val="21"/>
              </w:rPr>
            </w:pPr>
            <w:r>
              <w:rPr>
                <w:rFonts w:eastAsia="DengXian"/>
                <w:b/>
                <w:bCs/>
                <w:color w:val="000000"/>
                <w:kern w:val="0"/>
                <w:szCs w:val="21"/>
              </w:rPr>
              <w:t>DEFINITION</w:t>
            </w:r>
          </w:p>
        </w:tc>
      </w:tr>
      <w:tr w:rsidR="007E2076" w:rsidTr="00580C9E">
        <w:trPr>
          <w:trHeight w:val="84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rsidR="007E2076" w:rsidTr="00580C9E">
        <w:trPr>
          <w:trHeight w:val="168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lastRenderedPageBreak/>
              <w:t>GPL</w:t>
            </w:r>
          </w:p>
        </w:tc>
        <w:tc>
          <w:tcPr>
            <w:tcW w:w="4620" w:type="dxa"/>
            <w:tcBorders>
              <w:top w:val="nil"/>
              <w:left w:val="nil"/>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rsidR="007E2076" w:rsidTr="00580C9E">
        <w:trPr>
          <w:trHeight w:val="140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rsidR="007E2076" w:rsidTr="00580C9E">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rsidR="007E2076" w:rsidTr="00580C9E">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sz="4" w:space="0" w:color="auto"/>
              <w:right w:val="single" w:sz="4" w:space="0" w:color="auto"/>
            </w:tcBorders>
            <w:shd w:val="clear" w:color="auto" w:fill="auto"/>
            <w:vAlign w:val="center"/>
          </w:tcPr>
          <w:p w:rsidR="007E2076" w:rsidRDefault="007E2076" w:rsidP="00580C9E">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rsidR="007E2076" w:rsidRDefault="007E2076" w:rsidP="007E2076">
      <w:pPr>
        <w:spacing w:line="400" w:lineRule="exact"/>
        <w:rPr>
          <w:sz w:val="24"/>
        </w:rPr>
      </w:pPr>
    </w:p>
    <w:p w:rsidR="007E2076" w:rsidRDefault="007E2076" w:rsidP="007E2076"/>
    <w:p w:rsidR="007E2076" w:rsidRDefault="007E2076" w:rsidP="007E2076"/>
    <w:p w:rsidR="00A37CD8" w:rsidRPr="007E2076" w:rsidRDefault="00A37CD8" w:rsidP="007E2076">
      <w:bookmarkStart w:id="0" w:name="_GoBack"/>
      <w:bookmarkEnd w:id="0"/>
    </w:p>
    <w:sectPr w:rsidR="00A37CD8" w:rsidRPr="007E2076">
      <w:endnotePr>
        <w:numFmt w:val="decimal"/>
      </w:endnotePr>
      <w:pgSz w:w="11906" w:h="16838"/>
      <w:pgMar w:top="1418" w:right="1134" w:bottom="1418" w:left="1418" w:header="851" w:footer="85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Times New Roman"/>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0000002"/>
    <w:multiLevelType w:val="multilevel"/>
    <w:tmpl w:val="00000002"/>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000003"/>
    <w:multiLevelType w:val="multilevel"/>
    <w:tmpl w:val="00000003"/>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43A34C8"/>
    <w:multiLevelType w:val="multilevel"/>
    <w:tmpl w:val="143A34C8"/>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4">
    <w:nsid w:val="19F03A8E"/>
    <w:multiLevelType w:val="multilevel"/>
    <w:tmpl w:val="19F0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5">
    <w:nsid w:val="201627A9"/>
    <w:multiLevelType w:val="multilevel"/>
    <w:tmpl w:val="201627A9"/>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1"/>
  <w:embedSystemFonts/>
  <w:bordersDoNotSurroundHeader/>
  <w:bordersDoNotSurroundFooter/>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CD8"/>
    <w:rsid w:val="007E2076"/>
    <w:rsid w:val="00A37CD8"/>
    <w:rsid w:val="40940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Char"/>
    <w:qFormat/>
    <w:rsid w:val="007E2076"/>
    <w:pPr>
      <w:keepNext/>
      <w:keepLines/>
      <w:spacing w:beforeLines="100" w:before="100" w:afterLines="50" w:after="50" w:line="400" w:lineRule="exact"/>
      <w:jc w:val="center"/>
      <w:outlineLvl w:val="0"/>
    </w:pPr>
    <w:rPr>
      <w:rFonts w:eastAsia="黑体"/>
      <w:b/>
      <w:bCs/>
      <w:kern w:val="44"/>
      <w:sz w:val="30"/>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qFormat/>
    <w:rPr>
      <w:color w:val="136EC2"/>
      <w:u w:val="single"/>
    </w:rPr>
  </w:style>
  <w:style w:type="table" w:styleId="a4">
    <w:name w:val="Table Grid"/>
    <w:basedOn w:val="a1"/>
    <w:qFormat/>
    <w:pPr>
      <w:widowControl w:val="0"/>
      <w:spacing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pPr>
      <w:ind w:firstLineChars="200" w:firstLine="420"/>
    </w:pPr>
  </w:style>
  <w:style w:type="character" w:customStyle="1" w:styleId="1Char">
    <w:name w:val="标题 1 Char"/>
    <w:basedOn w:val="a0"/>
    <w:link w:val="1"/>
    <w:qFormat/>
    <w:rsid w:val="007E2076"/>
    <w:rPr>
      <w:rFonts w:ascii="Times New Roman" w:eastAsia="黑体" w:hAnsi="Times New Roman" w:cs="Times New Roman"/>
      <w:b/>
      <w:bCs/>
      <w:kern w:val="44"/>
      <w:sz w:val="30"/>
      <w:szCs w:val="44"/>
      <w:lang w:val="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Char"/>
    <w:qFormat/>
    <w:rsid w:val="007E2076"/>
    <w:pPr>
      <w:keepNext/>
      <w:keepLines/>
      <w:spacing w:beforeLines="100" w:before="100" w:afterLines="50" w:after="50" w:line="400" w:lineRule="exact"/>
      <w:jc w:val="center"/>
      <w:outlineLvl w:val="0"/>
    </w:pPr>
    <w:rPr>
      <w:rFonts w:eastAsia="黑体"/>
      <w:b/>
      <w:bCs/>
      <w:kern w:val="44"/>
      <w:sz w:val="30"/>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qFormat/>
    <w:rPr>
      <w:color w:val="136EC2"/>
      <w:u w:val="single"/>
    </w:rPr>
  </w:style>
  <w:style w:type="table" w:styleId="a4">
    <w:name w:val="Table Grid"/>
    <w:basedOn w:val="a1"/>
    <w:qFormat/>
    <w:pPr>
      <w:widowControl w:val="0"/>
      <w:spacing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pPr>
      <w:ind w:firstLineChars="200" w:firstLine="420"/>
    </w:pPr>
  </w:style>
  <w:style w:type="character" w:customStyle="1" w:styleId="1Char">
    <w:name w:val="标题 1 Char"/>
    <w:basedOn w:val="a0"/>
    <w:link w:val="1"/>
    <w:qFormat/>
    <w:rsid w:val="007E2076"/>
    <w:rPr>
      <w:rFonts w:ascii="Times New Roman" w:eastAsia="黑体" w:hAnsi="Times New Roman" w:cs="Times New Roman"/>
      <w:b/>
      <w:bCs/>
      <w:kern w:val="44"/>
      <w:sz w:val="30"/>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omputingreviews.com/hottopic/hottopic_essay_09.cf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3632</Words>
  <Characters>20705</Characters>
  <Application>Microsoft Office Word</Application>
  <DocSecurity>0</DocSecurity>
  <Lines>172</Lines>
  <Paragraphs>48</Paragraphs>
  <ScaleCrop>false</ScaleCrop>
  <Company> </Company>
  <LinksUpToDate>false</LinksUpToDate>
  <CharactersWithSpaces>24289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gmh</dc:creator>
  <cp:lastModifiedBy>白琦</cp:lastModifiedBy>
  <cp:revision>2</cp:revision>
  <dcterms:created xsi:type="dcterms:W3CDTF">2014-10-29T12:08:00Z</dcterms:created>
  <dcterms:modified xsi:type="dcterms:W3CDTF">2018-05-26T02:00:00Z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