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CF1" w:rsidRDefault="00784648">
      <w:pPr>
        <w:jc w:val="center"/>
      </w:pPr>
      <w:r>
        <w:rPr>
          <w:rFonts w:hint="eastAsia"/>
        </w:rPr>
        <w:t xml:space="preserve"> </w:t>
      </w:r>
      <w:r>
        <w:rPr>
          <w:rFonts w:ascii="Calibri" w:eastAsia="PMingLiU" w:hAnsi="Calibri" w:hint="eastAsia"/>
          <w:noProof/>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rsidR="00CF6CF1" w:rsidRDefault="00CF6CF1">
      <w:pPr>
        <w:jc w:val="center"/>
      </w:pPr>
    </w:p>
    <w:p w:rsidR="00CF6CF1" w:rsidRDefault="00CF6CF1">
      <w:pPr>
        <w:jc w:val="center"/>
      </w:pPr>
    </w:p>
    <w:p w:rsidR="00CF6CF1" w:rsidRDefault="00784648">
      <w:pPr>
        <w:jc w:val="center"/>
      </w:pPr>
      <w:r>
        <w:rPr>
          <w:rFonts w:ascii="华文中宋" w:eastAsia="华文中宋" w:hAnsi="华文中宋" w:hint="eastAsia"/>
          <w:bCs/>
          <w:sz w:val="52"/>
          <w:szCs w:val="44"/>
        </w:rPr>
        <w:t>本</w:t>
      </w:r>
      <w:r>
        <w:rPr>
          <w:rFonts w:ascii="宋体" w:hAnsi="宋体" w:hint="eastAsia"/>
          <w:bCs/>
          <w:sz w:val="52"/>
          <w:szCs w:val="44"/>
        </w:rPr>
        <w:t>科</w:t>
      </w:r>
      <w:r>
        <w:rPr>
          <w:rFonts w:ascii="华文中宋" w:eastAsia="华文中宋" w:hAnsi="华文中宋" w:hint="eastAsia"/>
          <w:bCs/>
          <w:sz w:val="52"/>
          <w:szCs w:val="44"/>
        </w:rPr>
        <w:t>生毕业论文（设计）</w:t>
      </w:r>
    </w:p>
    <w:p w:rsidR="00CF6CF1" w:rsidRDefault="00CF6CF1"/>
    <w:p w:rsidR="00CF6CF1" w:rsidRDefault="00784648">
      <w:pPr>
        <w:jc w:val="center"/>
      </w:pPr>
      <w:r>
        <w:rPr>
          <w:rFonts w:ascii="Calibri" w:eastAsia="PMingLiU" w:hAnsi="Calibri" w:hint="eastAsia"/>
          <w:noProof/>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rsidR="00CF6CF1" w:rsidRDefault="00CF6CF1">
      <w:pPr>
        <w:rPr>
          <w:sz w:val="30"/>
          <w:szCs w:val="30"/>
        </w:rPr>
      </w:pPr>
    </w:p>
    <w:p w:rsidR="00CF6CF1" w:rsidRDefault="00CF6CF1">
      <w:pPr>
        <w:rPr>
          <w:sz w:val="20"/>
        </w:rPr>
      </w:pPr>
    </w:p>
    <w:p w:rsidR="00CF6CF1" w:rsidRDefault="00784648">
      <w:pPr>
        <w:tabs>
          <w:tab w:val="right" w:pos="7380"/>
        </w:tabs>
        <w:spacing w:line="720" w:lineRule="auto"/>
        <w:ind w:leftChars="685" w:left="2698" w:rightChars="940" w:right="1974" w:hangingChars="450" w:hanging="1260"/>
        <w:rPr>
          <w:rFonts w:ascii="楷体_GB2312" w:eastAsia="楷体_GB2312" w:hAnsi="宋体"/>
          <w:b/>
          <w:sz w:val="28"/>
          <w:szCs w:val="32"/>
          <w:u w:val="single"/>
        </w:rPr>
      </w:pPr>
      <w:r>
        <w:rPr>
          <w:rFonts w:ascii="宋体" w:hAnsi="宋体" w:hint="eastAsia"/>
          <w:sz w:val="28"/>
          <w:szCs w:val="32"/>
        </w:rPr>
        <w:t xml:space="preserve">题    目 </w:t>
      </w:r>
      <w:r>
        <w:rPr>
          <w:rFonts w:ascii="楷体_GB2312" w:eastAsia="楷体_GB2312" w:hAnsi="宋体" w:hint="eastAsia"/>
          <w:b/>
          <w:sz w:val="28"/>
          <w:szCs w:val="32"/>
          <w:u w:val="single"/>
        </w:rPr>
        <w:t>基于Node.js的视频平台的设计和实现</w:t>
      </w:r>
    </w:p>
    <w:p w:rsidR="00CF6CF1" w:rsidRDefault="00784648">
      <w:pPr>
        <w:tabs>
          <w:tab w:val="right" w:pos="7380"/>
        </w:tabs>
        <w:spacing w:line="720" w:lineRule="auto"/>
        <w:ind w:leftChars="685" w:left="2698" w:rightChars="940" w:right="1974" w:hangingChars="450" w:hanging="1260"/>
        <w:rPr>
          <w:rFonts w:ascii="宋体" w:hAnsi="宋体"/>
          <w:sz w:val="28"/>
          <w:szCs w:val="32"/>
          <w:u w:val="single"/>
        </w:rPr>
      </w:pPr>
      <w:r>
        <w:rPr>
          <w:rFonts w:ascii="宋体" w:hAnsi="宋体" w:hint="eastAsia"/>
          <w:sz w:val="28"/>
          <w:szCs w:val="32"/>
        </w:rPr>
        <w:t xml:space="preserve">学    院 </w:t>
      </w:r>
      <w:r>
        <w:rPr>
          <w:rFonts w:ascii="楷体_GB2312" w:eastAsia="楷体_GB2312" w:hAnsi="宋体" w:hint="eastAsia"/>
          <w:b/>
          <w:sz w:val="28"/>
          <w:szCs w:val="32"/>
          <w:u w:val="single"/>
        </w:rPr>
        <w:t xml:space="preserve">          计算机学院</w:t>
      </w:r>
      <w:r>
        <w:rPr>
          <w:rFonts w:ascii="楷体_GB2312" w:eastAsia="楷体_GB2312" w:hAnsi="宋体" w:hint="eastAsia"/>
          <w:b/>
          <w:sz w:val="28"/>
          <w:szCs w:val="32"/>
          <w:u w:val="single"/>
        </w:rPr>
        <w:tab/>
      </w:r>
    </w:p>
    <w:p w:rsidR="00CF6CF1" w:rsidRDefault="00784648">
      <w:pPr>
        <w:tabs>
          <w:tab w:val="right" w:pos="7380"/>
        </w:tabs>
        <w:spacing w:line="720" w:lineRule="auto"/>
        <w:ind w:leftChars="685" w:left="2698" w:rightChars="940" w:right="1974" w:hangingChars="450" w:hanging="1260"/>
        <w:rPr>
          <w:rFonts w:ascii="宋体" w:hAnsi="宋体"/>
          <w:sz w:val="28"/>
          <w:szCs w:val="32"/>
        </w:rPr>
      </w:pPr>
      <w:r>
        <w:rPr>
          <w:rFonts w:ascii="宋体" w:hAnsi="宋体" w:hint="eastAsia"/>
          <w:sz w:val="28"/>
          <w:szCs w:val="32"/>
        </w:rPr>
        <w:t xml:space="preserve">专    业 </w:t>
      </w:r>
      <w:r>
        <w:rPr>
          <w:rFonts w:ascii="楷体_GB2312" w:eastAsia="楷体_GB2312" w:hAnsi="宋体" w:hint="eastAsia"/>
          <w:b/>
          <w:sz w:val="28"/>
          <w:szCs w:val="32"/>
          <w:u w:val="single"/>
        </w:rPr>
        <w:t xml:space="preserve">        计算机科学与技术</w:t>
      </w:r>
      <w:r>
        <w:rPr>
          <w:rFonts w:ascii="楷体_GB2312" w:eastAsia="楷体_GB2312" w:hAnsi="宋体" w:hint="eastAsia"/>
          <w:b/>
          <w:sz w:val="28"/>
          <w:szCs w:val="32"/>
          <w:u w:val="single"/>
        </w:rPr>
        <w:tab/>
      </w:r>
    </w:p>
    <w:p w:rsidR="00CF6CF1" w:rsidRDefault="00784648">
      <w:pPr>
        <w:tabs>
          <w:tab w:val="right" w:pos="7380"/>
        </w:tabs>
        <w:spacing w:line="720" w:lineRule="auto"/>
        <w:ind w:leftChars="685" w:left="2698" w:rightChars="940" w:right="1974" w:hangingChars="450" w:hanging="1260"/>
        <w:rPr>
          <w:rFonts w:ascii="宋体" w:hAnsi="宋体"/>
          <w:sz w:val="28"/>
          <w:szCs w:val="32"/>
        </w:rPr>
      </w:pPr>
      <w:r>
        <w:rPr>
          <w:rFonts w:ascii="宋体" w:hAnsi="宋体" w:hint="eastAsia"/>
          <w:sz w:val="28"/>
          <w:szCs w:val="32"/>
        </w:rPr>
        <w:t xml:space="preserve">学生姓名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sidR="0046656F">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白</w:t>
      </w:r>
      <w:r w:rsidR="0046656F">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琦</w:t>
      </w:r>
      <w:r>
        <w:rPr>
          <w:rFonts w:ascii="楷体_GB2312" w:eastAsia="楷体_GB2312" w:hAnsi="宋体" w:hint="eastAsia"/>
          <w:b/>
          <w:sz w:val="28"/>
          <w:szCs w:val="32"/>
          <w:u w:val="single"/>
        </w:rPr>
        <w:tab/>
      </w:r>
    </w:p>
    <w:p w:rsidR="00CF6CF1" w:rsidRDefault="00784648">
      <w:pPr>
        <w:tabs>
          <w:tab w:val="center" w:pos="5760"/>
          <w:tab w:val="right" w:pos="7380"/>
        </w:tabs>
        <w:spacing w:line="720" w:lineRule="auto"/>
        <w:ind w:leftChars="685" w:left="2698" w:rightChars="940" w:right="1974" w:hangingChars="450" w:hanging="1260"/>
        <w:rPr>
          <w:rFonts w:ascii="宋体" w:hAnsi="宋体"/>
          <w:sz w:val="28"/>
          <w:szCs w:val="32"/>
          <w:u w:val="single"/>
        </w:rPr>
      </w:pPr>
      <w:r>
        <w:rPr>
          <w:rFonts w:ascii="宋体" w:hAnsi="宋体" w:hint="eastAsia"/>
          <w:sz w:val="28"/>
          <w:szCs w:val="32"/>
        </w:rPr>
        <w:t xml:space="preserve">学    号 </w:t>
      </w:r>
      <w:r>
        <w:rPr>
          <w:rFonts w:ascii="楷体_GB2312" w:eastAsia="楷体_GB2312" w:hAnsi="宋体" w:hint="eastAsia"/>
          <w:b/>
          <w:sz w:val="28"/>
          <w:szCs w:val="32"/>
          <w:u w:val="single"/>
        </w:rPr>
        <w:t xml:space="preserve"> 2013141231103</w:t>
      </w:r>
      <w:r>
        <w:rPr>
          <w:rFonts w:ascii="楷体_GB2312" w:eastAsia="楷体_GB2312" w:hAnsi="宋体" w:hint="eastAsia"/>
          <w:b/>
          <w:sz w:val="28"/>
          <w:szCs w:val="32"/>
          <w:u w:val="single"/>
        </w:rPr>
        <w:tab/>
      </w:r>
      <w:r>
        <w:rPr>
          <w:rFonts w:ascii="宋体" w:hAnsi="宋体" w:hint="eastAsia"/>
          <w:sz w:val="28"/>
          <w:szCs w:val="32"/>
        </w:rPr>
        <w:t>年级</w:t>
      </w:r>
      <w:r>
        <w:rPr>
          <w:rFonts w:ascii="楷体_GB2312" w:eastAsia="楷体_GB2312" w:hAnsi="宋体" w:hint="eastAsia"/>
          <w:b/>
          <w:sz w:val="28"/>
          <w:szCs w:val="32"/>
          <w:u w:val="single"/>
        </w:rPr>
        <w:t xml:space="preserve">     2014</w:t>
      </w:r>
      <w:r>
        <w:rPr>
          <w:rFonts w:ascii="楷体_GB2312" w:eastAsia="楷体_GB2312" w:hAnsi="宋体" w:hint="eastAsia"/>
          <w:b/>
          <w:sz w:val="28"/>
          <w:szCs w:val="32"/>
          <w:u w:val="single"/>
        </w:rPr>
        <w:tab/>
      </w:r>
    </w:p>
    <w:p w:rsidR="00CF6CF1" w:rsidRDefault="00784648">
      <w:pPr>
        <w:tabs>
          <w:tab w:val="left" w:pos="7380"/>
        </w:tabs>
        <w:spacing w:line="720" w:lineRule="auto"/>
        <w:ind w:leftChars="685" w:left="2698" w:rightChars="1045" w:right="2194" w:hangingChars="450" w:hanging="1260"/>
        <w:rPr>
          <w:rFonts w:ascii="宋体" w:hAnsi="宋体"/>
          <w:sz w:val="28"/>
          <w:szCs w:val="32"/>
          <w:u w:val="single"/>
        </w:rPr>
      </w:pPr>
      <w:r>
        <w:rPr>
          <w:rFonts w:ascii="宋体" w:hAnsi="宋体" w:hint="eastAsia"/>
          <w:sz w:val="28"/>
          <w:szCs w:val="32"/>
        </w:rPr>
        <w:t xml:space="preserve">指导教师 </w:t>
      </w:r>
      <w:r>
        <w:rPr>
          <w:rFonts w:ascii="楷体_GB2312" w:eastAsia="楷体_GB2312" w:hAnsi="宋体" w:hint="eastAsia"/>
          <w:b/>
          <w:sz w:val="28"/>
          <w:szCs w:val="32"/>
          <w:u w:val="single"/>
        </w:rPr>
        <w:t xml:space="preserve">         </w:t>
      </w:r>
      <w:r w:rsidR="0046656F">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陈</w:t>
      </w:r>
      <w:r w:rsidR="0046656F">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 xml:space="preserve">  虎    </w:t>
      </w:r>
      <w:r>
        <w:rPr>
          <w:rFonts w:ascii="楷体_GB2312" w:eastAsia="楷体_GB2312" w:hAnsi="宋体" w:hint="eastAsia"/>
          <w:b/>
          <w:sz w:val="28"/>
          <w:szCs w:val="32"/>
          <w:u w:val="single"/>
        </w:rPr>
        <w:tab/>
      </w:r>
    </w:p>
    <w:p w:rsidR="00CF6CF1" w:rsidRDefault="00CF6CF1">
      <w:pPr>
        <w:rPr>
          <w:rFonts w:ascii="宋体" w:hAnsi="宋体"/>
        </w:rPr>
      </w:pPr>
    </w:p>
    <w:p w:rsidR="00CF6CF1" w:rsidRDefault="00784648">
      <w:pPr>
        <w:jc w:val="center"/>
        <w:rPr>
          <w:rFonts w:ascii="宋体" w:hAnsi="宋体"/>
          <w:sz w:val="30"/>
        </w:rPr>
      </w:pPr>
      <w:r>
        <w:rPr>
          <w:rFonts w:ascii="宋体" w:hAnsi="宋体" w:hint="eastAsia"/>
          <w:sz w:val="30"/>
        </w:rPr>
        <w:t>二Ο一八年五月十</w:t>
      </w:r>
      <w:r w:rsidR="008F0C69">
        <w:rPr>
          <w:rFonts w:ascii="宋体" w:hAnsi="宋体" w:hint="eastAsia"/>
          <w:sz w:val="30"/>
        </w:rPr>
        <w:t>五</w:t>
      </w:r>
      <w:r>
        <w:rPr>
          <w:rFonts w:ascii="宋体" w:hAnsi="宋体" w:hint="eastAsia"/>
          <w:sz w:val="30"/>
        </w:rPr>
        <w:t>日</w:t>
      </w:r>
    </w:p>
    <w:p w:rsidR="00CF6CF1" w:rsidRDefault="00CF6CF1">
      <w:pPr>
        <w:jc w:val="center"/>
        <w:rPr>
          <w:rFonts w:ascii="宋体" w:hAnsi="宋体"/>
          <w:sz w:val="30"/>
        </w:rPr>
      </w:pPr>
    </w:p>
    <w:p w:rsidR="00CF6CF1" w:rsidRDefault="00CF6CF1">
      <w:pPr>
        <w:jc w:val="center"/>
        <w:rPr>
          <w:rFonts w:ascii="宋体" w:hAnsi="宋体" w:cs="宋体"/>
          <w:b/>
          <w:bCs/>
          <w:sz w:val="36"/>
          <w:szCs w:val="36"/>
        </w:rPr>
        <w:sectPr w:rsidR="00CF6CF1">
          <w:headerReference w:type="even" r:id="rId12"/>
          <w:headerReference w:type="default" r:id="rId13"/>
          <w:pgSz w:w="11906" w:h="16838"/>
          <w:pgMar w:top="1418" w:right="1134" w:bottom="1418" w:left="1134" w:header="851" w:footer="851" w:gutter="0"/>
          <w:cols w:space="720"/>
          <w:titlePg/>
          <w:docGrid w:type="lines" w:linePitch="312"/>
        </w:sectPr>
      </w:pPr>
    </w:p>
    <w:p w:rsidR="00CF6CF1" w:rsidRDefault="00CF6CF1">
      <w:pPr>
        <w:spacing w:line="400" w:lineRule="exact"/>
        <w:ind w:left="143"/>
        <w:jc w:val="center"/>
        <w:rPr>
          <w:rFonts w:ascii="宋体" w:hAnsi="宋体" w:hint="eastAsia"/>
          <w:b/>
          <w:sz w:val="32"/>
          <w:szCs w:val="32"/>
        </w:rPr>
      </w:pPr>
    </w:p>
    <w:p w:rsidR="001D64A8" w:rsidRPr="001D64A8" w:rsidRDefault="001D64A8">
      <w:pPr>
        <w:spacing w:line="400" w:lineRule="exact"/>
        <w:ind w:left="143"/>
        <w:jc w:val="center"/>
        <w:rPr>
          <w:rFonts w:ascii="宋体" w:hAnsi="宋体"/>
          <w:b/>
          <w:sz w:val="32"/>
          <w:szCs w:val="32"/>
        </w:rPr>
      </w:pPr>
    </w:p>
    <w:p w:rsidR="00CF6CF1" w:rsidRDefault="00784648">
      <w:pPr>
        <w:spacing w:line="400" w:lineRule="exact"/>
        <w:jc w:val="center"/>
        <w:textAlignment w:val="bottom"/>
        <w:rPr>
          <w:rFonts w:ascii="宋体" w:hAnsi="宋体" w:cs="宋体"/>
          <w:b/>
          <w:bCs/>
          <w:sz w:val="36"/>
          <w:szCs w:val="36"/>
        </w:rPr>
      </w:pPr>
      <w:r>
        <w:rPr>
          <w:rFonts w:ascii="宋体" w:hAnsi="宋体" w:cs="宋体" w:hint="eastAsia"/>
          <w:b/>
          <w:bCs/>
          <w:sz w:val="36"/>
          <w:szCs w:val="36"/>
        </w:rPr>
        <w:t>基于</w:t>
      </w:r>
      <w:r>
        <w:rPr>
          <w:rFonts w:ascii="宋体" w:hAnsi="宋体" w:cs="宋体"/>
          <w:b/>
          <w:bCs/>
          <w:sz w:val="36"/>
          <w:szCs w:val="36"/>
        </w:rPr>
        <w:t>Node.js</w:t>
      </w:r>
      <w:r>
        <w:rPr>
          <w:rFonts w:ascii="宋体" w:hAnsi="宋体" w:cs="宋体" w:hint="eastAsia"/>
          <w:b/>
          <w:bCs/>
          <w:sz w:val="36"/>
          <w:szCs w:val="36"/>
        </w:rPr>
        <w:t>的视频共享平台的设计和实现</w:t>
      </w:r>
    </w:p>
    <w:p w:rsidR="00977FAC" w:rsidRDefault="00977FAC">
      <w:pPr>
        <w:spacing w:line="400" w:lineRule="exact"/>
        <w:jc w:val="center"/>
        <w:textAlignment w:val="bottom"/>
        <w:rPr>
          <w:b/>
          <w:sz w:val="36"/>
          <w:szCs w:val="36"/>
        </w:rPr>
      </w:pPr>
    </w:p>
    <w:p w:rsidR="00CF6CF1" w:rsidRDefault="00784648">
      <w:pPr>
        <w:spacing w:line="400" w:lineRule="exact"/>
        <w:jc w:val="center"/>
        <w:textAlignment w:val="bottom"/>
        <w:rPr>
          <w:rFonts w:ascii="楷体_GB2312" w:eastAsia="楷体_GB2312" w:hAnsi="楷体"/>
          <w:sz w:val="28"/>
          <w:szCs w:val="28"/>
        </w:rPr>
      </w:pPr>
      <w:r>
        <w:rPr>
          <w:rFonts w:ascii="楷体_GB2312" w:eastAsia="楷体_GB2312" w:hAnsi="楷体" w:hint="eastAsia"/>
          <w:sz w:val="28"/>
          <w:szCs w:val="28"/>
        </w:rPr>
        <w:t>计算机科学与技术</w:t>
      </w:r>
    </w:p>
    <w:p w:rsidR="00CF6CF1" w:rsidRDefault="00CF6CF1">
      <w:pPr>
        <w:spacing w:line="400" w:lineRule="exact"/>
        <w:jc w:val="center"/>
        <w:textAlignment w:val="bottom"/>
        <w:rPr>
          <w:rFonts w:ascii="楷体_GB2312" w:eastAsia="楷体_GB2312" w:hAnsi="楷体"/>
          <w:sz w:val="28"/>
          <w:szCs w:val="28"/>
        </w:rPr>
      </w:pPr>
    </w:p>
    <w:p w:rsidR="00CF6CF1" w:rsidRDefault="00784648">
      <w:pPr>
        <w:spacing w:line="400" w:lineRule="exact"/>
        <w:jc w:val="center"/>
        <w:textAlignment w:val="bottom"/>
        <w:rPr>
          <w:rFonts w:ascii="楷体_GB2312" w:eastAsia="楷体_GB2312" w:hAnsi="楷体"/>
          <w:sz w:val="28"/>
          <w:szCs w:val="28"/>
        </w:rPr>
      </w:pPr>
      <w:r>
        <w:rPr>
          <w:rFonts w:ascii="楷体_GB2312" w:eastAsia="楷体_GB2312" w:hAnsi="楷体" w:hint="eastAsia"/>
          <w:sz w:val="28"/>
          <w:szCs w:val="28"/>
        </w:rPr>
        <w:t>学生 白 琦   指导老师 陈 虎</w:t>
      </w:r>
    </w:p>
    <w:p w:rsidR="00977FAC" w:rsidRDefault="00977FAC">
      <w:pPr>
        <w:spacing w:line="400" w:lineRule="exact"/>
        <w:jc w:val="center"/>
        <w:textAlignment w:val="bottom"/>
        <w:rPr>
          <w:rFonts w:ascii="楷体_GB2312" w:eastAsia="楷体_GB2312" w:hAnsi="楷体"/>
          <w:sz w:val="28"/>
          <w:szCs w:val="28"/>
        </w:rPr>
      </w:pPr>
    </w:p>
    <w:p w:rsidR="00977FAC" w:rsidRDefault="00977FAC">
      <w:pPr>
        <w:spacing w:line="400" w:lineRule="exact"/>
        <w:jc w:val="center"/>
        <w:textAlignment w:val="bottom"/>
        <w:rPr>
          <w:rFonts w:ascii="楷体_GB2312" w:eastAsia="楷体_GB2312" w:hAnsi="楷体"/>
          <w:sz w:val="28"/>
          <w:szCs w:val="28"/>
        </w:rPr>
      </w:pPr>
    </w:p>
    <w:p w:rsidR="00CF6CF1" w:rsidRDefault="00784648">
      <w:pPr>
        <w:spacing w:line="400" w:lineRule="exact"/>
        <w:ind w:leftChars="400" w:left="840" w:rightChars="200" w:right="420"/>
        <w:textAlignment w:val="bottom"/>
        <w:rPr>
          <w:rFonts w:ascii="楷体_GB2312" w:eastAsia="楷体_GB2312" w:hAnsi="楷体"/>
          <w:szCs w:val="21"/>
        </w:rPr>
      </w:pPr>
      <w:r>
        <w:rPr>
          <w:rFonts w:ascii="楷体_GB2312" w:eastAsia="楷体_GB2312" w:hAnsi="楷体" w:hint="eastAsia"/>
          <w:b/>
          <w:szCs w:val="21"/>
        </w:rPr>
        <w:t>[摘要]</w:t>
      </w:r>
      <w:r>
        <w:rPr>
          <w:rFonts w:ascii="楷体_GB2312" w:eastAsia="楷体_GB2312" w:hAnsi="楷体" w:hint="eastAsia"/>
          <w:szCs w:val="21"/>
        </w:rPr>
        <w:t>互联网的世界里，信息共享已经是网上交流的主要形式。而共享方式在互联网上有很多形态，如文字，图片，视频等，信息共享平台的技术也随着流行技术在不断的变化，从刚开始的</w:t>
      </w:r>
      <w:proofErr w:type="spellStart"/>
      <w:r>
        <w:rPr>
          <w:rFonts w:ascii="楷体_GB2312" w:eastAsia="楷体_GB2312" w:hAnsi="楷体" w:hint="eastAsia"/>
          <w:szCs w:val="21"/>
        </w:rPr>
        <w:t>jsp</w:t>
      </w:r>
      <w:proofErr w:type="spellEnd"/>
      <w:r>
        <w:rPr>
          <w:rFonts w:ascii="楷体_GB2312" w:eastAsia="楷体_GB2312" w:hAnsi="楷体" w:hint="eastAsia"/>
          <w:szCs w:val="21"/>
        </w:rPr>
        <w:t>，到后来asp的走红，然后PHP风靡一时并产出了</w:t>
      </w:r>
      <w:proofErr w:type="spellStart"/>
      <w:r>
        <w:rPr>
          <w:rFonts w:ascii="楷体_GB2312" w:eastAsia="楷体_GB2312" w:hAnsi="楷体" w:hint="eastAsia"/>
          <w:szCs w:val="21"/>
        </w:rPr>
        <w:t>Discuz</w:t>
      </w:r>
      <w:proofErr w:type="spellEnd"/>
      <w:r>
        <w:rPr>
          <w:rFonts w:ascii="楷体_GB2312" w:eastAsia="楷体_GB2312" w:hAnsi="楷体" w:hint="eastAsia"/>
          <w:szCs w:val="21"/>
        </w:rPr>
        <w:t>这个优秀的框架，近些年来又有Python，Ruby-on-Rails，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所以论文的信息交流和视频共享平台使用Node.js这门新兴的技术来实现。</w:t>
      </w:r>
    </w:p>
    <w:p w:rsidR="00CF6CF1" w:rsidRDefault="00784648">
      <w:pPr>
        <w:spacing w:line="400" w:lineRule="exact"/>
        <w:ind w:leftChars="400" w:left="840" w:rightChars="200" w:right="420" w:firstLineChars="200" w:firstLine="420"/>
        <w:textAlignment w:val="bottom"/>
        <w:rPr>
          <w:rFonts w:ascii="楷体_GB2312" w:eastAsia="楷体_GB2312" w:hAnsi="楷体"/>
          <w:szCs w:val="21"/>
        </w:rPr>
      </w:pPr>
      <w:r>
        <w:rPr>
          <w:rFonts w:ascii="楷体_GB2312" w:eastAsia="楷体_GB2312" w:hAnsi="楷体" w:hint="eastAsia"/>
          <w:szCs w:val="21"/>
        </w:rPr>
        <w:t>论文主要分析了用户对于视频信息交流平台的需求，描述了基于Node.js的视频分享网站的系统架构和网站数据库设计，并详细描述了登录、视频上传、评论、个人信息等模块的详细设计和实现算法。</w:t>
      </w:r>
    </w:p>
    <w:p w:rsidR="00CF6CF1" w:rsidRDefault="00784648">
      <w:pPr>
        <w:spacing w:line="400" w:lineRule="exact"/>
        <w:ind w:leftChars="400" w:left="840" w:rightChars="200" w:right="420" w:firstLineChars="200" w:firstLine="420"/>
        <w:textAlignment w:val="bottom"/>
        <w:rPr>
          <w:rFonts w:ascii="楷体_GB2312" w:eastAsia="楷体_GB2312" w:hAnsi="楷体"/>
          <w:szCs w:val="21"/>
        </w:rPr>
      </w:pPr>
      <w:r>
        <w:rPr>
          <w:rFonts w:ascii="楷体_GB2312" w:eastAsia="楷体_GB2312" w:hAnsi="楷体" w:hint="eastAsia"/>
          <w:szCs w:val="21"/>
        </w:rPr>
        <w:t>系统采用B/S的开发模式，使用Node.js作为后端的脚本语言，采用Express作为web框架，数据库方面采用了关系型数据库MySQL和非关系型数据库</w:t>
      </w:r>
      <w:proofErr w:type="spellStart"/>
      <w:r>
        <w:rPr>
          <w:rFonts w:ascii="楷体_GB2312" w:eastAsia="楷体_GB2312" w:hAnsi="楷体" w:hint="eastAsia"/>
          <w:szCs w:val="21"/>
        </w:rPr>
        <w:t>Redis</w:t>
      </w:r>
      <w:proofErr w:type="spellEnd"/>
      <w:r>
        <w:rPr>
          <w:rFonts w:ascii="楷体_GB2312" w:eastAsia="楷体_GB2312" w:hAnsi="楷体" w:hint="eastAsia"/>
          <w:szCs w:val="21"/>
        </w:rPr>
        <w:t>。系统共包含有2个部分，后端API中心、前端网页页面。系统的开发采用</w:t>
      </w:r>
      <w:proofErr w:type="spellStart"/>
      <w:r>
        <w:rPr>
          <w:rFonts w:ascii="楷体_GB2312" w:eastAsia="楷体_GB2312" w:hAnsi="楷体" w:hint="eastAsia"/>
          <w:szCs w:val="21"/>
        </w:rPr>
        <w:t>WebStorm</w:t>
      </w:r>
      <w:proofErr w:type="spellEnd"/>
      <w:r>
        <w:rPr>
          <w:rFonts w:ascii="楷体_GB2312" w:eastAsia="楷体_GB2312" w:hAnsi="楷体" w:hint="eastAsia"/>
          <w:szCs w:val="21"/>
        </w:rPr>
        <w:t>编辑器，客户端使用Chrome浏览器作为运行环境。通过该系统的实现，培养系统分析、设计和实现的能力。</w:t>
      </w:r>
    </w:p>
    <w:p w:rsidR="00CF6CF1" w:rsidRDefault="00784648">
      <w:pPr>
        <w:spacing w:line="400" w:lineRule="exact"/>
        <w:ind w:leftChars="400" w:left="840" w:rightChars="200" w:right="420"/>
        <w:textAlignment w:val="bottom"/>
        <w:rPr>
          <w:rFonts w:ascii="楷体_GB2312" w:eastAsia="楷体_GB2312" w:hAnsi="楷体"/>
          <w:szCs w:val="21"/>
        </w:rPr>
      </w:pPr>
      <w:r>
        <w:rPr>
          <w:rFonts w:ascii="楷体_GB2312" w:eastAsia="楷体_GB2312" w:hAnsi="楷体" w:hint="eastAsia"/>
          <w:b/>
          <w:szCs w:val="21"/>
        </w:rPr>
        <w:t>[主题词]</w:t>
      </w:r>
      <w:r w:rsidR="00B00D72">
        <w:rPr>
          <w:rFonts w:ascii="楷体_GB2312" w:eastAsia="楷体_GB2312" w:hAnsi="楷体" w:hint="eastAsia"/>
          <w:szCs w:val="21"/>
        </w:rPr>
        <w:t xml:space="preserve"> </w:t>
      </w:r>
      <w:r>
        <w:rPr>
          <w:rFonts w:ascii="楷体_GB2312" w:eastAsia="楷体_GB2312" w:hAnsi="楷体" w:hint="eastAsia"/>
          <w:szCs w:val="21"/>
        </w:rPr>
        <w:t>MySQL；</w:t>
      </w:r>
      <w:proofErr w:type="spellStart"/>
      <w:r>
        <w:rPr>
          <w:rFonts w:ascii="楷体_GB2312" w:eastAsia="楷体_GB2312" w:hAnsi="楷体" w:hint="eastAsia"/>
          <w:szCs w:val="21"/>
        </w:rPr>
        <w:t>Redis</w:t>
      </w:r>
      <w:proofErr w:type="spellEnd"/>
      <w:r>
        <w:rPr>
          <w:rFonts w:ascii="楷体_GB2312" w:eastAsia="楷体_GB2312" w:hAnsi="楷体" w:hint="eastAsia"/>
          <w:szCs w:val="21"/>
        </w:rPr>
        <w:t>；Express；事件驱动；非阻塞I/O</w:t>
      </w:r>
    </w:p>
    <w:p w:rsidR="001362B3" w:rsidRDefault="00784648" w:rsidP="001362B3">
      <w:pPr>
        <w:tabs>
          <w:tab w:val="center" w:pos="4467"/>
          <w:tab w:val="left" w:pos="8151"/>
        </w:tabs>
        <w:spacing w:line="400" w:lineRule="exact"/>
        <w:ind w:rightChars="200" w:right="420"/>
        <w:jc w:val="left"/>
        <w:textAlignment w:val="bottom"/>
        <w:rPr>
          <w:rFonts w:ascii="楷体" w:eastAsia="楷体" w:hAnsi="楷体"/>
          <w:szCs w:val="21"/>
        </w:rPr>
      </w:pPr>
      <w:r>
        <w:rPr>
          <w:rFonts w:ascii="楷体" w:eastAsia="楷体" w:hAnsi="楷体"/>
          <w:szCs w:val="21"/>
        </w:rPr>
        <w:tab/>
      </w:r>
      <w:r>
        <w:rPr>
          <w:rFonts w:ascii="楷体" w:eastAsia="楷体" w:hAnsi="楷体"/>
          <w:szCs w:val="21"/>
        </w:rPr>
        <w:br w:type="page"/>
      </w:r>
      <w:r>
        <w:rPr>
          <w:rFonts w:ascii="楷体" w:eastAsia="楷体" w:hAnsi="楷体"/>
          <w:szCs w:val="21"/>
        </w:rPr>
        <w:lastRenderedPageBreak/>
        <w:tab/>
      </w:r>
      <w:bookmarkStart w:id="0" w:name="_Toc106530926"/>
      <w:bookmarkStart w:id="1" w:name="_Toc106535977"/>
      <w:bookmarkStart w:id="2" w:name="_Toc130202641"/>
      <w:bookmarkStart w:id="3" w:name="_Toc106536431"/>
      <w:bookmarkStart w:id="4" w:name="_Toc130204017"/>
    </w:p>
    <w:p w:rsidR="00CF6CF1" w:rsidRDefault="00784648" w:rsidP="0096477D">
      <w:pPr>
        <w:tabs>
          <w:tab w:val="center" w:pos="4467"/>
          <w:tab w:val="left" w:pos="8151"/>
        </w:tabs>
        <w:spacing w:line="400" w:lineRule="exact"/>
        <w:ind w:rightChars="200" w:right="420"/>
        <w:jc w:val="center"/>
        <w:textAlignment w:val="bottom"/>
        <w:rPr>
          <w:rFonts w:eastAsia="黑体"/>
          <w:b/>
          <w:bCs/>
          <w:sz w:val="36"/>
          <w:szCs w:val="32"/>
        </w:rPr>
      </w:pPr>
      <w:r>
        <w:rPr>
          <w:rFonts w:eastAsia="黑体" w:hint="eastAsia"/>
          <w:b/>
          <w:bCs/>
          <w:sz w:val="36"/>
          <w:szCs w:val="32"/>
        </w:rPr>
        <w:t>Information exchange and video sharing platform</w:t>
      </w:r>
    </w:p>
    <w:p w:rsidR="00CF6CF1" w:rsidRDefault="00784648">
      <w:pPr>
        <w:spacing w:line="400" w:lineRule="exact"/>
        <w:jc w:val="center"/>
        <w:rPr>
          <w:rFonts w:eastAsia="黑体"/>
          <w:b/>
          <w:bCs/>
          <w:sz w:val="36"/>
          <w:szCs w:val="32"/>
        </w:rPr>
      </w:pPr>
      <w:proofErr w:type="gramStart"/>
      <w:r>
        <w:rPr>
          <w:rFonts w:eastAsia="黑体" w:hint="eastAsia"/>
          <w:b/>
          <w:bCs/>
          <w:sz w:val="36"/>
          <w:szCs w:val="32"/>
        </w:rPr>
        <w:t>of</w:t>
      </w:r>
      <w:proofErr w:type="gramEnd"/>
      <w:r>
        <w:rPr>
          <w:rFonts w:eastAsia="黑体" w:hint="eastAsia"/>
          <w:b/>
          <w:bCs/>
          <w:sz w:val="36"/>
          <w:szCs w:val="32"/>
        </w:rPr>
        <w:t xml:space="preserve"> Sichuan University Based on Node.js</w:t>
      </w:r>
      <w:bookmarkEnd w:id="0"/>
      <w:bookmarkEnd w:id="1"/>
      <w:bookmarkEnd w:id="2"/>
      <w:bookmarkEnd w:id="3"/>
      <w:bookmarkEnd w:id="4"/>
    </w:p>
    <w:p w:rsidR="00CF6CF1" w:rsidRDefault="00CF6CF1">
      <w:pPr>
        <w:spacing w:line="400" w:lineRule="exact"/>
        <w:jc w:val="center"/>
      </w:pPr>
    </w:p>
    <w:p w:rsidR="00CF6CF1" w:rsidRDefault="00784648">
      <w:pPr>
        <w:spacing w:line="400" w:lineRule="exact"/>
        <w:jc w:val="center"/>
        <w:rPr>
          <w:rFonts w:eastAsia="楷体"/>
          <w:sz w:val="28"/>
          <w:szCs w:val="28"/>
        </w:rPr>
      </w:pPr>
      <w:bookmarkStart w:id="5" w:name="_Toc130204018"/>
      <w:bookmarkStart w:id="6" w:name="_Toc106535978"/>
      <w:bookmarkStart w:id="7" w:name="_Toc77483335"/>
      <w:bookmarkStart w:id="8" w:name="_Toc77483845"/>
      <w:bookmarkStart w:id="9" w:name="_Toc106536432"/>
      <w:bookmarkStart w:id="10" w:name="_Toc77483446"/>
      <w:bookmarkStart w:id="11" w:name="_Toc130202642"/>
      <w:bookmarkStart w:id="12" w:name="_Toc106530927"/>
      <w:bookmarkStart w:id="13" w:name="_Toc77483744"/>
      <w:r>
        <w:rPr>
          <w:rFonts w:eastAsia="楷体"/>
          <w:sz w:val="28"/>
          <w:szCs w:val="28"/>
        </w:rPr>
        <w:t>Computer Science and Technology</w:t>
      </w:r>
      <w:bookmarkEnd w:id="5"/>
      <w:bookmarkEnd w:id="6"/>
      <w:bookmarkEnd w:id="7"/>
      <w:bookmarkEnd w:id="8"/>
      <w:bookmarkEnd w:id="9"/>
      <w:bookmarkEnd w:id="10"/>
      <w:bookmarkEnd w:id="11"/>
      <w:bookmarkEnd w:id="12"/>
      <w:bookmarkEnd w:id="13"/>
    </w:p>
    <w:p w:rsidR="00CF6CF1" w:rsidRDefault="00CF6CF1">
      <w:pPr>
        <w:spacing w:line="400" w:lineRule="exact"/>
        <w:jc w:val="center"/>
        <w:rPr>
          <w:rFonts w:eastAsia="楷体"/>
        </w:rPr>
      </w:pPr>
    </w:p>
    <w:p w:rsidR="00CF6CF1" w:rsidRDefault="00784648">
      <w:pPr>
        <w:spacing w:line="400" w:lineRule="exact"/>
        <w:jc w:val="center"/>
        <w:rPr>
          <w:rFonts w:eastAsia="楷体"/>
          <w:sz w:val="28"/>
          <w:szCs w:val="28"/>
        </w:rPr>
      </w:pPr>
      <w:r>
        <w:rPr>
          <w:rFonts w:eastAsia="楷体"/>
          <w:bCs/>
          <w:sz w:val="28"/>
          <w:szCs w:val="28"/>
        </w:rPr>
        <w:t>Student</w:t>
      </w:r>
      <w:r>
        <w:rPr>
          <w:rFonts w:eastAsia="楷体"/>
          <w:bCs/>
          <w:sz w:val="28"/>
          <w:szCs w:val="28"/>
        </w:rPr>
        <w:t>：</w:t>
      </w:r>
      <w:r>
        <w:rPr>
          <w:rFonts w:eastAsia="楷体"/>
          <w:bCs/>
          <w:sz w:val="28"/>
          <w:szCs w:val="28"/>
        </w:rPr>
        <w:t xml:space="preserve"> </w:t>
      </w:r>
      <w:r>
        <w:rPr>
          <w:rFonts w:eastAsia="楷体"/>
          <w:sz w:val="28"/>
          <w:szCs w:val="28"/>
        </w:rPr>
        <w:t xml:space="preserve">Bai Qi        </w:t>
      </w:r>
      <w:r>
        <w:rPr>
          <w:rFonts w:eastAsia="楷体"/>
          <w:bCs/>
          <w:sz w:val="28"/>
          <w:szCs w:val="28"/>
        </w:rPr>
        <w:t xml:space="preserve">Adviser:  </w:t>
      </w:r>
      <w:r>
        <w:rPr>
          <w:rFonts w:eastAsia="楷体"/>
          <w:sz w:val="28"/>
          <w:szCs w:val="28"/>
        </w:rPr>
        <w:t>Chen Hu</w:t>
      </w:r>
    </w:p>
    <w:p w:rsidR="00CF6CF1" w:rsidRDefault="00CF6CF1">
      <w:pPr>
        <w:spacing w:line="400" w:lineRule="exact"/>
        <w:jc w:val="center"/>
        <w:rPr>
          <w:b/>
          <w:bCs/>
          <w:sz w:val="28"/>
          <w:szCs w:val="28"/>
        </w:rPr>
      </w:pPr>
    </w:p>
    <w:p w:rsidR="00CF6CF1" w:rsidRDefault="00CF6CF1">
      <w:pPr>
        <w:spacing w:line="400" w:lineRule="exact"/>
        <w:jc w:val="center"/>
      </w:pPr>
    </w:p>
    <w:p w:rsidR="00CF6CF1" w:rsidRDefault="00784648">
      <w:pPr>
        <w:spacing w:line="400" w:lineRule="exact"/>
        <w:ind w:leftChars="400" w:left="840" w:rightChars="200" w:right="42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szCs w:val="21"/>
        </w:rPr>
        <w:t>In the internet era,</w:t>
      </w:r>
      <w:r>
        <w:rPr>
          <w:rFonts w:eastAsia="楷体" w:hint="eastAsia"/>
          <w:szCs w:val="21"/>
        </w:rPr>
        <w:t xml:space="preserve"> </w:t>
      </w:r>
      <w:r>
        <w:rPr>
          <w:rFonts w:eastAsia="楷体"/>
          <w:szCs w:val="21"/>
        </w:rPr>
        <w:t>the information sharing is the main form of online communication.</w:t>
      </w:r>
      <w:r>
        <w:rPr>
          <w:rFonts w:eastAsia="楷体" w:hint="eastAsia"/>
          <w:szCs w:val="21"/>
        </w:rPr>
        <w:t xml:space="preserve"> </w:t>
      </w:r>
      <w:r>
        <w:rPr>
          <w:rFonts w:eastAsia="楷体"/>
          <w:szCs w:val="21"/>
        </w:rPr>
        <w:t>There are so many shapes in the internet for information sharing,</w:t>
      </w:r>
      <w:r>
        <w:rPr>
          <w:rFonts w:eastAsia="楷体" w:hint="eastAsia"/>
          <w:szCs w:val="21"/>
        </w:rPr>
        <w:t xml:space="preserve"> </w:t>
      </w:r>
      <w:r>
        <w:rPr>
          <w:rFonts w:eastAsia="楷体"/>
          <w:szCs w:val="21"/>
        </w:rPr>
        <w:t>such as text,</w:t>
      </w:r>
      <w:r>
        <w:rPr>
          <w:rFonts w:eastAsia="楷体" w:hint="eastAsia"/>
          <w:szCs w:val="21"/>
        </w:rPr>
        <w:t xml:space="preserve"> </w:t>
      </w:r>
      <w:r>
        <w:rPr>
          <w:rFonts w:eastAsia="楷体"/>
          <w:szCs w:val="21"/>
        </w:rPr>
        <w:t>picture,</w:t>
      </w:r>
      <w:r>
        <w:rPr>
          <w:rFonts w:eastAsia="楷体" w:hint="eastAsia"/>
          <w:szCs w:val="21"/>
        </w:rPr>
        <w:t xml:space="preserve"> </w:t>
      </w:r>
      <w:proofErr w:type="gramStart"/>
      <w:r>
        <w:rPr>
          <w:rFonts w:eastAsia="楷体"/>
          <w:szCs w:val="21"/>
        </w:rPr>
        <w:t>video</w:t>
      </w:r>
      <w:proofErr w:type="gramEnd"/>
      <w:r>
        <w:rPr>
          <w:rFonts w:eastAsia="楷体"/>
          <w:szCs w:val="21"/>
        </w:rPr>
        <w:t xml:space="preserve"> and so on.</w:t>
      </w:r>
      <w:r>
        <w:rPr>
          <w:rFonts w:eastAsia="楷体" w:hint="eastAsia"/>
          <w:szCs w:val="21"/>
        </w:rPr>
        <w:t xml:space="preserve"> The technology of information sharing platform is also changing with the popular technology. </w:t>
      </w:r>
      <w:proofErr w:type="gramStart"/>
      <w:r>
        <w:rPr>
          <w:rFonts w:eastAsia="楷体"/>
          <w:szCs w:val="21"/>
        </w:rPr>
        <w:t>From the beginning of JSP to a trendy ASP,</w:t>
      </w:r>
      <w:r>
        <w:rPr>
          <w:rFonts w:eastAsia="楷体" w:hint="eastAsia"/>
          <w:szCs w:val="21"/>
        </w:rPr>
        <w:t xml:space="preserve"> </w:t>
      </w:r>
      <w:r>
        <w:rPr>
          <w:rFonts w:eastAsia="楷体"/>
          <w:szCs w:val="21"/>
        </w:rPr>
        <w:t xml:space="preserve">and then from PHP to </w:t>
      </w:r>
      <w:proofErr w:type="spellStart"/>
      <w:r>
        <w:rPr>
          <w:rFonts w:eastAsia="楷体"/>
          <w:szCs w:val="21"/>
        </w:rPr>
        <w:t>Discuz</w:t>
      </w:r>
      <w:proofErr w:type="spellEnd"/>
      <w:r>
        <w:rPr>
          <w:rFonts w:eastAsia="楷体" w:hint="eastAsia"/>
          <w:szCs w:val="21"/>
        </w:rPr>
        <w:t xml:space="preserve"> </w:t>
      </w:r>
      <w:r>
        <w:rPr>
          <w:rFonts w:eastAsia="楷体"/>
          <w:szCs w:val="21"/>
        </w:rPr>
        <w:t>gradually.</w:t>
      </w:r>
      <w:proofErr w:type="gramEnd"/>
      <w:r>
        <w:rPr>
          <w:rFonts w:eastAsia="楷体" w:hint="eastAsia"/>
          <w:szCs w:val="21"/>
        </w:rPr>
        <w:t xml:space="preserve"> </w:t>
      </w:r>
      <w:proofErr w:type="gramStart"/>
      <w:r>
        <w:rPr>
          <w:rFonts w:eastAsia="楷体"/>
          <w:szCs w:val="21"/>
        </w:rPr>
        <w:t>Recent Ruby on Rails,</w:t>
      </w:r>
      <w:r>
        <w:rPr>
          <w:rFonts w:eastAsia="楷体" w:hint="eastAsia"/>
          <w:szCs w:val="21"/>
        </w:rPr>
        <w:t xml:space="preserve"> </w:t>
      </w:r>
      <w:r>
        <w:rPr>
          <w:rFonts w:eastAsia="楷体"/>
          <w:szCs w:val="21"/>
        </w:rPr>
        <w:t>Python</w:t>
      </w:r>
      <w:r>
        <w:rPr>
          <w:rFonts w:eastAsia="楷体" w:hint="eastAsia"/>
          <w:szCs w:val="21"/>
        </w:rPr>
        <w:t>.</w:t>
      </w:r>
      <w:proofErr w:type="gramEnd"/>
      <w:r>
        <w:rPr>
          <w:rFonts w:eastAsia="楷体" w:hint="eastAsia"/>
          <w:szCs w:val="21"/>
        </w:rPr>
        <w:t xml:space="preserve"> </w:t>
      </w:r>
      <w:r>
        <w:rPr>
          <w:rFonts w:eastAsia="楷体"/>
          <w:szCs w:val="21"/>
        </w:rPr>
        <w:t xml:space="preserve">Go all have </w:t>
      </w:r>
      <w:proofErr w:type="gramStart"/>
      <w:r>
        <w:rPr>
          <w:rFonts w:eastAsia="楷体"/>
          <w:szCs w:val="21"/>
        </w:rPr>
        <w:t>their own</w:t>
      </w:r>
      <w:proofErr w:type="gramEnd"/>
      <w:r>
        <w:rPr>
          <w:rFonts w:eastAsia="楷体"/>
          <w:szCs w:val="21"/>
        </w:rPr>
        <w:t xml:space="preserve"> platform implementation.</w:t>
      </w:r>
      <w:r>
        <w:rPr>
          <w:rFonts w:eastAsia="楷体" w:hint="eastAsia"/>
          <w:szCs w:val="21"/>
        </w:rPr>
        <w:t xml:space="preserve"> </w:t>
      </w:r>
      <w:proofErr w:type="spellStart"/>
      <w:r>
        <w:rPr>
          <w:rFonts w:eastAsia="楷体"/>
          <w:szCs w:val="21"/>
        </w:rPr>
        <w:t>Node.Js</w:t>
      </w:r>
      <w:proofErr w:type="spellEnd"/>
      <w:r>
        <w:rPr>
          <w:rFonts w:eastAsia="楷体"/>
          <w:szCs w:val="21"/>
        </w:rPr>
        <w:t xml:space="preserve"> </w:t>
      </w:r>
      <w:proofErr w:type="gramStart"/>
      <w:r>
        <w:rPr>
          <w:rFonts w:eastAsia="楷体"/>
          <w:szCs w:val="21"/>
        </w:rPr>
        <w:t>become</w:t>
      </w:r>
      <w:proofErr w:type="gramEnd"/>
      <w:r>
        <w:rPr>
          <w:rFonts w:eastAsia="楷体"/>
          <w:szCs w:val="21"/>
        </w:rPr>
        <w:t xml:space="preserve"> very popular as an open-source,</w:t>
      </w:r>
      <w:r>
        <w:rPr>
          <w:rFonts w:eastAsia="楷体" w:hint="eastAsia"/>
          <w:szCs w:val="21"/>
        </w:rPr>
        <w:t xml:space="preserve"> </w:t>
      </w:r>
      <w:r>
        <w:rPr>
          <w:rFonts w:eastAsia="楷体"/>
          <w:szCs w:val="21"/>
        </w:rPr>
        <w:t>cross-platform runtime environment for developing server-side Web applications</w:t>
      </w:r>
      <w:r>
        <w:rPr>
          <w:rFonts w:eastAsia="楷体" w:hint="eastAsia"/>
          <w:szCs w:val="21"/>
        </w:rPr>
        <w:t>. It enables us to make network - related applications and server - side backstage interfaces through JavaScript and some of the modules provided by the community. At present, the open source module of the official community has about two hundred thousand</w:t>
      </w:r>
      <w:proofErr w:type="gramStart"/>
      <w:r>
        <w:rPr>
          <w:rFonts w:eastAsia="楷体" w:hint="eastAsia"/>
          <w:szCs w:val="21"/>
        </w:rPr>
        <w:t>.</w:t>
      </w:r>
      <w:r>
        <w:rPr>
          <w:rFonts w:eastAsia="楷体"/>
          <w:szCs w:val="21"/>
        </w:rPr>
        <w:t>.</w:t>
      </w:r>
      <w:proofErr w:type="gramEnd"/>
      <w:r>
        <w:rPr>
          <w:rFonts w:eastAsia="楷体" w:hint="eastAsia"/>
          <w:szCs w:val="21"/>
        </w:rPr>
        <w:t xml:space="preserve"> </w:t>
      </w:r>
      <w:r>
        <w:rPr>
          <w:rFonts w:eastAsia="楷体"/>
          <w:szCs w:val="21"/>
        </w:rPr>
        <w:t xml:space="preserve">Node.js has an event driven architecture capable of asynchronous </w:t>
      </w:r>
      <w:proofErr w:type="spellStart"/>
      <w:r>
        <w:rPr>
          <w:rFonts w:eastAsia="楷体"/>
          <w:szCs w:val="21"/>
        </w:rPr>
        <w:t>asynchronous</w:t>
      </w:r>
      <w:proofErr w:type="spellEnd"/>
      <w:r>
        <w:rPr>
          <w:rFonts w:eastAsia="楷体"/>
          <w:szCs w:val="21"/>
        </w:rPr>
        <w:t xml:space="preserve"> I/O.</w:t>
      </w:r>
      <w:r>
        <w:rPr>
          <w:rFonts w:eastAsia="楷体" w:hint="eastAsia"/>
          <w:szCs w:val="21"/>
        </w:rPr>
        <w:t xml:space="preserve"> I</w:t>
      </w:r>
      <w:r>
        <w:rPr>
          <w:rFonts w:eastAsia="楷体"/>
          <w:szCs w:val="21"/>
        </w:rPr>
        <w:t>t‘s very suitable for high concurrency web application.</w:t>
      </w:r>
      <w:r>
        <w:rPr>
          <w:rFonts w:eastAsia="楷体" w:hint="eastAsia"/>
          <w:szCs w:val="21"/>
        </w:rPr>
        <w:t xml:space="preserve"> </w:t>
      </w:r>
      <w:r>
        <w:rPr>
          <w:rFonts w:eastAsia="楷体"/>
          <w:szCs w:val="21"/>
        </w:rPr>
        <w:t xml:space="preserve">So my </w:t>
      </w:r>
      <w:proofErr w:type="gramStart"/>
      <w:r>
        <w:rPr>
          <w:rFonts w:eastAsia="楷体"/>
          <w:szCs w:val="21"/>
        </w:rPr>
        <w:t>project use</w:t>
      </w:r>
      <w:proofErr w:type="gramEnd"/>
      <w:r>
        <w:rPr>
          <w:rFonts w:eastAsia="楷体"/>
          <w:szCs w:val="21"/>
        </w:rPr>
        <w:t xml:space="preserve"> </w:t>
      </w:r>
      <w:proofErr w:type="spellStart"/>
      <w:r>
        <w:rPr>
          <w:rFonts w:eastAsia="楷体"/>
          <w:szCs w:val="21"/>
        </w:rPr>
        <w:t>Node.Js</w:t>
      </w:r>
      <w:proofErr w:type="spellEnd"/>
      <w:r>
        <w:rPr>
          <w:rFonts w:eastAsia="楷体"/>
          <w:szCs w:val="21"/>
        </w:rPr>
        <w:t xml:space="preserve"> to implement.</w:t>
      </w:r>
      <w:r>
        <w:rPr>
          <w:rFonts w:eastAsia="楷体" w:hint="eastAsia"/>
          <w:szCs w:val="21"/>
        </w:rPr>
        <w:t xml:space="preserve"> </w:t>
      </w:r>
    </w:p>
    <w:p w:rsidR="00CF6CF1" w:rsidRDefault="00784648">
      <w:pPr>
        <w:spacing w:line="400" w:lineRule="exact"/>
        <w:ind w:leftChars="400" w:left="840" w:rightChars="200" w:right="420"/>
        <w:rPr>
          <w:rFonts w:eastAsia="楷体"/>
          <w:szCs w:val="21"/>
        </w:rPr>
      </w:pPr>
      <w:r>
        <w:rPr>
          <w:rFonts w:eastAsia="楷体"/>
          <w:szCs w:val="21"/>
        </w:rPr>
        <w:tab/>
        <w:t xml:space="preserve">The paper analyzes that the needs of video information exchange platform from the </w:t>
      </w:r>
      <w:r>
        <w:rPr>
          <w:rFonts w:eastAsia="楷体" w:hint="eastAsia"/>
          <w:szCs w:val="21"/>
        </w:rPr>
        <w:t>people</w:t>
      </w:r>
      <w:r>
        <w:rPr>
          <w:rFonts w:eastAsia="楷体"/>
          <w:szCs w:val="21"/>
        </w:rPr>
        <w:t>,</w:t>
      </w:r>
      <w:r>
        <w:rPr>
          <w:rFonts w:eastAsia="楷体" w:hint="eastAsia"/>
          <w:szCs w:val="21"/>
        </w:rPr>
        <w:t xml:space="preserve"> </w:t>
      </w:r>
      <w:r>
        <w:rPr>
          <w:rFonts w:eastAsia="楷体"/>
          <w:szCs w:val="21"/>
        </w:rPr>
        <w:t>describes the system architecture of community site based Node.js and database design,</w:t>
      </w:r>
      <w:r>
        <w:rPr>
          <w:rFonts w:eastAsia="楷体" w:hint="eastAsia"/>
          <w:szCs w:val="21"/>
        </w:rPr>
        <w:t xml:space="preserve"> </w:t>
      </w:r>
      <w:r>
        <w:rPr>
          <w:rFonts w:eastAsia="楷体"/>
          <w:szCs w:val="21"/>
        </w:rPr>
        <w:t>and a detailed description of the login,</w:t>
      </w:r>
      <w:r>
        <w:rPr>
          <w:rFonts w:eastAsia="楷体" w:hint="eastAsia"/>
          <w:szCs w:val="21"/>
        </w:rPr>
        <w:t xml:space="preserve"> </w:t>
      </w:r>
      <w:r>
        <w:rPr>
          <w:rFonts w:eastAsia="楷体"/>
          <w:szCs w:val="21"/>
        </w:rPr>
        <w:t>video upload,</w:t>
      </w:r>
      <w:r>
        <w:rPr>
          <w:rFonts w:eastAsia="楷体" w:hint="eastAsia"/>
          <w:szCs w:val="21"/>
        </w:rPr>
        <w:t xml:space="preserve"> </w:t>
      </w:r>
      <w:r>
        <w:rPr>
          <w:rFonts w:eastAsia="楷体"/>
          <w:szCs w:val="21"/>
        </w:rPr>
        <w:t>comments,</w:t>
      </w:r>
      <w:r>
        <w:rPr>
          <w:rFonts w:eastAsia="楷体" w:hint="eastAsia"/>
          <w:szCs w:val="21"/>
        </w:rPr>
        <w:t xml:space="preserve"> </w:t>
      </w:r>
      <w:r>
        <w:rPr>
          <w:rFonts w:eastAsia="楷体"/>
          <w:szCs w:val="21"/>
        </w:rPr>
        <w:t>profile,</w:t>
      </w:r>
      <w:r>
        <w:rPr>
          <w:rFonts w:eastAsia="楷体" w:hint="eastAsia"/>
          <w:szCs w:val="21"/>
        </w:rPr>
        <w:t xml:space="preserve"> </w:t>
      </w:r>
      <w:r>
        <w:rPr>
          <w:rFonts w:eastAsia="楷体"/>
          <w:szCs w:val="21"/>
        </w:rPr>
        <w:t>social platform detailed design and algorithm sharing module.</w:t>
      </w:r>
      <w:r>
        <w:rPr>
          <w:rFonts w:eastAsia="楷体" w:hint="eastAsia"/>
          <w:szCs w:val="21"/>
        </w:rPr>
        <w:t xml:space="preserve"> </w:t>
      </w:r>
    </w:p>
    <w:p w:rsidR="00CF6CF1" w:rsidRDefault="00784648">
      <w:pPr>
        <w:spacing w:line="400" w:lineRule="exact"/>
        <w:ind w:leftChars="400" w:left="840" w:rightChars="200" w:right="420"/>
        <w:rPr>
          <w:rFonts w:eastAsia="楷体"/>
          <w:szCs w:val="21"/>
        </w:rPr>
      </w:pPr>
      <w:r>
        <w:rPr>
          <w:rFonts w:eastAsia="楷体"/>
          <w:szCs w:val="21"/>
        </w:rPr>
        <w:tab/>
        <w:t xml:space="preserve">The system uses B/S pattern of development, uses Node.js as </w:t>
      </w:r>
      <w:r>
        <w:rPr>
          <w:rFonts w:eastAsia="楷体" w:hint="eastAsia"/>
          <w:szCs w:val="21"/>
        </w:rPr>
        <w:t>the script language of the back end</w:t>
      </w:r>
      <w:r>
        <w:rPr>
          <w:rFonts w:eastAsia="楷体"/>
          <w:szCs w:val="21"/>
        </w:rPr>
        <w:t xml:space="preserve">, uses express as web frameworks, </w:t>
      </w:r>
      <w:r>
        <w:rPr>
          <w:rFonts w:eastAsia="楷体" w:hint="eastAsia"/>
          <w:szCs w:val="21"/>
        </w:rPr>
        <w:t xml:space="preserve">and uses the relational database MySQL and the </w:t>
      </w:r>
      <w:proofErr w:type="spellStart"/>
      <w:r>
        <w:rPr>
          <w:rFonts w:eastAsia="楷体" w:hint="eastAsia"/>
          <w:szCs w:val="21"/>
        </w:rPr>
        <w:t>non relational</w:t>
      </w:r>
      <w:proofErr w:type="spellEnd"/>
      <w:r>
        <w:rPr>
          <w:rFonts w:eastAsia="楷体" w:hint="eastAsia"/>
          <w:szCs w:val="21"/>
        </w:rPr>
        <w:t xml:space="preserve"> database </w:t>
      </w:r>
      <w:proofErr w:type="spellStart"/>
      <w:r>
        <w:rPr>
          <w:rFonts w:eastAsia="楷体" w:hint="eastAsia"/>
          <w:szCs w:val="21"/>
        </w:rPr>
        <w:t>Redis</w:t>
      </w:r>
      <w:proofErr w:type="spellEnd"/>
      <w:proofErr w:type="gramStart"/>
      <w:r>
        <w:rPr>
          <w:rFonts w:eastAsia="楷体" w:hint="eastAsia"/>
          <w:szCs w:val="21"/>
        </w:rPr>
        <w:t>.</w:t>
      </w:r>
      <w:r>
        <w:rPr>
          <w:rFonts w:eastAsia="楷体"/>
          <w:szCs w:val="21"/>
        </w:rPr>
        <w:t>.</w:t>
      </w:r>
      <w:proofErr w:type="gramEnd"/>
      <w:r>
        <w:rPr>
          <w:rFonts w:eastAsia="楷体" w:hint="eastAsia"/>
          <w:szCs w:val="21"/>
        </w:rPr>
        <w:t xml:space="preserve"> </w:t>
      </w:r>
      <w:r>
        <w:rPr>
          <w:rFonts w:eastAsia="楷体"/>
          <w:szCs w:val="21"/>
        </w:rPr>
        <w:t>The system contains two parts</w:t>
      </w:r>
      <w:r>
        <w:rPr>
          <w:rFonts w:eastAsia="楷体" w:hint="eastAsia"/>
          <w:szCs w:val="21"/>
        </w:rPr>
        <w:t xml:space="preserve">, </w:t>
      </w:r>
      <w:r>
        <w:rPr>
          <w:rFonts w:eastAsia="楷体"/>
          <w:szCs w:val="21"/>
        </w:rPr>
        <w:t>the backend API Center and front-end web pages.</w:t>
      </w:r>
      <w:r>
        <w:rPr>
          <w:rFonts w:eastAsia="楷体" w:hint="eastAsia"/>
          <w:szCs w:val="21"/>
        </w:rPr>
        <w:t xml:space="preserve"> The development of the system adopts </w:t>
      </w:r>
      <w:proofErr w:type="spellStart"/>
      <w:r>
        <w:rPr>
          <w:rFonts w:eastAsia="楷体" w:hint="eastAsia"/>
          <w:szCs w:val="21"/>
        </w:rPr>
        <w:t>WebStorm</w:t>
      </w:r>
      <w:proofErr w:type="spellEnd"/>
      <w:r>
        <w:rPr>
          <w:rFonts w:eastAsia="楷体" w:hint="eastAsia"/>
          <w:szCs w:val="21"/>
        </w:rPr>
        <w:t xml:space="preserve"> editor, and the client uses Chrome browser as the running environment. Through the realization of the system, the ability of system analysis, design and implementation can be cultivated.</w:t>
      </w:r>
    </w:p>
    <w:p w:rsidR="00CF6CF1" w:rsidRDefault="00784648">
      <w:pPr>
        <w:spacing w:line="400" w:lineRule="exact"/>
        <w:ind w:leftChars="400" w:left="840" w:rightChars="200" w:right="420"/>
        <w:rPr>
          <w:rFonts w:eastAsia="楷体"/>
          <w:szCs w:val="21"/>
        </w:rPr>
      </w:pPr>
      <w:r>
        <w:rPr>
          <w:rFonts w:eastAsia="楷体" w:hint="eastAsia"/>
          <w:szCs w:val="21"/>
        </w:rPr>
        <w:t xml:space="preserve">  </w:t>
      </w:r>
    </w:p>
    <w:p w:rsidR="00CF6CF1" w:rsidRDefault="00784648">
      <w:pPr>
        <w:spacing w:line="400" w:lineRule="exact"/>
        <w:ind w:leftChars="400" w:left="840" w:rightChars="200" w:right="420"/>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eastAsia="楷体" w:hint="eastAsia"/>
          <w:b/>
          <w:color w:val="000000"/>
          <w:kern w:val="0"/>
          <w:szCs w:val="21"/>
        </w:rPr>
        <w:t xml:space="preserve"> </w:t>
      </w:r>
      <w:r>
        <w:rPr>
          <w:rFonts w:eastAsia="楷体"/>
          <w:szCs w:val="21"/>
        </w:rPr>
        <w:t>MySQL</w:t>
      </w:r>
      <w:r>
        <w:rPr>
          <w:rFonts w:eastAsia="楷体" w:hint="eastAsia"/>
          <w:szCs w:val="21"/>
        </w:rPr>
        <w:t xml:space="preserve">; </w:t>
      </w:r>
      <w:proofErr w:type="spellStart"/>
      <w:r>
        <w:rPr>
          <w:rFonts w:eastAsia="楷体" w:hint="eastAsia"/>
          <w:szCs w:val="21"/>
        </w:rPr>
        <w:t>Redis</w:t>
      </w:r>
      <w:proofErr w:type="spellEnd"/>
      <w:r>
        <w:rPr>
          <w:rFonts w:eastAsia="楷体" w:hint="eastAsia"/>
          <w:szCs w:val="21"/>
        </w:rPr>
        <w:t xml:space="preserve">; </w:t>
      </w:r>
      <w:r>
        <w:rPr>
          <w:rFonts w:eastAsia="楷体"/>
          <w:szCs w:val="21"/>
        </w:rPr>
        <w:t>Express</w:t>
      </w:r>
      <w:r>
        <w:rPr>
          <w:rFonts w:eastAsia="楷体" w:hint="eastAsia"/>
          <w:szCs w:val="21"/>
        </w:rPr>
        <w:t xml:space="preserve">; </w:t>
      </w:r>
      <w:r>
        <w:rPr>
          <w:rFonts w:eastAsia="楷体"/>
          <w:szCs w:val="21"/>
        </w:rPr>
        <w:t>Event-driven</w:t>
      </w:r>
      <w:r>
        <w:rPr>
          <w:rFonts w:eastAsia="楷体" w:hint="eastAsia"/>
          <w:szCs w:val="21"/>
        </w:rPr>
        <w:t>; Asynchronous I/O</w:t>
      </w:r>
    </w:p>
    <w:p w:rsidR="00CF6CF1" w:rsidRDefault="00784648">
      <w:pPr>
        <w:spacing w:line="400" w:lineRule="exact"/>
        <w:rPr>
          <w:rFonts w:ascii="黑体" w:eastAsia="黑体" w:hAnsi="黑体"/>
          <w:sz w:val="32"/>
        </w:rPr>
      </w:pPr>
      <w:r>
        <w:rPr>
          <w:rFonts w:ascii="黑体" w:eastAsia="黑体" w:hAnsi="黑体"/>
          <w:sz w:val="32"/>
        </w:rPr>
        <w:br w:type="page"/>
      </w:r>
    </w:p>
    <w:p w:rsidR="0096477D" w:rsidRDefault="0096477D" w:rsidP="0096477D">
      <w:pPr>
        <w:pStyle w:val="af2"/>
      </w:pPr>
      <w:r>
        <w:lastRenderedPageBreak/>
        <w:t>目录</w:t>
      </w:r>
    </w:p>
    <w:bookmarkStart w:id="16" w:name="_Toc28290"/>
    <w:bookmarkStart w:id="17" w:name="_Toc513719435"/>
    <w:bookmarkStart w:id="18" w:name="_Toc451617087"/>
    <w:bookmarkStart w:id="19" w:name="_Toc513746085"/>
    <w:bookmarkStart w:id="20" w:name="_Toc3537"/>
    <w:bookmarkStart w:id="21" w:name="_Toc10335"/>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rFonts w:ascii="黑体" w:eastAsia="黑体" w:hAnsi="黑体"/>
          <w:sz w:val="32"/>
        </w:rPr>
        <w:fldChar w:fldCharType="begin"/>
      </w:r>
      <w:r>
        <w:rPr>
          <w:rFonts w:ascii="黑体" w:eastAsia="黑体" w:hAnsi="黑体"/>
          <w:sz w:val="32"/>
        </w:rPr>
        <w:instrText xml:space="preserve"> </w:instrText>
      </w:r>
      <w:r>
        <w:rPr>
          <w:rFonts w:ascii="黑体" w:eastAsia="黑体" w:hAnsi="黑体" w:hint="eastAsia"/>
          <w:sz w:val="32"/>
        </w:rPr>
        <w:instrText>TOC \o "1-3" \u</w:instrText>
      </w:r>
      <w:r>
        <w:rPr>
          <w:rFonts w:ascii="黑体" w:eastAsia="黑体" w:hAnsi="黑体"/>
          <w:sz w:val="32"/>
        </w:rPr>
        <w:instrText xml:space="preserve"> </w:instrText>
      </w:r>
      <w:r>
        <w:rPr>
          <w:rFonts w:ascii="黑体" w:eastAsia="黑体" w:hAnsi="黑体"/>
          <w:sz w:val="32"/>
        </w:rPr>
        <w:fldChar w:fldCharType="separate"/>
      </w:r>
      <w:r>
        <w:rPr>
          <w:noProof/>
        </w:rPr>
        <w:t>1</w:t>
      </w:r>
      <w:r>
        <w:rPr>
          <w:rFonts w:ascii="宋体" w:eastAsia="宋体" w:hAnsi="宋体" w:cs="宋体" w:hint="eastAsia"/>
          <w:noProof/>
        </w:rPr>
        <w:t>绪论</w:t>
      </w:r>
      <w:r>
        <w:rPr>
          <w:noProof/>
        </w:rPr>
        <w:tab/>
      </w:r>
      <w:r>
        <w:rPr>
          <w:noProof/>
        </w:rPr>
        <w:fldChar w:fldCharType="begin"/>
      </w:r>
      <w:r>
        <w:rPr>
          <w:noProof/>
        </w:rPr>
        <w:instrText xml:space="preserve"> PAGEREF _Toc515121338 \h </w:instrText>
      </w:r>
      <w:r>
        <w:rPr>
          <w:noProof/>
        </w:rPr>
      </w:r>
      <w:r>
        <w:rPr>
          <w:noProof/>
        </w:rPr>
        <w:fldChar w:fldCharType="separate"/>
      </w:r>
      <w:r w:rsidR="00F40443">
        <w:rPr>
          <w:noProof/>
        </w:rPr>
        <w:t>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1.1 </w:t>
      </w:r>
      <w:r>
        <w:rPr>
          <w:rFonts w:ascii="宋体" w:eastAsia="宋体" w:hAnsi="宋体" w:cs="宋体" w:hint="eastAsia"/>
          <w:noProof/>
        </w:rPr>
        <w:t>概述</w:t>
      </w:r>
      <w:r>
        <w:rPr>
          <w:noProof/>
        </w:rPr>
        <w:tab/>
      </w:r>
      <w:r>
        <w:rPr>
          <w:noProof/>
        </w:rPr>
        <w:fldChar w:fldCharType="begin"/>
      </w:r>
      <w:r>
        <w:rPr>
          <w:noProof/>
        </w:rPr>
        <w:instrText xml:space="preserve"> PAGEREF _Toc515121339 \h </w:instrText>
      </w:r>
      <w:r>
        <w:rPr>
          <w:noProof/>
        </w:rPr>
      </w:r>
      <w:r>
        <w:rPr>
          <w:noProof/>
        </w:rPr>
        <w:fldChar w:fldCharType="separate"/>
      </w:r>
      <w:r w:rsidR="00F40443">
        <w:rPr>
          <w:noProof/>
        </w:rPr>
        <w:t>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sidRPr="00E71820">
        <w:rPr>
          <w:noProof/>
        </w:rPr>
        <w:t xml:space="preserve">1.2 </w:t>
      </w:r>
      <w:r w:rsidRPr="00E71820">
        <w:rPr>
          <w:rFonts w:ascii="宋体" w:eastAsia="宋体" w:hAnsi="宋体" w:cs="宋体" w:hint="eastAsia"/>
          <w:noProof/>
        </w:rPr>
        <w:t>选题意义</w:t>
      </w:r>
      <w:r>
        <w:rPr>
          <w:noProof/>
        </w:rPr>
        <w:tab/>
      </w:r>
      <w:r>
        <w:rPr>
          <w:noProof/>
        </w:rPr>
        <w:fldChar w:fldCharType="begin"/>
      </w:r>
      <w:r>
        <w:rPr>
          <w:noProof/>
        </w:rPr>
        <w:instrText xml:space="preserve"> PAGEREF _Toc515121340 \h </w:instrText>
      </w:r>
      <w:r>
        <w:rPr>
          <w:noProof/>
        </w:rPr>
      </w:r>
      <w:r>
        <w:rPr>
          <w:noProof/>
        </w:rPr>
        <w:fldChar w:fldCharType="separate"/>
      </w:r>
      <w:r w:rsidR="00F40443">
        <w:rPr>
          <w:noProof/>
        </w:rPr>
        <w:t>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sidRPr="00E71820">
        <w:rPr>
          <w:noProof/>
        </w:rPr>
        <w:t>1.3 JavaScript</w:t>
      </w:r>
      <w:r>
        <w:rPr>
          <w:rFonts w:ascii="宋体" w:eastAsia="宋体" w:hAnsi="宋体" w:cs="宋体" w:hint="eastAsia"/>
          <w:noProof/>
        </w:rPr>
        <w:t>在国内外的研发现状</w:t>
      </w:r>
      <w:r>
        <w:rPr>
          <w:noProof/>
        </w:rPr>
        <w:tab/>
      </w:r>
      <w:r>
        <w:rPr>
          <w:noProof/>
        </w:rPr>
        <w:fldChar w:fldCharType="begin"/>
      </w:r>
      <w:r>
        <w:rPr>
          <w:noProof/>
        </w:rPr>
        <w:instrText xml:space="preserve"> PAGEREF _Toc515121341 \h </w:instrText>
      </w:r>
      <w:r>
        <w:rPr>
          <w:noProof/>
        </w:rPr>
      </w:r>
      <w:r>
        <w:rPr>
          <w:noProof/>
        </w:rPr>
        <w:fldChar w:fldCharType="separate"/>
      </w:r>
      <w:r w:rsidR="00F40443">
        <w:rPr>
          <w:noProof/>
        </w:rPr>
        <w:t>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1.</w:t>
      </w:r>
      <w:r w:rsidRPr="00E71820">
        <w:rPr>
          <w:noProof/>
        </w:rPr>
        <w:t>4</w:t>
      </w:r>
      <w:r>
        <w:rPr>
          <w:noProof/>
        </w:rPr>
        <w:t xml:space="preserve"> </w:t>
      </w:r>
      <w:r>
        <w:rPr>
          <w:rFonts w:ascii="宋体" w:eastAsia="宋体" w:hAnsi="宋体" w:cs="宋体" w:hint="eastAsia"/>
          <w:noProof/>
        </w:rPr>
        <w:t>系统的开发方法</w:t>
      </w:r>
      <w:r>
        <w:rPr>
          <w:noProof/>
        </w:rPr>
        <w:tab/>
      </w:r>
      <w:r>
        <w:rPr>
          <w:noProof/>
        </w:rPr>
        <w:fldChar w:fldCharType="begin"/>
      </w:r>
      <w:r>
        <w:rPr>
          <w:noProof/>
        </w:rPr>
        <w:instrText xml:space="preserve"> PAGEREF _Toc515121342 \h </w:instrText>
      </w:r>
      <w:r>
        <w:rPr>
          <w:noProof/>
        </w:rPr>
      </w:r>
      <w:r>
        <w:rPr>
          <w:noProof/>
        </w:rPr>
        <w:fldChar w:fldCharType="separate"/>
      </w:r>
      <w:r w:rsidR="00F40443">
        <w:rPr>
          <w:noProof/>
        </w:rPr>
        <w:t>2</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1.5 </w:t>
      </w:r>
      <w:r>
        <w:rPr>
          <w:rFonts w:ascii="宋体" w:eastAsia="宋体" w:hAnsi="宋体" w:cs="宋体" w:hint="eastAsia"/>
          <w:noProof/>
        </w:rPr>
        <w:t>论文研究的主要内容</w:t>
      </w:r>
      <w:r>
        <w:rPr>
          <w:noProof/>
        </w:rPr>
        <w:tab/>
      </w:r>
      <w:r>
        <w:rPr>
          <w:noProof/>
        </w:rPr>
        <w:fldChar w:fldCharType="begin"/>
      </w:r>
      <w:r>
        <w:rPr>
          <w:noProof/>
        </w:rPr>
        <w:instrText xml:space="preserve"> PAGEREF _Toc515121343 \h </w:instrText>
      </w:r>
      <w:r>
        <w:rPr>
          <w:noProof/>
        </w:rPr>
      </w:r>
      <w:r>
        <w:rPr>
          <w:noProof/>
        </w:rPr>
        <w:fldChar w:fldCharType="separate"/>
      </w:r>
      <w:r w:rsidR="00F40443">
        <w:rPr>
          <w:noProof/>
        </w:rPr>
        <w:t>2</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1.6 </w:t>
      </w:r>
      <w:r>
        <w:rPr>
          <w:rFonts w:ascii="宋体" w:eastAsia="宋体" w:hAnsi="宋体" w:cs="宋体" w:hint="eastAsia"/>
          <w:noProof/>
        </w:rPr>
        <w:t>论文组织与结构</w:t>
      </w:r>
      <w:r>
        <w:rPr>
          <w:noProof/>
        </w:rPr>
        <w:tab/>
      </w:r>
      <w:r>
        <w:rPr>
          <w:noProof/>
        </w:rPr>
        <w:fldChar w:fldCharType="begin"/>
      </w:r>
      <w:r>
        <w:rPr>
          <w:noProof/>
        </w:rPr>
        <w:instrText xml:space="preserve"> PAGEREF _Toc515121344 \h </w:instrText>
      </w:r>
      <w:r>
        <w:rPr>
          <w:noProof/>
        </w:rPr>
      </w:r>
      <w:r>
        <w:rPr>
          <w:noProof/>
        </w:rPr>
        <w:fldChar w:fldCharType="separate"/>
      </w:r>
      <w:r w:rsidR="00F40443">
        <w:rPr>
          <w:noProof/>
        </w:rPr>
        <w:t>3</w:t>
      </w:r>
      <w:r>
        <w:rPr>
          <w:noProof/>
        </w:rPr>
        <w:fldChar w:fldCharType="end"/>
      </w:r>
    </w:p>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sidRPr="00E71820">
        <w:rPr>
          <w:rFonts w:ascii="黑体" w:hAnsi="黑体"/>
          <w:noProof/>
        </w:rPr>
        <w:t xml:space="preserve">2 </w:t>
      </w:r>
      <w:r w:rsidRPr="00E71820">
        <w:rPr>
          <w:rFonts w:ascii="宋体" w:eastAsia="宋体" w:hAnsi="宋体" w:cs="宋体" w:hint="eastAsia"/>
          <w:noProof/>
        </w:rPr>
        <w:t>相关概念及技术简介</w:t>
      </w:r>
      <w:r>
        <w:rPr>
          <w:noProof/>
        </w:rPr>
        <w:tab/>
      </w:r>
      <w:r>
        <w:rPr>
          <w:noProof/>
        </w:rPr>
        <w:fldChar w:fldCharType="begin"/>
      </w:r>
      <w:r>
        <w:rPr>
          <w:noProof/>
        </w:rPr>
        <w:instrText xml:space="preserve"> PAGEREF _Toc515121345 \h </w:instrText>
      </w:r>
      <w:r>
        <w:rPr>
          <w:noProof/>
        </w:rPr>
      </w:r>
      <w:r>
        <w:rPr>
          <w:noProof/>
        </w:rPr>
        <w:fldChar w:fldCharType="separate"/>
      </w:r>
      <w:r w:rsidR="00F40443">
        <w:rPr>
          <w:noProof/>
        </w:rPr>
        <w:t>4</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2.1 </w:t>
      </w:r>
      <w:r>
        <w:rPr>
          <w:rFonts w:ascii="宋体" w:eastAsia="宋体" w:hAnsi="宋体" w:cs="宋体" w:hint="eastAsia"/>
          <w:noProof/>
        </w:rPr>
        <w:t>网络体系架构</w:t>
      </w:r>
      <w:r>
        <w:rPr>
          <w:noProof/>
        </w:rPr>
        <w:tab/>
      </w:r>
      <w:r>
        <w:rPr>
          <w:noProof/>
        </w:rPr>
        <w:fldChar w:fldCharType="begin"/>
      </w:r>
      <w:r>
        <w:rPr>
          <w:noProof/>
        </w:rPr>
        <w:instrText xml:space="preserve"> PAGEREF _Toc515121346 \h </w:instrText>
      </w:r>
      <w:r>
        <w:rPr>
          <w:noProof/>
        </w:rPr>
      </w:r>
      <w:r>
        <w:rPr>
          <w:noProof/>
        </w:rPr>
        <w:fldChar w:fldCharType="separate"/>
      </w:r>
      <w:r w:rsidR="00F40443">
        <w:rPr>
          <w:noProof/>
        </w:rPr>
        <w:t>4</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2.2 Node.js</w:t>
      </w:r>
      <w:r>
        <w:rPr>
          <w:noProof/>
        </w:rPr>
        <w:tab/>
      </w:r>
      <w:r>
        <w:rPr>
          <w:noProof/>
        </w:rPr>
        <w:fldChar w:fldCharType="begin"/>
      </w:r>
      <w:r>
        <w:rPr>
          <w:noProof/>
        </w:rPr>
        <w:instrText xml:space="preserve"> PAGEREF _Toc515121347 \h </w:instrText>
      </w:r>
      <w:r>
        <w:rPr>
          <w:noProof/>
        </w:rPr>
      </w:r>
      <w:r>
        <w:rPr>
          <w:noProof/>
        </w:rPr>
        <w:fldChar w:fldCharType="separate"/>
      </w:r>
      <w:r w:rsidR="00F40443">
        <w:rPr>
          <w:noProof/>
        </w:rPr>
        <w:t>4</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2.3 Express</w:t>
      </w:r>
      <w:r>
        <w:rPr>
          <w:noProof/>
        </w:rPr>
        <w:tab/>
      </w:r>
      <w:r>
        <w:rPr>
          <w:noProof/>
        </w:rPr>
        <w:fldChar w:fldCharType="begin"/>
      </w:r>
      <w:r>
        <w:rPr>
          <w:noProof/>
        </w:rPr>
        <w:instrText xml:space="preserve"> PAGEREF _Toc515121348 \h </w:instrText>
      </w:r>
      <w:r>
        <w:rPr>
          <w:noProof/>
        </w:rPr>
      </w:r>
      <w:r>
        <w:rPr>
          <w:noProof/>
        </w:rPr>
        <w:fldChar w:fldCharType="separate"/>
      </w:r>
      <w:r w:rsidR="00F40443">
        <w:rPr>
          <w:noProof/>
        </w:rPr>
        <w:t>5</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2.4 </w:t>
      </w:r>
      <w:r>
        <w:rPr>
          <w:rFonts w:ascii="宋体" w:eastAsia="宋体" w:hAnsi="宋体" w:cs="宋体" w:hint="eastAsia"/>
          <w:noProof/>
        </w:rPr>
        <w:t>数据库技术</w:t>
      </w:r>
      <w:r>
        <w:rPr>
          <w:noProof/>
        </w:rPr>
        <w:tab/>
      </w:r>
      <w:r>
        <w:rPr>
          <w:noProof/>
        </w:rPr>
        <w:fldChar w:fldCharType="begin"/>
      </w:r>
      <w:r>
        <w:rPr>
          <w:noProof/>
        </w:rPr>
        <w:instrText xml:space="preserve"> PAGEREF _Toc515121349 \h </w:instrText>
      </w:r>
      <w:r>
        <w:rPr>
          <w:noProof/>
        </w:rPr>
      </w:r>
      <w:r>
        <w:rPr>
          <w:noProof/>
        </w:rPr>
        <w:fldChar w:fldCharType="separate"/>
      </w:r>
      <w:r w:rsidR="00F40443">
        <w:rPr>
          <w:noProof/>
        </w:rPr>
        <w:t>5</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2.5 MySQL</w:t>
      </w:r>
      <w:r>
        <w:rPr>
          <w:noProof/>
        </w:rPr>
        <w:tab/>
      </w:r>
      <w:r>
        <w:rPr>
          <w:noProof/>
        </w:rPr>
        <w:fldChar w:fldCharType="begin"/>
      </w:r>
      <w:r>
        <w:rPr>
          <w:noProof/>
        </w:rPr>
        <w:instrText xml:space="preserve"> PAGEREF _Toc515121350 \h </w:instrText>
      </w:r>
      <w:r>
        <w:rPr>
          <w:noProof/>
        </w:rPr>
      </w:r>
      <w:r>
        <w:rPr>
          <w:noProof/>
        </w:rPr>
        <w:fldChar w:fldCharType="separate"/>
      </w:r>
      <w:r w:rsidR="00F40443">
        <w:rPr>
          <w:noProof/>
        </w:rPr>
        <w:t>6</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2.6 </w:t>
      </w:r>
      <w:r w:rsidRPr="00E71820">
        <w:rPr>
          <w:noProof/>
        </w:rPr>
        <w:t>Redis</w:t>
      </w:r>
      <w:r>
        <w:rPr>
          <w:noProof/>
        </w:rPr>
        <w:tab/>
      </w:r>
      <w:r>
        <w:rPr>
          <w:noProof/>
        </w:rPr>
        <w:fldChar w:fldCharType="begin"/>
      </w:r>
      <w:r>
        <w:rPr>
          <w:noProof/>
        </w:rPr>
        <w:instrText xml:space="preserve"> PAGEREF _Toc515121351 \h </w:instrText>
      </w:r>
      <w:r>
        <w:rPr>
          <w:noProof/>
        </w:rPr>
      </w:r>
      <w:r>
        <w:rPr>
          <w:noProof/>
        </w:rPr>
        <w:fldChar w:fldCharType="separate"/>
      </w:r>
      <w:r w:rsidR="00F40443">
        <w:rPr>
          <w:noProof/>
        </w:rPr>
        <w:t>6</w:t>
      </w:r>
      <w:r>
        <w:rPr>
          <w:noProof/>
        </w:rPr>
        <w:fldChar w:fldCharType="end"/>
      </w:r>
    </w:p>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sidRPr="00E71820">
        <w:rPr>
          <w:rFonts w:ascii="宋体" w:hAnsi="宋体"/>
          <w:noProof/>
        </w:rPr>
        <w:t xml:space="preserve">3 </w:t>
      </w:r>
      <w:r w:rsidRPr="00E71820">
        <w:rPr>
          <w:rFonts w:ascii="宋体" w:eastAsia="宋体" w:hAnsi="宋体" w:cs="宋体" w:hint="eastAsia"/>
          <w:noProof/>
        </w:rPr>
        <w:t>系统分析</w:t>
      </w:r>
      <w:r>
        <w:rPr>
          <w:noProof/>
        </w:rPr>
        <w:tab/>
      </w:r>
      <w:r>
        <w:rPr>
          <w:noProof/>
        </w:rPr>
        <w:fldChar w:fldCharType="begin"/>
      </w:r>
      <w:r>
        <w:rPr>
          <w:noProof/>
        </w:rPr>
        <w:instrText xml:space="preserve"> PAGEREF _Toc515121352 \h </w:instrText>
      </w:r>
      <w:r>
        <w:rPr>
          <w:noProof/>
        </w:rPr>
      </w:r>
      <w:r>
        <w:rPr>
          <w:noProof/>
        </w:rPr>
        <w:fldChar w:fldCharType="separate"/>
      </w:r>
      <w:r w:rsidR="00F40443">
        <w:rPr>
          <w:noProof/>
        </w:rPr>
        <w:t>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3.1 </w:t>
      </w:r>
      <w:r>
        <w:rPr>
          <w:rFonts w:ascii="宋体" w:eastAsia="宋体" w:hAnsi="宋体" w:cs="宋体" w:hint="eastAsia"/>
          <w:noProof/>
        </w:rPr>
        <w:t>系统功能分析</w:t>
      </w:r>
      <w:r>
        <w:rPr>
          <w:noProof/>
        </w:rPr>
        <w:tab/>
      </w:r>
      <w:r>
        <w:rPr>
          <w:noProof/>
        </w:rPr>
        <w:fldChar w:fldCharType="begin"/>
      </w:r>
      <w:r>
        <w:rPr>
          <w:noProof/>
        </w:rPr>
        <w:instrText xml:space="preserve"> PAGEREF _Toc515121353 \h </w:instrText>
      </w:r>
      <w:r>
        <w:rPr>
          <w:noProof/>
        </w:rPr>
      </w:r>
      <w:r>
        <w:rPr>
          <w:noProof/>
        </w:rPr>
        <w:fldChar w:fldCharType="separate"/>
      </w:r>
      <w:r w:rsidR="00F40443">
        <w:rPr>
          <w:noProof/>
        </w:rPr>
        <w:t>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3.2 </w:t>
      </w:r>
      <w:r>
        <w:rPr>
          <w:rFonts w:ascii="宋体" w:eastAsia="宋体" w:hAnsi="宋体" w:cs="宋体" w:hint="eastAsia"/>
          <w:noProof/>
        </w:rPr>
        <w:t>可行性分析</w:t>
      </w:r>
      <w:r>
        <w:rPr>
          <w:noProof/>
        </w:rPr>
        <w:tab/>
      </w:r>
      <w:r>
        <w:rPr>
          <w:noProof/>
        </w:rPr>
        <w:fldChar w:fldCharType="begin"/>
      </w:r>
      <w:r>
        <w:rPr>
          <w:noProof/>
        </w:rPr>
        <w:instrText xml:space="preserve"> PAGEREF _Toc515121354 \h </w:instrText>
      </w:r>
      <w:r>
        <w:rPr>
          <w:noProof/>
        </w:rPr>
      </w:r>
      <w:r>
        <w:rPr>
          <w:noProof/>
        </w:rPr>
        <w:fldChar w:fldCharType="separate"/>
      </w:r>
      <w:r w:rsidR="00F40443">
        <w:rPr>
          <w:noProof/>
        </w:rPr>
        <w:t>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3.3 </w:t>
      </w:r>
      <w:r>
        <w:rPr>
          <w:rFonts w:ascii="宋体" w:eastAsia="宋体" w:hAnsi="宋体" w:cs="宋体" w:hint="eastAsia"/>
          <w:noProof/>
        </w:rPr>
        <w:t>外部角色</w:t>
      </w:r>
      <w:r>
        <w:rPr>
          <w:noProof/>
        </w:rPr>
        <w:tab/>
      </w:r>
      <w:r>
        <w:rPr>
          <w:noProof/>
        </w:rPr>
        <w:fldChar w:fldCharType="begin"/>
      </w:r>
      <w:r>
        <w:rPr>
          <w:noProof/>
        </w:rPr>
        <w:instrText xml:space="preserve"> PAGEREF _Toc515121355 \h </w:instrText>
      </w:r>
      <w:r>
        <w:rPr>
          <w:noProof/>
        </w:rPr>
      </w:r>
      <w:r>
        <w:rPr>
          <w:noProof/>
        </w:rPr>
        <w:fldChar w:fldCharType="separate"/>
      </w:r>
      <w:r w:rsidR="00F40443">
        <w:rPr>
          <w:noProof/>
        </w:rPr>
        <w:t>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3.4 </w:t>
      </w:r>
      <w:r>
        <w:rPr>
          <w:rFonts w:ascii="宋体" w:eastAsia="宋体" w:hAnsi="宋体" w:cs="宋体" w:hint="eastAsia"/>
          <w:noProof/>
        </w:rPr>
        <w:t>需求分析</w:t>
      </w:r>
      <w:r>
        <w:rPr>
          <w:noProof/>
        </w:rPr>
        <w:tab/>
      </w:r>
      <w:r>
        <w:rPr>
          <w:noProof/>
        </w:rPr>
        <w:fldChar w:fldCharType="begin"/>
      </w:r>
      <w:r>
        <w:rPr>
          <w:noProof/>
        </w:rPr>
        <w:instrText xml:space="preserve"> PAGEREF _Toc515121356 \h </w:instrText>
      </w:r>
      <w:r>
        <w:rPr>
          <w:noProof/>
        </w:rPr>
      </w:r>
      <w:r>
        <w:rPr>
          <w:noProof/>
        </w:rPr>
        <w:fldChar w:fldCharType="separate"/>
      </w:r>
      <w:r w:rsidR="00F40443">
        <w:rPr>
          <w:noProof/>
        </w:rPr>
        <w:t>7</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 xml:space="preserve">3.4.1 </w:t>
      </w:r>
      <w:r>
        <w:rPr>
          <w:rFonts w:ascii="宋体" w:eastAsia="宋体" w:hAnsi="宋体" w:cs="宋体" w:hint="eastAsia"/>
          <w:noProof/>
        </w:rPr>
        <w:t>系统的顶层用例</w:t>
      </w:r>
      <w:r>
        <w:rPr>
          <w:noProof/>
        </w:rPr>
        <w:tab/>
      </w:r>
      <w:r>
        <w:rPr>
          <w:noProof/>
        </w:rPr>
        <w:fldChar w:fldCharType="begin"/>
      </w:r>
      <w:r>
        <w:rPr>
          <w:noProof/>
        </w:rPr>
        <w:instrText xml:space="preserve"> PAGEREF _Toc515121357 \h </w:instrText>
      </w:r>
      <w:r>
        <w:rPr>
          <w:noProof/>
        </w:rPr>
      </w:r>
      <w:r>
        <w:rPr>
          <w:noProof/>
        </w:rPr>
        <w:fldChar w:fldCharType="separate"/>
      </w:r>
      <w:r w:rsidR="00F40443">
        <w:rPr>
          <w:noProof/>
        </w:rPr>
        <w:t>7</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 xml:space="preserve">3.4.2 </w:t>
      </w:r>
      <w:r>
        <w:rPr>
          <w:rFonts w:ascii="宋体" w:eastAsia="宋体" w:hAnsi="宋体" w:cs="宋体" w:hint="eastAsia"/>
          <w:noProof/>
        </w:rPr>
        <w:t>用户管理用例</w:t>
      </w:r>
      <w:r>
        <w:rPr>
          <w:noProof/>
        </w:rPr>
        <w:tab/>
      </w:r>
      <w:r>
        <w:rPr>
          <w:noProof/>
        </w:rPr>
        <w:fldChar w:fldCharType="begin"/>
      </w:r>
      <w:r>
        <w:rPr>
          <w:noProof/>
        </w:rPr>
        <w:instrText xml:space="preserve"> PAGEREF _Toc515121358 \h </w:instrText>
      </w:r>
      <w:r>
        <w:rPr>
          <w:noProof/>
        </w:rPr>
      </w:r>
      <w:r>
        <w:rPr>
          <w:noProof/>
        </w:rPr>
        <w:fldChar w:fldCharType="separate"/>
      </w:r>
      <w:r w:rsidR="00F40443">
        <w:rPr>
          <w:noProof/>
        </w:rPr>
        <w:t>8</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 xml:space="preserve">3.4.3 </w:t>
      </w:r>
      <w:r>
        <w:rPr>
          <w:rFonts w:ascii="宋体" w:eastAsia="宋体" w:hAnsi="宋体" w:cs="宋体" w:hint="eastAsia"/>
          <w:noProof/>
        </w:rPr>
        <w:t>视频管理用例</w:t>
      </w:r>
      <w:r>
        <w:rPr>
          <w:noProof/>
        </w:rPr>
        <w:tab/>
      </w:r>
      <w:r>
        <w:rPr>
          <w:noProof/>
        </w:rPr>
        <w:fldChar w:fldCharType="begin"/>
      </w:r>
      <w:r>
        <w:rPr>
          <w:noProof/>
        </w:rPr>
        <w:instrText xml:space="preserve"> PAGEREF _Toc515121359 \h </w:instrText>
      </w:r>
      <w:r>
        <w:rPr>
          <w:noProof/>
        </w:rPr>
      </w:r>
      <w:r>
        <w:rPr>
          <w:noProof/>
        </w:rPr>
        <w:fldChar w:fldCharType="separate"/>
      </w:r>
      <w:r w:rsidR="00F40443">
        <w:rPr>
          <w:noProof/>
        </w:rPr>
        <w:t>9</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 xml:space="preserve">3.4.4 </w:t>
      </w:r>
      <w:r>
        <w:rPr>
          <w:rFonts w:ascii="宋体" w:eastAsia="宋体" w:hAnsi="宋体" w:cs="宋体" w:hint="eastAsia"/>
          <w:noProof/>
        </w:rPr>
        <w:t>评论管理用例</w:t>
      </w:r>
      <w:r>
        <w:rPr>
          <w:noProof/>
        </w:rPr>
        <w:tab/>
      </w:r>
      <w:r>
        <w:rPr>
          <w:noProof/>
        </w:rPr>
        <w:fldChar w:fldCharType="begin"/>
      </w:r>
      <w:r>
        <w:rPr>
          <w:noProof/>
        </w:rPr>
        <w:instrText xml:space="preserve"> PAGEREF _Toc515121360 \h </w:instrText>
      </w:r>
      <w:r>
        <w:rPr>
          <w:noProof/>
        </w:rPr>
      </w:r>
      <w:r>
        <w:rPr>
          <w:noProof/>
        </w:rPr>
        <w:fldChar w:fldCharType="separate"/>
      </w:r>
      <w:r w:rsidR="00F40443">
        <w:rPr>
          <w:noProof/>
        </w:rPr>
        <w:t>12</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3.5 </w:t>
      </w:r>
      <w:r>
        <w:rPr>
          <w:rFonts w:ascii="宋体" w:eastAsia="宋体" w:hAnsi="宋体" w:cs="宋体" w:hint="eastAsia"/>
          <w:noProof/>
        </w:rPr>
        <w:t>数据字典</w:t>
      </w:r>
      <w:r>
        <w:rPr>
          <w:noProof/>
        </w:rPr>
        <w:tab/>
      </w:r>
      <w:r>
        <w:rPr>
          <w:noProof/>
        </w:rPr>
        <w:fldChar w:fldCharType="begin"/>
      </w:r>
      <w:r>
        <w:rPr>
          <w:noProof/>
        </w:rPr>
        <w:instrText xml:space="preserve"> PAGEREF _Toc515121361 \h </w:instrText>
      </w:r>
      <w:r>
        <w:rPr>
          <w:noProof/>
        </w:rPr>
      </w:r>
      <w:r>
        <w:rPr>
          <w:noProof/>
        </w:rPr>
        <w:fldChar w:fldCharType="separate"/>
      </w:r>
      <w:r w:rsidR="00F40443">
        <w:rPr>
          <w:noProof/>
        </w:rPr>
        <w:t>15</w:t>
      </w:r>
      <w:r>
        <w:rPr>
          <w:noProof/>
        </w:rPr>
        <w:fldChar w:fldCharType="end"/>
      </w:r>
    </w:p>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sidRPr="00E71820">
        <w:rPr>
          <w:rFonts w:ascii="黑体" w:hAnsi="黑体"/>
          <w:noProof/>
        </w:rPr>
        <w:t xml:space="preserve">4 </w:t>
      </w:r>
      <w:r w:rsidRPr="00E71820">
        <w:rPr>
          <w:rFonts w:ascii="宋体" w:eastAsia="宋体" w:hAnsi="宋体" w:cs="宋体" w:hint="eastAsia"/>
          <w:noProof/>
        </w:rPr>
        <w:t>系统概要设计</w:t>
      </w:r>
      <w:r>
        <w:rPr>
          <w:noProof/>
        </w:rPr>
        <w:tab/>
      </w:r>
      <w:r>
        <w:rPr>
          <w:noProof/>
        </w:rPr>
        <w:fldChar w:fldCharType="begin"/>
      </w:r>
      <w:r>
        <w:rPr>
          <w:noProof/>
        </w:rPr>
        <w:instrText xml:space="preserve"> PAGEREF _Toc515121362 \h </w:instrText>
      </w:r>
      <w:r>
        <w:rPr>
          <w:noProof/>
        </w:rPr>
      </w:r>
      <w:r>
        <w:rPr>
          <w:noProof/>
        </w:rPr>
        <w:fldChar w:fldCharType="separate"/>
      </w:r>
      <w:r w:rsidR="00F40443">
        <w:rPr>
          <w:noProof/>
        </w:rPr>
        <w:t>16</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4.1 </w:t>
      </w:r>
      <w:r>
        <w:rPr>
          <w:rFonts w:ascii="宋体" w:eastAsia="宋体" w:hAnsi="宋体" w:cs="宋体" w:hint="eastAsia"/>
          <w:noProof/>
        </w:rPr>
        <w:t>系统功能结构</w:t>
      </w:r>
      <w:r>
        <w:rPr>
          <w:noProof/>
        </w:rPr>
        <w:tab/>
      </w:r>
      <w:r>
        <w:rPr>
          <w:noProof/>
        </w:rPr>
        <w:fldChar w:fldCharType="begin"/>
      </w:r>
      <w:r>
        <w:rPr>
          <w:noProof/>
        </w:rPr>
        <w:instrText xml:space="preserve"> PAGEREF _Toc515121363 \h </w:instrText>
      </w:r>
      <w:r>
        <w:rPr>
          <w:noProof/>
        </w:rPr>
      </w:r>
      <w:r>
        <w:rPr>
          <w:noProof/>
        </w:rPr>
        <w:fldChar w:fldCharType="separate"/>
      </w:r>
      <w:r w:rsidR="00F40443">
        <w:rPr>
          <w:noProof/>
        </w:rPr>
        <w:t>16</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4.2 </w:t>
      </w:r>
      <w:r>
        <w:rPr>
          <w:rFonts w:ascii="宋体" w:eastAsia="宋体" w:hAnsi="宋体" w:cs="宋体" w:hint="eastAsia"/>
          <w:noProof/>
        </w:rPr>
        <w:t>数据库选择</w:t>
      </w:r>
      <w:r>
        <w:rPr>
          <w:noProof/>
        </w:rPr>
        <w:tab/>
      </w:r>
      <w:r>
        <w:rPr>
          <w:noProof/>
        </w:rPr>
        <w:fldChar w:fldCharType="begin"/>
      </w:r>
      <w:r>
        <w:rPr>
          <w:noProof/>
        </w:rPr>
        <w:instrText xml:space="preserve"> PAGEREF _Toc515121364 \h </w:instrText>
      </w:r>
      <w:r>
        <w:rPr>
          <w:noProof/>
        </w:rPr>
      </w:r>
      <w:r>
        <w:rPr>
          <w:noProof/>
        </w:rPr>
        <w:fldChar w:fldCharType="separate"/>
      </w:r>
      <w:r w:rsidR="00F40443">
        <w:rPr>
          <w:noProof/>
        </w:rPr>
        <w:t>16</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4.3 E-R</w:t>
      </w:r>
      <w:r>
        <w:rPr>
          <w:rFonts w:ascii="宋体" w:eastAsia="宋体" w:hAnsi="宋体" w:cs="宋体" w:hint="eastAsia"/>
          <w:noProof/>
        </w:rPr>
        <w:t>图</w:t>
      </w:r>
      <w:r>
        <w:rPr>
          <w:noProof/>
        </w:rPr>
        <w:tab/>
      </w:r>
      <w:r>
        <w:rPr>
          <w:noProof/>
        </w:rPr>
        <w:fldChar w:fldCharType="begin"/>
      </w:r>
      <w:r>
        <w:rPr>
          <w:noProof/>
        </w:rPr>
        <w:instrText xml:space="preserve"> PAGEREF _Toc515121365 \h </w:instrText>
      </w:r>
      <w:r>
        <w:rPr>
          <w:noProof/>
        </w:rPr>
      </w:r>
      <w:r>
        <w:rPr>
          <w:noProof/>
        </w:rPr>
        <w:fldChar w:fldCharType="separate"/>
      </w:r>
      <w:r w:rsidR="00F40443">
        <w:rPr>
          <w:noProof/>
        </w:rPr>
        <w:t>17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4.4 </w:t>
      </w:r>
      <w:r>
        <w:rPr>
          <w:rFonts w:ascii="宋体" w:eastAsia="宋体" w:hAnsi="宋体" w:cs="宋体" w:hint="eastAsia"/>
          <w:noProof/>
        </w:rPr>
        <w:t>数据逻辑结构设计</w:t>
      </w:r>
      <w:r>
        <w:rPr>
          <w:noProof/>
        </w:rPr>
        <w:tab/>
      </w:r>
      <w:r>
        <w:rPr>
          <w:noProof/>
        </w:rPr>
        <w:fldChar w:fldCharType="begin"/>
      </w:r>
      <w:r>
        <w:rPr>
          <w:noProof/>
        </w:rPr>
        <w:instrText xml:space="preserve"> PAGEREF _Toc515121366 \h </w:instrText>
      </w:r>
      <w:r>
        <w:rPr>
          <w:noProof/>
        </w:rPr>
      </w:r>
      <w:r>
        <w:rPr>
          <w:noProof/>
        </w:rPr>
        <w:fldChar w:fldCharType="separate"/>
      </w:r>
      <w:r w:rsidR="00F40443">
        <w:rPr>
          <w:noProof/>
        </w:rPr>
        <w:t>17</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 xml:space="preserve">4.4.1 </w:t>
      </w:r>
      <w:r>
        <w:rPr>
          <w:rFonts w:ascii="宋体" w:eastAsia="宋体" w:hAnsi="宋体" w:cs="宋体" w:hint="eastAsia"/>
          <w:noProof/>
        </w:rPr>
        <w:t>用户表</w:t>
      </w:r>
      <w:r>
        <w:rPr>
          <w:noProof/>
        </w:rPr>
        <w:tab/>
      </w:r>
      <w:r>
        <w:rPr>
          <w:noProof/>
        </w:rPr>
        <w:fldChar w:fldCharType="begin"/>
      </w:r>
      <w:r>
        <w:rPr>
          <w:noProof/>
        </w:rPr>
        <w:instrText xml:space="preserve"> PAGEREF _Toc515121367 \h </w:instrText>
      </w:r>
      <w:r>
        <w:rPr>
          <w:noProof/>
        </w:rPr>
      </w:r>
      <w:r>
        <w:rPr>
          <w:noProof/>
        </w:rPr>
        <w:fldChar w:fldCharType="separate"/>
      </w:r>
      <w:r w:rsidR="00F40443">
        <w:rPr>
          <w:noProof/>
        </w:rPr>
        <w:t>17</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4.4.</w:t>
      </w:r>
      <w:r w:rsidRPr="00E71820">
        <w:rPr>
          <w:noProof/>
        </w:rPr>
        <w:t>2</w:t>
      </w:r>
      <w:r>
        <w:rPr>
          <w:noProof/>
        </w:rPr>
        <w:t xml:space="preserve"> </w:t>
      </w:r>
      <w:r>
        <w:rPr>
          <w:rFonts w:ascii="宋体" w:eastAsia="宋体" w:hAnsi="宋体" w:cs="宋体" w:hint="eastAsia"/>
          <w:noProof/>
        </w:rPr>
        <w:t>用户信息扩展表</w:t>
      </w:r>
      <w:r>
        <w:rPr>
          <w:noProof/>
        </w:rPr>
        <w:tab/>
      </w:r>
      <w:r>
        <w:rPr>
          <w:noProof/>
        </w:rPr>
        <w:fldChar w:fldCharType="begin"/>
      </w:r>
      <w:r>
        <w:rPr>
          <w:noProof/>
        </w:rPr>
        <w:instrText xml:space="preserve"> PAGEREF _Toc515121368 \h </w:instrText>
      </w:r>
      <w:r>
        <w:rPr>
          <w:noProof/>
        </w:rPr>
      </w:r>
      <w:r>
        <w:rPr>
          <w:noProof/>
        </w:rPr>
        <w:fldChar w:fldCharType="separate"/>
      </w:r>
      <w:r w:rsidR="00F40443">
        <w:rPr>
          <w:noProof/>
        </w:rPr>
        <w:t>18</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lastRenderedPageBreak/>
        <w:t>4.4.</w:t>
      </w:r>
      <w:r w:rsidRPr="00E71820">
        <w:rPr>
          <w:noProof/>
        </w:rPr>
        <w:t>3</w:t>
      </w:r>
      <w:r>
        <w:rPr>
          <w:noProof/>
        </w:rPr>
        <w:t xml:space="preserve"> </w:t>
      </w:r>
      <w:r>
        <w:rPr>
          <w:rFonts w:ascii="宋体" w:eastAsia="宋体" w:hAnsi="宋体" w:cs="宋体" w:hint="eastAsia"/>
          <w:noProof/>
        </w:rPr>
        <w:t>视频表</w:t>
      </w:r>
      <w:r>
        <w:rPr>
          <w:noProof/>
        </w:rPr>
        <w:tab/>
      </w:r>
      <w:r>
        <w:rPr>
          <w:noProof/>
        </w:rPr>
        <w:fldChar w:fldCharType="begin"/>
      </w:r>
      <w:r>
        <w:rPr>
          <w:noProof/>
        </w:rPr>
        <w:instrText xml:space="preserve"> PAGEREF _Toc515121369 \h </w:instrText>
      </w:r>
      <w:r>
        <w:rPr>
          <w:noProof/>
        </w:rPr>
      </w:r>
      <w:r>
        <w:rPr>
          <w:noProof/>
        </w:rPr>
        <w:fldChar w:fldCharType="separate"/>
      </w:r>
      <w:r w:rsidR="00F40443">
        <w:rPr>
          <w:noProof/>
        </w:rPr>
        <w:t>18</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4.4.</w:t>
      </w:r>
      <w:r w:rsidRPr="00E71820">
        <w:rPr>
          <w:noProof/>
        </w:rPr>
        <w:t>4</w:t>
      </w:r>
      <w:r>
        <w:rPr>
          <w:noProof/>
        </w:rPr>
        <w:t xml:space="preserve"> </w:t>
      </w:r>
      <w:r>
        <w:rPr>
          <w:rFonts w:ascii="宋体" w:eastAsia="宋体" w:hAnsi="宋体" w:cs="宋体" w:hint="eastAsia"/>
          <w:noProof/>
        </w:rPr>
        <w:t>评论表</w:t>
      </w:r>
      <w:r>
        <w:rPr>
          <w:noProof/>
        </w:rPr>
        <w:tab/>
      </w:r>
      <w:r>
        <w:rPr>
          <w:noProof/>
        </w:rPr>
        <w:fldChar w:fldCharType="begin"/>
      </w:r>
      <w:r>
        <w:rPr>
          <w:noProof/>
        </w:rPr>
        <w:instrText xml:space="preserve"> PAGEREF _Toc515121370 \h </w:instrText>
      </w:r>
      <w:r>
        <w:rPr>
          <w:noProof/>
        </w:rPr>
      </w:r>
      <w:r>
        <w:rPr>
          <w:noProof/>
        </w:rPr>
        <w:fldChar w:fldCharType="separate"/>
      </w:r>
      <w:r w:rsidR="00F40443">
        <w:rPr>
          <w:noProof/>
        </w:rPr>
        <w:t>19</w:t>
      </w:r>
      <w:r>
        <w:rPr>
          <w:noProof/>
        </w:rPr>
        <w:fldChar w:fldCharType="end"/>
      </w:r>
    </w:p>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noProof/>
        </w:rPr>
        <w:t xml:space="preserve">5 </w:t>
      </w:r>
      <w:r>
        <w:rPr>
          <w:rFonts w:ascii="宋体" w:eastAsia="宋体" w:hAnsi="宋体" w:cs="宋体" w:hint="eastAsia"/>
          <w:noProof/>
        </w:rPr>
        <w:t>详细设计和实现</w:t>
      </w:r>
      <w:r>
        <w:rPr>
          <w:noProof/>
        </w:rPr>
        <w:tab/>
      </w:r>
      <w:r>
        <w:rPr>
          <w:noProof/>
        </w:rPr>
        <w:fldChar w:fldCharType="begin"/>
      </w:r>
      <w:r>
        <w:rPr>
          <w:noProof/>
        </w:rPr>
        <w:instrText xml:space="preserve"> PAGEREF _Toc515121371 \h </w:instrText>
      </w:r>
      <w:r>
        <w:rPr>
          <w:noProof/>
        </w:rPr>
      </w:r>
      <w:r>
        <w:rPr>
          <w:noProof/>
        </w:rPr>
        <w:fldChar w:fldCharType="separate"/>
      </w:r>
      <w:r w:rsidR="00F40443">
        <w:rPr>
          <w:noProof/>
        </w:rPr>
        <w:t>21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5.1 </w:t>
      </w:r>
      <w:r>
        <w:rPr>
          <w:rFonts w:ascii="宋体" w:eastAsia="宋体" w:hAnsi="宋体" w:cs="宋体" w:hint="eastAsia"/>
          <w:noProof/>
        </w:rPr>
        <w:t>登录</w:t>
      </w:r>
      <w:r>
        <w:rPr>
          <w:noProof/>
        </w:rPr>
        <w:tab/>
      </w:r>
      <w:r>
        <w:rPr>
          <w:noProof/>
        </w:rPr>
        <w:fldChar w:fldCharType="begin"/>
      </w:r>
      <w:r>
        <w:rPr>
          <w:noProof/>
        </w:rPr>
        <w:instrText xml:space="preserve"> PAGEREF _Toc515121372 \h </w:instrText>
      </w:r>
      <w:r>
        <w:rPr>
          <w:noProof/>
        </w:rPr>
      </w:r>
      <w:r>
        <w:rPr>
          <w:noProof/>
        </w:rPr>
        <w:fldChar w:fldCharType="separate"/>
      </w:r>
      <w:r w:rsidR="00F40443">
        <w:rPr>
          <w:noProof/>
        </w:rPr>
        <w:t>21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sidRPr="00E71820">
        <w:rPr>
          <w:noProof/>
        </w:rPr>
        <w:t xml:space="preserve">5.2 </w:t>
      </w:r>
      <w:r>
        <w:rPr>
          <w:rFonts w:ascii="宋体" w:eastAsia="宋体" w:hAnsi="宋体" w:cs="宋体" w:hint="eastAsia"/>
          <w:noProof/>
        </w:rPr>
        <w:t>网站首页</w:t>
      </w:r>
      <w:r>
        <w:rPr>
          <w:noProof/>
        </w:rPr>
        <w:tab/>
      </w:r>
      <w:r>
        <w:rPr>
          <w:noProof/>
        </w:rPr>
        <w:fldChar w:fldCharType="begin"/>
      </w:r>
      <w:r>
        <w:rPr>
          <w:noProof/>
        </w:rPr>
        <w:instrText xml:space="preserve"> PAGEREF _Toc515121373 \h </w:instrText>
      </w:r>
      <w:r>
        <w:rPr>
          <w:noProof/>
        </w:rPr>
      </w:r>
      <w:r>
        <w:rPr>
          <w:noProof/>
        </w:rPr>
        <w:fldChar w:fldCharType="separate"/>
      </w:r>
      <w:r w:rsidR="00F40443">
        <w:rPr>
          <w:noProof/>
        </w:rPr>
        <w:t>23</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5.3 </w:t>
      </w:r>
      <w:r>
        <w:rPr>
          <w:rFonts w:ascii="宋体" w:eastAsia="宋体" w:hAnsi="宋体" w:cs="宋体" w:hint="eastAsia"/>
          <w:noProof/>
        </w:rPr>
        <w:t>视频评论展开</w:t>
      </w:r>
      <w:r>
        <w:rPr>
          <w:noProof/>
        </w:rPr>
        <w:tab/>
      </w:r>
      <w:r>
        <w:rPr>
          <w:noProof/>
        </w:rPr>
        <w:fldChar w:fldCharType="begin"/>
      </w:r>
      <w:r>
        <w:rPr>
          <w:noProof/>
        </w:rPr>
        <w:instrText xml:space="preserve"> PAGEREF _Toc515121374 \h </w:instrText>
      </w:r>
      <w:r>
        <w:rPr>
          <w:noProof/>
        </w:rPr>
      </w:r>
      <w:r>
        <w:rPr>
          <w:noProof/>
        </w:rPr>
        <w:fldChar w:fldCharType="separate"/>
      </w:r>
      <w:r w:rsidR="00F40443">
        <w:rPr>
          <w:noProof/>
        </w:rPr>
        <w:t>25</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5.4 </w:t>
      </w:r>
      <w:r>
        <w:rPr>
          <w:rFonts w:ascii="宋体" w:eastAsia="宋体" w:hAnsi="宋体" w:cs="宋体" w:hint="eastAsia"/>
          <w:noProof/>
        </w:rPr>
        <w:t>发布视频</w:t>
      </w:r>
      <w:r>
        <w:rPr>
          <w:noProof/>
        </w:rPr>
        <w:tab/>
      </w:r>
      <w:r>
        <w:rPr>
          <w:noProof/>
        </w:rPr>
        <w:fldChar w:fldCharType="begin"/>
      </w:r>
      <w:r>
        <w:rPr>
          <w:noProof/>
        </w:rPr>
        <w:instrText xml:space="preserve"> PAGEREF _Toc515121375 \h </w:instrText>
      </w:r>
      <w:r>
        <w:rPr>
          <w:noProof/>
        </w:rPr>
      </w:r>
      <w:r>
        <w:rPr>
          <w:noProof/>
        </w:rPr>
        <w:fldChar w:fldCharType="separate"/>
      </w:r>
      <w:r w:rsidR="00F40443">
        <w:rPr>
          <w:noProof/>
        </w:rPr>
        <w:t>26</w:t>
      </w:r>
      <w:r>
        <w:rPr>
          <w:noProof/>
        </w:rPr>
        <w:fldChar w:fldCharType="end"/>
      </w:r>
    </w:p>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noProof/>
        </w:rPr>
        <w:t>6</w:t>
      </w:r>
      <w:r>
        <w:rPr>
          <w:rFonts w:ascii="宋体" w:eastAsia="宋体" w:hAnsi="宋体" w:cs="宋体" w:hint="eastAsia"/>
          <w:noProof/>
        </w:rPr>
        <w:t>系统测试</w:t>
      </w:r>
      <w:r>
        <w:rPr>
          <w:noProof/>
        </w:rPr>
        <w:tab/>
      </w:r>
      <w:r>
        <w:rPr>
          <w:noProof/>
        </w:rPr>
        <w:fldChar w:fldCharType="begin"/>
      </w:r>
      <w:r>
        <w:rPr>
          <w:noProof/>
        </w:rPr>
        <w:instrText xml:space="preserve"> PAGEREF _Toc515121376 \h </w:instrText>
      </w:r>
      <w:r>
        <w:rPr>
          <w:noProof/>
        </w:rPr>
      </w:r>
      <w:r>
        <w:rPr>
          <w:noProof/>
        </w:rPr>
        <w:fldChar w:fldCharType="separate"/>
      </w:r>
      <w:r w:rsidR="00F40443">
        <w:rPr>
          <w:noProof/>
        </w:rPr>
        <w:t>27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6.1 </w:t>
      </w:r>
      <w:r>
        <w:rPr>
          <w:rFonts w:ascii="宋体" w:eastAsia="宋体" w:hAnsi="宋体" w:cs="宋体" w:hint="eastAsia"/>
          <w:noProof/>
        </w:rPr>
        <w:t>测试目的</w:t>
      </w:r>
      <w:r>
        <w:rPr>
          <w:noProof/>
        </w:rPr>
        <w:tab/>
      </w:r>
      <w:r>
        <w:rPr>
          <w:noProof/>
        </w:rPr>
        <w:fldChar w:fldCharType="begin"/>
      </w:r>
      <w:r>
        <w:rPr>
          <w:noProof/>
        </w:rPr>
        <w:instrText xml:space="preserve"> PAGEREF _Toc515121377 \h </w:instrText>
      </w:r>
      <w:r>
        <w:rPr>
          <w:noProof/>
        </w:rPr>
      </w:r>
      <w:r>
        <w:rPr>
          <w:noProof/>
        </w:rPr>
        <w:fldChar w:fldCharType="separate"/>
      </w:r>
      <w:r w:rsidR="00F40443">
        <w:rPr>
          <w:noProof/>
        </w:rPr>
        <w:t>27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6.2 </w:t>
      </w:r>
      <w:r>
        <w:rPr>
          <w:rFonts w:ascii="宋体" w:eastAsia="宋体" w:hAnsi="宋体" w:cs="宋体" w:hint="eastAsia"/>
          <w:noProof/>
        </w:rPr>
        <w:t>测试范围</w:t>
      </w:r>
      <w:r>
        <w:rPr>
          <w:noProof/>
        </w:rPr>
        <w:tab/>
      </w:r>
      <w:r>
        <w:rPr>
          <w:noProof/>
        </w:rPr>
        <w:fldChar w:fldCharType="begin"/>
      </w:r>
      <w:r>
        <w:rPr>
          <w:noProof/>
        </w:rPr>
        <w:instrText xml:space="preserve"> PAGEREF _Toc515121378 \h </w:instrText>
      </w:r>
      <w:r>
        <w:rPr>
          <w:noProof/>
        </w:rPr>
      </w:r>
      <w:r>
        <w:rPr>
          <w:noProof/>
        </w:rPr>
        <w:fldChar w:fldCharType="separate"/>
      </w:r>
      <w:r w:rsidR="00F40443">
        <w:rPr>
          <w:noProof/>
        </w:rPr>
        <w:t>27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6.3 </w:t>
      </w:r>
      <w:r>
        <w:rPr>
          <w:rFonts w:ascii="宋体" w:eastAsia="宋体" w:hAnsi="宋体" w:cs="宋体" w:hint="eastAsia"/>
          <w:noProof/>
        </w:rPr>
        <w:t>测试方法</w:t>
      </w:r>
      <w:r>
        <w:rPr>
          <w:noProof/>
        </w:rPr>
        <w:tab/>
      </w:r>
      <w:r>
        <w:rPr>
          <w:noProof/>
        </w:rPr>
        <w:fldChar w:fldCharType="begin"/>
      </w:r>
      <w:r>
        <w:rPr>
          <w:noProof/>
        </w:rPr>
        <w:instrText xml:space="preserve"> PAGEREF _Toc515121379 \h </w:instrText>
      </w:r>
      <w:r>
        <w:rPr>
          <w:noProof/>
        </w:rPr>
      </w:r>
      <w:r>
        <w:rPr>
          <w:noProof/>
        </w:rPr>
        <w:fldChar w:fldCharType="separate"/>
      </w:r>
      <w:r w:rsidR="00F40443">
        <w:rPr>
          <w:noProof/>
        </w:rPr>
        <w:t>27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6.4 </w:t>
      </w:r>
      <w:r>
        <w:rPr>
          <w:rFonts w:ascii="宋体" w:eastAsia="宋体" w:hAnsi="宋体" w:cs="宋体" w:hint="eastAsia"/>
          <w:noProof/>
        </w:rPr>
        <w:t>测试环境</w:t>
      </w:r>
      <w:r>
        <w:rPr>
          <w:noProof/>
        </w:rPr>
        <w:tab/>
      </w:r>
      <w:r>
        <w:rPr>
          <w:noProof/>
        </w:rPr>
        <w:fldChar w:fldCharType="begin"/>
      </w:r>
      <w:r>
        <w:rPr>
          <w:noProof/>
        </w:rPr>
        <w:instrText xml:space="preserve"> PAGEREF _Toc515121380 \h </w:instrText>
      </w:r>
      <w:r>
        <w:rPr>
          <w:noProof/>
        </w:rPr>
      </w:r>
      <w:r>
        <w:rPr>
          <w:noProof/>
        </w:rPr>
        <w:fldChar w:fldCharType="separate"/>
      </w:r>
      <w:r w:rsidR="00F40443">
        <w:rPr>
          <w:noProof/>
        </w:rPr>
        <w:t>27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6.5 </w:t>
      </w:r>
      <w:r>
        <w:rPr>
          <w:rFonts w:ascii="宋体" w:eastAsia="宋体" w:hAnsi="宋体" w:cs="宋体" w:hint="eastAsia"/>
          <w:noProof/>
        </w:rPr>
        <w:t>测试用例</w:t>
      </w:r>
      <w:r>
        <w:rPr>
          <w:noProof/>
        </w:rPr>
        <w:tab/>
      </w:r>
      <w:r>
        <w:rPr>
          <w:noProof/>
        </w:rPr>
        <w:fldChar w:fldCharType="begin"/>
      </w:r>
      <w:r>
        <w:rPr>
          <w:noProof/>
        </w:rPr>
        <w:instrText xml:space="preserve"> PAGEREF _Toc515121381 \h </w:instrText>
      </w:r>
      <w:r>
        <w:rPr>
          <w:noProof/>
        </w:rPr>
      </w:r>
      <w:r>
        <w:rPr>
          <w:noProof/>
        </w:rPr>
        <w:fldChar w:fldCharType="separate"/>
      </w:r>
      <w:r w:rsidR="00F40443">
        <w:rPr>
          <w:noProof/>
        </w:rPr>
        <w:t>28</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6.6 </w:t>
      </w:r>
      <w:r>
        <w:rPr>
          <w:rFonts w:ascii="宋体" w:eastAsia="宋体" w:hAnsi="宋体" w:cs="宋体" w:hint="eastAsia"/>
          <w:noProof/>
        </w:rPr>
        <w:t>测试结论</w:t>
      </w:r>
      <w:r>
        <w:rPr>
          <w:noProof/>
        </w:rPr>
        <w:tab/>
      </w:r>
      <w:r>
        <w:rPr>
          <w:noProof/>
        </w:rPr>
        <w:fldChar w:fldCharType="begin"/>
      </w:r>
      <w:r>
        <w:rPr>
          <w:noProof/>
        </w:rPr>
        <w:instrText xml:space="preserve"> PAGEREF _Toc515121382 \h </w:instrText>
      </w:r>
      <w:r>
        <w:rPr>
          <w:noProof/>
        </w:rPr>
      </w:r>
      <w:r>
        <w:rPr>
          <w:noProof/>
        </w:rPr>
        <w:fldChar w:fldCharType="separate"/>
      </w:r>
      <w:r w:rsidR="00F40443">
        <w:rPr>
          <w:noProof/>
        </w:rPr>
        <w:t>29</w:t>
      </w:r>
      <w:r>
        <w:rPr>
          <w:noProof/>
        </w:rPr>
        <w:fldChar w:fldCharType="end"/>
      </w:r>
    </w:p>
    <w:p w:rsidR="001D237A" w:rsidRDefault="001D237A"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sidRPr="00E71820">
        <w:rPr>
          <w:rFonts w:ascii="黑体" w:eastAsia="黑体" w:hAnsi="黑体"/>
          <w:noProof/>
        </w:rPr>
        <w:t xml:space="preserve">7 </w:t>
      </w:r>
      <w:r w:rsidRPr="00E71820">
        <w:rPr>
          <w:rFonts w:ascii="黑体" w:eastAsia="黑体" w:hAnsi="黑体" w:hint="eastAsia"/>
          <w:noProof/>
        </w:rPr>
        <w:t>总结与展望</w:t>
      </w:r>
      <w:r>
        <w:rPr>
          <w:noProof/>
        </w:rPr>
        <w:tab/>
      </w:r>
      <w:r>
        <w:rPr>
          <w:noProof/>
        </w:rPr>
        <w:fldChar w:fldCharType="begin"/>
      </w:r>
      <w:r>
        <w:rPr>
          <w:noProof/>
        </w:rPr>
        <w:instrText xml:space="preserve"> PAGEREF _Toc515121383 \h </w:instrText>
      </w:r>
      <w:r>
        <w:rPr>
          <w:noProof/>
        </w:rPr>
      </w:r>
      <w:r>
        <w:rPr>
          <w:noProof/>
        </w:rPr>
        <w:fldChar w:fldCharType="separate"/>
      </w:r>
      <w:r w:rsidR="00F40443">
        <w:rPr>
          <w:noProof/>
        </w:rPr>
        <w:t>30</w:t>
      </w:r>
      <w:r>
        <w:rPr>
          <w:noProof/>
        </w:rPr>
        <w:fldChar w:fldCharType="end"/>
      </w:r>
    </w:p>
    <w:p w:rsidR="001D237A"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rFonts w:ascii="黑体" w:eastAsia="黑体" w:hAnsi="黑体"/>
          <w:sz w:val="32"/>
        </w:rPr>
        <w:fldChar w:fldCharType="end"/>
      </w:r>
      <w:r w:rsidR="001D237A">
        <w:rPr>
          <w:rFonts w:ascii="黑体" w:eastAsia="黑体" w:hAnsi="黑体" w:hint="eastAsia"/>
          <w:noProof/>
        </w:rPr>
        <w:t>参考文献</w:t>
      </w:r>
      <w:r w:rsidR="001D237A">
        <w:rPr>
          <w:noProof/>
        </w:rPr>
        <w:tab/>
      </w:r>
      <w:r w:rsidR="001D237A">
        <w:rPr>
          <w:noProof/>
        </w:rPr>
        <w:fldChar w:fldCharType="begin"/>
      </w:r>
      <w:r w:rsidR="001D237A">
        <w:rPr>
          <w:noProof/>
        </w:rPr>
        <w:instrText xml:space="preserve"> PAGEREF _Toc515121383 \h </w:instrText>
      </w:r>
      <w:r w:rsidR="001D237A">
        <w:rPr>
          <w:noProof/>
        </w:rPr>
      </w:r>
      <w:r w:rsidR="001D237A">
        <w:rPr>
          <w:noProof/>
        </w:rPr>
        <w:fldChar w:fldCharType="separate"/>
      </w:r>
      <w:r w:rsidR="001D237A">
        <w:rPr>
          <w:noProof/>
        </w:rPr>
        <w:t>3</w:t>
      </w:r>
      <w:r w:rsidR="00907A5F">
        <w:rPr>
          <w:rFonts w:eastAsia="宋体" w:hint="eastAsia"/>
          <w:noProof/>
        </w:rPr>
        <w:t>1</w:t>
      </w:r>
      <w:r w:rsidR="001D237A">
        <w:rPr>
          <w:noProof/>
        </w:rPr>
        <w:fldChar w:fldCharType="end"/>
      </w:r>
    </w:p>
    <w:p w:rsidR="001D237A" w:rsidRDefault="001D237A"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rFonts w:ascii="黑体" w:eastAsia="黑体" w:hAnsi="黑体" w:hint="eastAsia"/>
          <w:noProof/>
        </w:rPr>
        <w:t>致谢</w:t>
      </w:r>
      <w:r>
        <w:rPr>
          <w:noProof/>
        </w:rPr>
        <w:tab/>
      </w:r>
      <w:r>
        <w:rPr>
          <w:noProof/>
        </w:rPr>
        <w:fldChar w:fldCharType="begin"/>
      </w:r>
      <w:r>
        <w:rPr>
          <w:noProof/>
        </w:rPr>
        <w:instrText xml:space="preserve"> PAGEREF _Toc515121383 \h </w:instrText>
      </w:r>
      <w:r>
        <w:rPr>
          <w:noProof/>
        </w:rPr>
      </w:r>
      <w:r>
        <w:rPr>
          <w:noProof/>
        </w:rPr>
        <w:fldChar w:fldCharType="separate"/>
      </w:r>
      <w:r>
        <w:rPr>
          <w:noProof/>
        </w:rPr>
        <w:t>3</w:t>
      </w:r>
      <w:r w:rsidR="00907A5F">
        <w:rPr>
          <w:rFonts w:eastAsia="宋体" w:hint="eastAsia"/>
          <w:noProof/>
        </w:rPr>
        <w:t>2</w:t>
      </w:r>
      <w:r>
        <w:rPr>
          <w:noProof/>
        </w:rPr>
        <w:fldChar w:fldCharType="end"/>
      </w:r>
    </w:p>
    <w:p w:rsidR="001D237A" w:rsidRDefault="001D237A"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rFonts w:ascii="黑体" w:eastAsia="黑体" w:hAnsi="黑体" w:hint="eastAsia"/>
          <w:noProof/>
        </w:rPr>
        <w:t>附录一 论文译文与原文</w:t>
      </w:r>
      <w:r>
        <w:rPr>
          <w:noProof/>
        </w:rPr>
        <w:tab/>
      </w:r>
      <w:r>
        <w:rPr>
          <w:noProof/>
        </w:rPr>
        <w:fldChar w:fldCharType="begin"/>
      </w:r>
      <w:r>
        <w:rPr>
          <w:noProof/>
        </w:rPr>
        <w:instrText xml:space="preserve"> PAGEREF _Toc515121383 \h </w:instrText>
      </w:r>
      <w:r>
        <w:rPr>
          <w:noProof/>
        </w:rPr>
      </w:r>
      <w:r>
        <w:rPr>
          <w:noProof/>
        </w:rPr>
        <w:fldChar w:fldCharType="separate"/>
      </w:r>
      <w:r>
        <w:rPr>
          <w:noProof/>
        </w:rPr>
        <w:t>3</w:t>
      </w:r>
      <w:r w:rsidR="00907A5F">
        <w:rPr>
          <w:rFonts w:eastAsia="宋体" w:hint="eastAsia"/>
          <w:noProof/>
        </w:rPr>
        <w:t>3</w:t>
      </w:r>
      <w:r>
        <w:rPr>
          <w:noProof/>
        </w:rPr>
        <w:fldChar w:fldCharType="end"/>
      </w:r>
    </w:p>
    <w:p w:rsidR="002C7E64" w:rsidRPr="00893619" w:rsidRDefault="002C7E64">
      <w:pPr>
        <w:widowControl/>
        <w:jc w:val="left"/>
        <w:rPr>
          <w:rFonts w:ascii="黑体" w:eastAsia="黑体" w:hAnsi="黑体"/>
          <w:sz w:val="32"/>
        </w:rPr>
        <w:sectPr w:rsidR="002C7E64" w:rsidRPr="00893619" w:rsidSect="002C7E64">
          <w:headerReference w:type="default" r:id="rId14"/>
          <w:footerReference w:type="default" r:id="rId15"/>
          <w:endnotePr>
            <w:numFmt w:val="decimal"/>
          </w:endnotePr>
          <w:pgSz w:w="11906" w:h="16838"/>
          <w:pgMar w:top="1418" w:right="1134" w:bottom="1418" w:left="1418" w:header="851" w:footer="851" w:gutter="0"/>
          <w:cols w:space="425"/>
          <w:docGrid w:type="lines" w:linePitch="312"/>
        </w:sectPr>
      </w:pPr>
    </w:p>
    <w:p w:rsidR="00CF6CF1" w:rsidRDefault="00784648" w:rsidP="001362B3">
      <w:pPr>
        <w:pStyle w:val="1"/>
        <w:pageBreakBefore/>
        <w:spacing w:before="312" w:after="156"/>
      </w:pPr>
      <w:bookmarkStart w:id="22" w:name="_Toc515121338"/>
      <w:r>
        <w:rPr>
          <w:rFonts w:hint="eastAsia"/>
        </w:rPr>
        <w:lastRenderedPageBreak/>
        <w:t>1</w:t>
      </w:r>
      <w:r>
        <w:rPr>
          <w:rFonts w:hint="eastAsia"/>
        </w:rPr>
        <w:t>绪论</w:t>
      </w:r>
      <w:bookmarkEnd w:id="16"/>
      <w:bookmarkEnd w:id="17"/>
      <w:bookmarkEnd w:id="18"/>
      <w:bookmarkEnd w:id="19"/>
      <w:bookmarkEnd w:id="20"/>
      <w:bookmarkEnd w:id="21"/>
      <w:bookmarkEnd w:id="22"/>
    </w:p>
    <w:p w:rsidR="00CF6CF1" w:rsidRDefault="00784648" w:rsidP="001362B3">
      <w:pPr>
        <w:pStyle w:val="2"/>
        <w:spacing w:before="156" w:after="156"/>
      </w:pPr>
      <w:bookmarkStart w:id="23" w:name="_Toc451617088"/>
      <w:bookmarkStart w:id="24" w:name="_Toc26214"/>
      <w:bookmarkStart w:id="25" w:name="_Toc25416"/>
      <w:bookmarkStart w:id="26" w:name="_Toc513719436"/>
      <w:bookmarkStart w:id="27" w:name="_Toc513746086"/>
      <w:bookmarkStart w:id="28" w:name="_Toc6834"/>
      <w:bookmarkStart w:id="29" w:name="_Toc515121339"/>
      <w:r>
        <w:rPr>
          <w:rFonts w:hint="eastAsia"/>
        </w:rPr>
        <w:t xml:space="preserve">1.1 </w:t>
      </w:r>
      <w:bookmarkEnd w:id="23"/>
      <w:r>
        <w:rPr>
          <w:rFonts w:hint="eastAsia"/>
        </w:rPr>
        <w:t>概述</w:t>
      </w:r>
      <w:bookmarkEnd w:id="24"/>
      <w:bookmarkEnd w:id="25"/>
      <w:bookmarkEnd w:id="26"/>
      <w:bookmarkEnd w:id="27"/>
      <w:bookmarkEnd w:id="28"/>
      <w:bookmarkEnd w:id="29"/>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基于Node.js的视频共享平台，即提供一个为所有发布个人视频和讨论的平台，目的是让用户能够分享身边的人和事，真正表达出自己想表达的想法和观点。视频发布的内容可以是多种多样的，比如自己发现的新事物，</w:t>
      </w:r>
      <w:proofErr w:type="gramStart"/>
      <w:r>
        <w:rPr>
          <w:rFonts w:ascii="宋体" w:hAnsi="宋体" w:hint="eastAsia"/>
          <w:sz w:val="24"/>
          <w:szCs w:val="24"/>
        </w:rPr>
        <w:t>亦或</w:t>
      </w:r>
      <w:proofErr w:type="gramEnd"/>
      <w:r>
        <w:rPr>
          <w:rFonts w:ascii="宋体" w:hAnsi="宋体" w:hint="eastAsia"/>
          <w:sz w:val="24"/>
          <w:szCs w:val="24"/>
        </w:rPr>
        <w:t>是身边人的行为，也可以发布一些独有的信息。而采用Node.js来开发这个视频共享平台，主要是为了填补用Node.js实现视频共享平台的空白，之前的大多数视频共享平台都是采用PHP或者python实现的。</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系统采用Node.js开发，使用经典的Node.js的MVC模式express框架，数据库采用关系型数据库MySQL和非关系型数据库</w:t>
      </w:r>
      <w:proofErr w:type="spellStart"/>
      <w:r>
        <w:rPr>
          <w:rFonts w:ascii="宋体" w:hAnsi="宋体" w:hint="eastAsia"/>
          <w:sz w:val="24"/>
          <w:szCs w:val="24"/>
        </w:rPr>
        <w:t>Redis</w:t>
      </w:r>
      <w:proofErr w:type="spellEnd"/>
      <w:r>
        <w:rPr>
          <w:rFonts w:ascii="宋体" w:hAnsi="宋体" w:hint="eastAsia"/>
          <w:sz w:val="24"/>
          <w:szCs w:val="24"/>
        </w:rPr>
        <w:t>，通过Node.js原生接口连接数据库，前端使用</w:t>
      </w:r>
      <w:proofErr w:type="spellStart"/>
      <w:r>
        <w:rPr>
          <w:rFonts w:ascii="宋体" w:hAnsi="宋体" w:hint="eastAsia"/>
          <w:sz w:val="24"/>
          <w:szCs w:val="24"/>
        </w:rPr>
        <w:t>ajax</w:t>
      </w:r>
      <w:proofErr w:type="spellEnd"/>
      <w:r>
        <w:rPr>
          <w:rFonts w:ascii="宋体" w:hAnsi="宋体" w:hint="eastAsia"/>
          <w:sz w:val="24"/>
          <w:szCs w:val="24"/>
        </w:rPr>
        <w:t>向服务器发异步请求，无刷新地操作DOM来更新页面。</w:t>
      </w:r>
    </w:p>
    <w:p w:rsidR="00CF6CF1" w:rsidRDefault="00CF6CF1">
      <w:pPr>
        <w:pStyle w:val="a"/>
        <w:numPr>
          <w:ilvl w:val="0"/>
          <w:numId w:val="0"/>
        </w:numPr>
        <w:tabs>
          <w:tab w:val="clear" w:pos="360"/>
        </w:tabs>
        <w:spacing w:before="100" w:after="50" w:line="400" w:lineRule="exact"/>
        <w:rPr>
          <w:rFonts w:ascii="宋体" w:hAnsi="宋体"/>
          <w:sz w:val="24"/>
          <w:szCs w:val="24"/>
        </w:rPr>
      </w:pPr>
    </w:p>
    <w:p w:rsidR="00CF6CF1" w:rsidRDefault="00784648" w:rsidP="001362B3">
      <w:pPr>
        <w:pStyle w:val="2"/>
        <w:spacing w:before="156" w:after="156"/>
      </w:pPr>
      <w:bookmarkStart w:id="30" w:name="_Toc451617089"/>
      <w:bookmarkStart w:id="31" w:name="_Toc15068"/>
      <w:bookmarkStart w:id="32" w:name="_Toc513719437"/>
      <w:bookmarkStart w:id="33" w:name="_Toc14968"/>
      <w:bookmarkStart w:id="34" w:name="_Toc513746087"/>
      <w:bookmarkStart w:id="35" w:name="_Toc5358"/>
      <w:bookmarkStart w:id="36" w:name="_Toc515121340"/>
      <w:r>
        <w:rPr>
          <w:rFonts w:hint="eastAsia"/>
          <w:lang w:val="en-US"/>
        </w:rPr>
        <w:t xml:space="preserve">1.2 </w:t>
      </w:r>
      <w:bookmarkEnd w:id="30"/>
      <w:r>
        <w:rPr>
          <w:rFonts w:hint="eastAsia"/>
          <w:lang w:val="en-US"/>
        </w:rPr>
        <w:t>选题意义</w:t>
      </w:r>
      <w:bookmarkEnd w:id="31"/>
      <w:bookmarkEnd w:id="32"/>
      <w:bookmarkEnd w:id="33"/>
      <w:bookmarkEnd w:id="34"/>
      <w:bookmarkEnd w:id="35"/>
      <w:bookmarkEnd w:id="36"/>
    </w:p>
    <w:p w:rsidR="00CF6CF1" w:rsidRDefault="00784648">
      <w:pPr>
        <w:spacing w:line="400" w:lineRule="exact"/>
        <w:ind w:firstLineChars="200" w:firstLine="480"/>
        <w:rPr>
          <w:sz w:val="24"/>
        </w:rPr>
      </w:pPr>
      <w:r>
        <w:rPr>
          <w:rFonts w:hint="eastAsia"/>
          <w:sz w:val="24"/>
        </w:rPr>
        <w:t>近年来我国互联网迅速发展，大量增长的网络用户规模、互联网普及率及带宽催生出新的视听路径与需求。视频分享在</w:t>
      </w:r>
      <w:r>
        <w:rPr>
          <w:rFonts w:hint="eastAsia"/>
          <w:sz w:val="24"/>
        </w:rPr>
        <w:t>Web2.0</w:t>
      </w:r>
      <w:r>
        <w:rPr>
          <w:rFonts w:hint="eastAsia"/>
          <w:sz w:val="24"/>
        </w:rPr>
        <w:t>的各种新型应用中，成为了热点。网络视频已经成为人们之间传递重要信息的一种方式。视频共享平台可以为用户提供视频上传、播放和分享服务，传播快捷，操作简单，让互联网用户在线发布、浏览和分享视频。</w:t>
      </w:r>
    </w:p>
    <w:p w:rsidR="00CF6CF1" w:rsidRDefault="00784648">
      <w:pPr>
        <w:spacing w:line="400" w:lineRule="exact"/>
        <w:ind w:firstLineChars="200" w:firstLine="480"/>
      </w:pPr>
      <w:r>
        <w:rPr>
          <w:rFonts w:ascii="宋体" w:hAnsi="宋体" w:hint="eastAsia"/>
          <w:sz w:val="24"/>
        </w:rPr>
        <w:t>随着时间的推移，JavaScript的社区力量正在变得强大，据2015年</w:t>
      </w:r>
      <w:proofErr w:type="spellStart"/>
      <w:r>
        <w:rPr>
          <w:rFonts w:ascii="宋体" w:hAnsi="宋体" w:hint="eastAsia"/>
          <w:sz w:val="24"/>
        </w:rPr>
        <w:t>GitHub</w:t>
      </w:r>
      <w:proofErr w:type="spellEnd"/>
      <w:r>
        <w:rPr>
          <w:rFonts w:ascii="宋体" w:hAnsi="宋体" w:hint="eastAsia"/>
          <w:sz w:val="24"/>
        </w:rPr>
        <w:t>（国外著名</w:t>
      </w:r>
      <w:proofErr w:type="spellStart"/>
      <w:r>
        <w:rPr>
          <w:rFonts w:ascii="宋体" w:hAnsi="宋体" w:hint="eastAsia"/>
          <w:sz w:val="24"/>
        </w:rPr>
        <w:t>git</w:t>
      </w:r>
      <w:proofErr w:type="spellEnd"/>
      <w:r>
        <w:rPr>
          <w:rFonts w:ascii="宋体" w:hAnsi="宋体" w:hint="eastAsia"/>
          <w:sz w:val="24"/>
        </w:rPr>
        <w:t>源码托管网站）公布的十大流行编程语言</w:t>
      </w:r>
      <w:r>
        <w:rPr>
          <w:rStyle w:val="af3"/>
          <w:rFonts w:ascii="宋体" w:hAnsi="宋体" w:hint="eastAsia"/>
          <w:sz w:val="24"/>
        </w:rPr>
        <w:t>[</w:t>
      </w:r>
      <w:r>
        <w:rPr>
          <w:rStyle w:val="af3"/>
          <w:rFonts w:ascii="宋体" w:hAnsi="宋体" w:hint="eastAsia"/>
          <w:sz w:val="24"/>
        </w:rPr>
        <w:endnoteReference w:id="1"/>
      </w:r>
      <w:r>
        <w:rPr>
          <w:rStyle w:val="af3"/>
          <w:rFonts w:ascii="宋体" w:hAnsi="宋体" w:hint="eastAsia"/>
          <w:sz w:val="24"/>
        </w:rPr>
        <w:t>]</w:t>
      </w:r>
      <w:r>
        <w:rPr>
          <w:rFonts w:ascii="宋体" w:hAnsi="宋体" w:hint="eastAsia"/>
          <w:sz w:val="24"/>
        </w:rPr>
        <w:t>，JavaScript已经高居榜首，势必会看到将会有更多的应用采用Node.js来开发。另一方面Node.js适合处理实时的、大规模和高并发的应用，非常适合信息共享平台使用，所以系统意图探索信息共享应用在Node.js中的实现。</w:t>
      </w:r>
    </w:p>
    <w:p w:rsidR="00CF6CF1" w:rsidRDefault="00CF6CF1" w:rsidP="001362B3">
      <w:pPr>
        <w:pStyle w:val="2"/>
        <w:spacing w:before="156" w:after="156"/>
        <w:rPr>
          <w:lang w:val="en-US"/>
        </w:rPr>
      </w:pPr>
      <w:bookmarkStart w:id="37" w:name="_Toc30672"/>
      <w:bookmarkStart w:id="38" w:name="_Toc513719438"/>
      <w:bookmarkStart w:id="39" w:name="_Toc513746088"/>
      <w:bookmarkStart w:id="40" w:name="_Toc1477"/>
      <w:bookmarkStart w:id="41" w:name="_Toc451617090"/>
      <w:bookmarkStart w:id="42" w:name="_Toc9234"/>
    </w:p>
    <w:p w:rsidR="00CF6CF1" w:rsidRDefault="00784648" w:rsidP="001362B3">
      <w:pPr>
        <w:pStyle w:val="2"/>
        <w:spacing w:before="156" w:after="156"/>
        <w:rPr>
          <w:lang w:val="en-US"/>
        </w:rPr>
      </w:pPr>
      <w:bookmarkStart w:id="43" w:name="_Toc515121341"/>
      <w:r>
        <w:rPr>
          <w:rFonts w:hint="eastAsia"/>
          <w:lang w:val="en-US"/>
        </w:rPr>
        <w:t>1.3 JavaScript</w:t>
      </w:r>
      <w:r>
        <w:rPr>
          <w:rFonts w:hint="eastAsia"/>
        </w:rPr>
        <w:t>在国内外的研发现状</w:t>
      </w:r>
      <w:bookmarkEnd w:id="37"/>
      <w:bookmarkEnd w:id="38"/>
      <w:bookmarkEnd w:id="39"/>
      <w:bookmarkEnd w:id="40"/>
      <w:bookmarkEnd w:id="41"/>
      <w:bookmarkEnd w:id="42"/>
      <w:bookmarkEnd w:id="43"/>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 xml:space="preserve">JavaScript语言是由Netscape公司的布兰登·艾奇（Brendan </w:t>
      </w:r>
      <w:proofErr w:type="spellStart"/>
      <w:r>
        <w:rPr>
          <w:rFonts w:ascii="宋体" w:hAnsi="宋体" w:hint="eastAsia"/>
          <w:sz w:val="24"/>
          <w:szCs w:val="24"/>
        </w:rPr>
        <w:t>Eich</w:t>
      </w:r>
      <w:proofErr w:type="spellEnd"/>
      <w:r>
        <w:rPr>
          <w:rFonts w:ascii="宋体" w:hAnsi="宋体" w:hint="eastAsia"/>
          <w:sz w:val="24"/>
          <w:szCs w:val="24"/>
        </w:rPr>
        <w:t>）在1995年随着Netscape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目前流行的几个JavaScript库有：jQuery，React，</w:t>
      </w:r>
      <w:proofErr w:type="spellStart"/>
      <w:r>
        <w:rPr>
          <w:rFonts w:ascii="宋体" w:hAnsi="宋体" w:hint="eastAsia"/>
          <w:sz w:val="24"/>
          <w:szCs w:val="24"/>
        </w:rPr>
        <w:t>Argular</w:t>
      </w:r>
      <w:proofErr w:type="spellEnd"/>
      <w:r>
        <w:rPr>
          <w:rFonts w:ascii="宋体" w:hAnsi="宋体" w:hint="eastAsia"/>
          <w:sz w:val="24"/>
          <w:szCs w:val="24"/>
        </w:rPr>
        <w:t>，Ext等，每个库都有自己非常活跃的社区和一大批在其框架下进行二次开发的开发者</w:t>
      </w:r>
      <w:r>
        <w:rPr>
          <w:rStyle w:val="af3"/>
          <w:rFonts w:ascii="宋体" w:hAnsi="宋体" w:hint="eastAsia"/>
          <w:sz w:val="24"/>
          <w:szCs w:val="24"/>
        </w:rPr>
        <w:t>[</w:t>
      </w:r>
      <w:r>
        <w:rPr>
          <w:rStyle w:val="af3"/>
          <w:rFonts w:ascii="宋体" w:hAnsi="宋体" w:hint="eastAsia"/>
          <w:sz w:val="24"/>
          <w:szCs w:val="24"/>
        </w:rPr>
        <w:endnoteReference w:id="2"/>
      </w:r>
      <w:r>
        <w:rPr>
          <w:rStyle w:val="af3"/>
          <w:rFonts w:ascii="宋体" w:hAnsi="宋体" w:hint="eastAsia"/>
          <w:sz w:val="24"/>
          <w:szCs w:val="24"/>
        </w:rPr>
        <w:t>]</w:t>
      </w:r>
      <w:r>
        <w:rPr>
          <w:rFonts w:ascii="宋体" w:hAnsi="宋体" w:hint="eastAsia"/>
          <w:sz w:val="24"/>
          <w:szCs w:val="24"/>
        </w:rPr>
        <w:t>。</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当浏览器正在渲染网页时，它被分为渲染引擎和JavaScript引擎，所以JavaScript</w:t>
      </w:r>
      <w:r>
        <w:rPr>
          <w:rFonts w:ascii="宋体" w:hAnsi="宋体" w:hint="eastAsia"/>
          <w:sz w:val="24"/>
          <w:szCs w:val="24"/>
        </w:rPr>
        <w:lastRenderedPageBreak/>
        <w:t>引擎的性能对于浏览器渲染网页非常重要。在过去的几年中，浏览器厂商提供的JavaScript引擎的性能已经超过了几十倍，这样开发者就可以在前端实现更多的功能。目前主流的JavaScript引擎有以下几种：</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Rhino引擎，是由Mozilla基金会维护，开源的引擎，用Java编写</w:t>
      </w:r>
    </w:p>
    <w:p w:rsidR="00CF6CF1" w:rsidRDefault="00784648">
      <w:pPr>
        <w:pStyle w:val="a"/>
        <w:numPr>
          <w:ilvl w:val="0"/>
          <w:numId w:val="10"/>
        </w:numPr>
        <w:tabs>
          <w:tab w:val="clear" w:pos="360"/>
        </w:tabs>
        <w:spacing w:line="400" w:lineRule="exact"/>
        <w:rPr>
          <w:rFonts w:ascii="宋体" w:hAnsi="宋体"/>
          <w:sz w:val="24"/>
          <w:szCs w:val="24"/>
        </w:rPr>
      </w:pPr>
      <w:proofErr w:type="spellStart"/>
      <w:r>
        <w:rPr>
          <w:rFonts w:ascii="宋体" w:hAnsi="宋体" w:hint="eastAsia"/>
          <w:sz w:val="24"/>
          <w:szCs w:val="24"/>
        </w:rPr>
        <w:t>SpiderMonkey</w:t>
      </w:r>
      <w:proofErr w:type="spellEnd"/>
      <w:r>
        <w:rPr>
          <w:rFonts w:ascii="宋体" w:hAnsi="宋体" w:hint="eastAsia"/>
          <w:sz w:val="24"/>
          <w:szCs w:val="24"/>
        </w:rPr>
        <w:t>引擎，第一个JavaScript引擎，Mozilla Firefox浏览器使用</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V8引擎，开源的引擎，由Google开发维护，Google Chrome浏览器使用</w:t>
      </w:r>
    </w:p>
    <w:p w:rsidR="00CF6CF1" w:rsidRDefault="00784648">
      <w:pPr>
        <w:pStyle w:val="a"/>
        <w:numPr>
          <w:ilvl w:val="0"/>
          <w:numId w:val="10"/>
        </w:numPr>
        <w:tabs>
          <w:tab w:val="clear" w:pos="360"/>
        </w:tabs>
        <w:spacing w:line="400" w:lineRule="exact"/>
        <w:rPr>
          <w:rFonts w:ascii="宋体" w:hAnsi="宋体"/>
          <w:sz w:val="24"/>
          <w:szCs w:val="24"/>
        </w:rPr>
      </w:pPr>
      <w:proofErr w:type="spellStart"/>
      <w:r>
        <w:rPr>
          <w:rFonts w:ascii="宋体" w:hAnsi="宋体" w:hint="eastAsia"/>
          <w:sz w:val="24"/>
          <w:szCs w:val="24"/>
        </w:rPr>
        <w:t>JavaScriptCore</w:t>
      </w:r>
      <w:proofErr w:type="spellEnd"/>
      <w:r>
        <w:rPr>
          <w:rFonts w:ascii="宋体" w:hAnsi="宋体" w:hint="eastAsia"/>
          <w:sz w:val="24"/>
          <w:szCs w:val="24"/>
        </w:rPr>
        <w:t>引擎，开源的引擎，Safari浏览器使用</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Chakra 引擎，Microsoft Edge浏览器使用</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而在服务器编程领域，对于大规模、实时性、高并发的需求越来越大，JavaScript原生的异步机制刚好十分适合Node.js的事件驱动型和异步I/O操作的特性，所以2009年Node.js在Ryan Dahl的创建下诞生了，Node.js的包管</w:t>
      </w:r>
      <w:proofErr w:type="gramStart"/>
      <w:r>
        <w:rPr>
          <w:rFonts w:ascii="宋体" w:hAnsi="宋体" w:hint="eastAsia"/>
          <w:sz w:val="24"/>
          <w:szCs w:val="24"/>
        </w:rPr>
        <w:t>理工具</w:t>
      </w:r>
      <w:proofErr w:type="spellStart"/>
      <w:proofErr w:type="gramEnd"/>
      <w:r>
        <w:rPr>
          <w:rFonts w:ascii="宋体" w:hAnsi="宋体" w:hint="eastAsia"/>
          <w:sz w:val="24"/>
          <w:szCs w:val="24"/>
        </w:rPr>
        <w:t>npm</w:t>
      </w:r>
      <w:proofErr w:type="spellEnd"/>
      <w:r>
        <w:rPr>
          <w:rFonts w:ascii="宋体" w:hAnsi="宋体" w:hint="eastAsia"/>
          <w:sz w:val="24"/>
          <w:szCs w:val="24"/>
        </w:rPr>
        <w:t>目前已拥有超过250000的模块。</w:t>
      </w:r>
    </w:p>
    <w:p w:rsidR="00CF6CF1" w:rsidRDefault="00CF6CF1">
      <w:pPr>
        <w:spacing w:line="400" w:lineRule="exact"/>
        <w:rPr>
          <w:sz w:val="24"/>
        </w:rPr>
      </w:pPr>
    </w:p>
    <w:p w:rsidR="00CF6CF1" w:rsidRDefault="00784648" w:rsidP="001362B3">
      <w:pPr>
        <w:pStyle w:val="2"/>
        <w:spacing w:before="156" w:after="156"/>
      </w:pPr>
      <w:bookmarkStart w:id="44" w:name="_Toc26131"/>
      <w:bookmarkStart w:id="45" w:name="_Toc7117"/>
      <w:bookmarkStart w:id="46" w:name="_Toc513746089"/>
      <w:bookmarkStart w:id="47" w:name="_Toc12377"/>
      <w:bookmarkStart w:id="48" w:name="_Toc513719440"/>
      <w:bookmarkStart w:id="49" w:name="_Toc515121342"/>
      <w:r>
        <w:rPr>
          <w:rFonts w:hint="eastAsia"/>
        </w:rPr>
        <w:t>1.</w:t>
      </w:r>
      <w:r>
        <w:rPr>
          <w:rFonts w:hint="eastAsia"/>
          <w:lang w:val="en-US"/>
        </w:rPr>
        <w:t>4</w:t>
      </w:r>
      <w:r>
        <w:rPr>
          <w:rFonts w:hint="eastAsia"/>
        </w:rPr>
        <w:t xml:space="preserve"> </w:t>
      </w:r>
      <w:r>
        <w:rPr>
          <w:rFonts w:hint="eastAsia"/>
        </w:rPr>
        <w:t>系统的开发方法</w:t>
      </w:r>
      <w:bookmarkEnd w:id="44"/>
      <w:bookmarkEnd w:id="45"/>
      <w:bookmarkEnd w:id="46"/>
      <w:bookmarkEnd w:id="47"/>
      <w:bookmarkEnd w:id="48"/>
      <w:bookmarkEnd w:id="49"/>
    </w:p>
    <w:p w:rsidR="00CF6CF1" w:rsidRDefault="00784648">
      <w:pPr>
        <w:spacing w:line="400" w:lineRule="exact"/>
        <w:ind w:firstLineChars="200" w:firstLine="480"/>
        <w:rPr>
          <w:sz w:val="24"/>
        </w:rPr>
      </w:pPr>
      <w:r>
        <w:rPr>
          <w:rFonts w:hint="eastAsia"/>
          <w:sz w:val="24"/>
        </w:rPr>
        <w:t>系统的服务</w:t>
      </w:r>
      <w:proofErr w:type="gramStart"/>
      <w:r>
        <w:rPr>
          <w:rFonts w:hint="eastAsia"/>
          <w:sz w:val="24"/>
        </w:rPr>
        <w:t>端主要</w:t>
      </w:r>
      <w:proofErr w:type="gramEnd"/>
      <w:r>
        <w:rPr>
          <w:rFonts w:hint="eastAsia"/>
          <w:sz w:val="24"/>
        </w:rPr>
        <w:t>采用</w:t>
      </w:r>
      <w:r>
        <w:rPr>
          <w:rFonts w:hint="eastAsia"/>
          <w:sz w:val="24"/>
        </w:rPr>
        <w:t>Node.js</w:t>
      </w:r>
      <w:r>
        <w:rPr>
          <w:rFonts w:hint="eastAsia"/>
          <w:sz w:val="24"/>
        </w:rPr>
        <w:t>开发，使用到的相关工具也都是</w:t>
      </w:r>
      <w:r>
        <w:rPr>
          <w:rFonts w:hint="eastAsia"/>
          <w:sz w:val="24"/>
        </w:rPr>
        <w:t>Node.js</w:t>
      </w:r>
      <w:r>
        <w:rPr>
          <w:rFonts w:hint="eastAsia"/>
          <w:sz w:val="24"/>
        </w:rPr>
        <w:t>周边的工具。</w:t>
      </w:r>
    </w:p>
    <w:p w:rsidR="00CF6CF1" w:rsidRDefault="00784648">
      <w:pPr>
        <w:spacing w:line="400" w:lineRule="exact"/>
        <w:ind w:firstLineChars="200" w:firstLine="480"/>
        <w:rPr>
          <w:sz w:val="24"/>
        </w:rPr>
      </w:pPr>
      <w:r>
        <w:rPr>
          <w:rFonts w:hint="eastAsia"/>
          <w:sz w:val="24"/>
        </w:rPr>
        <w:t>在</w:t>
      </w:r>
      <w:r>
        <w:rPr>
          <w:rFonts w:hint="eastAsia"/>
          <w:sz w:val="24"/>
        </w:rPr>
        <w:t>Node.js</w:t>
      </w:r>
      <w:r>
        <w:rPr>
          <w:rFonts w:hint="eastAsia"/>
          <w:sz w:val="24"/>
        </w:rPr>
        <w:t>的基础上，还使用了</w:t>
      </w:r>
      <w:r>
        <w:rPr>
          <w:rFonts w:hint="eastAsia"/>
          <w:sz w:val="24"/>
        </w:rPr>
        <w:t>Express</w:t>
      </w:r>
      <w:r>
        <w:rPr>
          <w:rFonts w:hint="eastAsia"/>
          <w:sz w:val="24"/>
        </w:rPr>
        <w:t>作为框架来构建应用。在</w:t>
      </w:r>
      <w:r>
        <w:rPr>
          <w:rFonts w:hint="eastAsia"/>
          <w:sz w:val="24"/>
        </w:rPr>
        <w:t>Express</w:t>
      </w:r>
      <w:r>
        <w:rPr>
          <w:rFonts w:hint="eastAsia"/>
          <w:sz w:val="24"/>
        </w:rPr>
        <w:t>中，设置路由，访问</w:t>
      </w:r>
      <w:r>
        <w:rPr>
          <w:rFonts w:hint="eastAsia"/>
          <w:sz w:val="24"/>
        </w:rPr>
        <w:t>MySQL</w:t>
      </w:r>
      <w:r>
        <w:rPr>
          <w:rFonts w:hint="eastAsia"/>
          <w:sz w:val="24"/>
        </w:rPr>
        <w:t>数据库，然后输出</w:t>
      </w:r>
      <w:r>
        <w:rPr>
          <w:rFonts w:hint="eastAsia"/>
          <w:sz w:val="24"/>
        </w:rPr>
        <w:t>JSON</w:t>
      </w:r>
      <w:r>
        <w:rPr>
          <w:rFonts w:hint="eastAsia"/>
          <w:sz w:val="24"/>
        </w:rPr>
        <w:t>格式的响应发送给客户端。</w:t>
      </w:r>
    </w:p>
    <w:p w:rsidR="00CF6CF1" w:rsidRDefault="00784648">
      <w:pPr>
        <w:spacing w:line="400" w:lineRule="exact"/>
        <w:ind w:firstLineChars="200" w:firstLine="480"/>
        <w:rPr>
          <w:sz w:val="24"/>
        </w:rPr>
      </w:pPr>
      <w:r>
        <w:rPr>
          <w:rFonts w:hint="eastAsia"/>
          <w:sz w:val="24"/>
        </w:rPr>
        <w:t>系统的前端页面均使用</w:t>
      </w:r>
      <w:r>
        <w:rPr>
          <w:rFonts w:hint="eastAsia"/>
          <w:sz w:val="24"/>
        </w:rPr>
        <w:t>HTML5</w:t>
      </w:r>
      <w:r>
        <w:rPr>
          <w:rFonts w:hint="eastAsia"/>
          <w:sz w:val="24"/>
        </w:rPr>
        <w:t>编写，在</w:t>
      </w:r>
      <w:r>
        <w:rPr>
          <w:rFonts w:hint="eastAsia"/>
          <w:sz w:val="24"/>
        </w:rPr>
        <w:t>CSS</w:t>
      </w:r>
      <w:r>
        <w:rPr>
          <w:rFonts w:hint="eastAsia"/>
          <w:sz w:val="24"/>
        </w:rPr>
        <w:t>方面，系统也采用最新的</w:t>
      </w:r>
      <w:r>
        <w:rPr>
          <w:rFonts w:hint="eastAsia"/>
          <w:sz w:val="24"/>
        </w:rPr>
        <w:t>CSS3</w:t>
      </w:r>
      <w:r>
        <w:rPr>
          <w:rFonts w:hint="eastAsia"/>
          <w:sz w:val="24"/>
        </w:rPr>
        <w:t>的标准构建，以及包含大量的</w:t>
      </w:r>
      <w:r>
        <w:rPr>
          <w:rFonts w:hint="eastAsia"/>
          <w:sz w:val="24"/>
        </w:rPr>
        <w:t>JavaScript</w:t>
      </w:r>
      <w:r>
        <w:rPr>
          <w:rFonts w:hint="eastAsia"/>
          <w:sz w:val="24"/>
        </w:rPr>
        <w:t>来操作</w:t>
      </w:r>
      <w:r>
        <w:rPr>
          <w:rFonts w:hint="eastAsia"/>
          <w:sz w:val="24"/>
        </w:rPr>
        <w:t>Dom</w:t>
      </w:r>
      <w:r>
        <w:rPr>
          <w:rFonts w:hint="eastAsia"/>
          <w:sz w:val="24"/>
        </w:rPr>
        <w:t>文档</w:t>
      </w:r>
      <w:r>
        <w:rPr>
          <w:rStyle w:val="af3"/>
          <w:rFonts w:hint="eastAsia"/>
          <w:sz w:val="24"/>
        </w:rPr>
        <w:t>[</w:t>
      </w:r>
      <w:r>
        <w:rPr>
          <w:rStyle w:val="af3"/>
          <w:rFonts w:hint="eastAsia"/>
          <w:sz w:val="24"/>
        </w:rPr>
        <w:endnoteReference w:id="3"/>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编辑器方面采用了</w:t>
      </w:r>
      <w:proofErr w:type="spellStart"/>
      <w:r>
        <w:rPr>
          <w:rFonts w:hint="eastAsia"/>
          <w:sz w:val="24"/>
        </w:rPr>
        <w:t>Jetbrains</w:t>
      </w:r>
      <w:proofErr w:type="spellEnd"/>
      <w:r>
        <w:rPr>
          <w:rFonts w:hint="eastAsia"/>
          <w:sz w:val="24"/>
        </w:rPr>
        <w:t>出品的</w:t>
      </w:r>
      <w:proofErr w:type="spellStart"/>
      <w:r>
        <w:rPr>
          <w:rFonts w:hint="eastAsia"/>
          <w:sz w:val="24"/>
        </w:rPr>
        <w:t>WebStorm</w:t>
      </w:r>
      <w:proofErr w:type="spellEnd"/>
      <w:r>
        <w:rPr>
          <w:rFonts w:hint="eastAsia"/>
          <w:sz w:val="24"/>
        </w:rPr>
        <w:t>编辑器，开发的时候使用了大量方便的插件。</w:t>
      </w:r>
    </w:p>
    <w:p w:rsidR="00CF6CF1" w:rsidRDefault="00784648">
      <w:pPr>
        <w:spacing w:line="400" w:lineRule="exact"/>
        <w:ind w:firstLineChars="200" w:firstLine="480"/>
        <w:rPr>
          <w:sz w:val="24"/>
        </w:rPr>
      </w:pPr>
      <w:r>
        <w:rPr>
          <w:rFonts w:hint="eastAsia"/>
          <w:sz w:val="24"/>
        </w:rPr>
        <w:t>开发过程中，使用</w:t>
      </w:r>
      <w:r>
        <w:rPr>
          <w:rFonts w:hint="eastAsia"/>
          <w:sz w:val="24"/>
        </w:rPr>
        <w:t>Chrome</w:t>
      </w:r>
      <w:r>
        <w:rPr>
          <w:rFonts w:hint="eastAsia"/>
          <w:sz w:val="24"/>
        </w:rPr>
        <w:t>浏览器作为测试浏览器。</w:t>
      </w:r>
      <w:r>
        <w:rPr>
          <w:rFonts w:hint="eastAsia"/>
          <w:sz w:val="24"/>
        </w:rPr>
        <w:t>Chrome</w:t>
      </w:r>
      <w:r>
        <w:rPr>
          <w:rFonts w:hint="eastAsia"/>
          <w:sz w:val="24"/>
        </w:rPr>
        <w:t>中内嵌的开发</w:t>
      </w:r>
      <w:proofErr w:type="gramStart"/>
      <w:r>
        <w:rPr>
          <w:rFonts w:hint="eastAsia"/>
          <w:sz w:val="24"/>
        </w:rPr>
        <w:t>者工具</w:t>
      </w:r>
      <w:proofErr w:type="gramEnd"/>
      <w:r>
        <w:rPr>
          <w:rFonts w:hint="eastAsia"/>
          <w:sz w:val="24"/>
        </w:rPr>
        <w:t>对系统的调试、测试起了非常大的帮助。</w:t>
      </w:r>
    </w:p>
    <w:p w:rsidR="00CF6CF1" w:rsidRDefault="00CF6CF1">
      <w:pPr>
        <w:spacing w:line="400" w:lineRule="exact"/>
        <w:ind w:firstLine="480"/>
        <w:rPr>
          <w:sz w:val="24"/>
        </w:rPr>
      </w:pPr>
    </w:p>
    <w:p w:rsidR="00CF6CF1" w:rsidRDefault="00784648" w:rsidP="001362B3">
      <w:pPr>
        <w:pStyle w:val="2"/>
        <w:spacing w:before="156" w:after="156"/>
      </w:pPr>
      <w:bookmarkStart w:id="50" w:name="_Toc8740"/>
      <w:bookmarkStart w:id="51" w:name="_Toc513746090"/>
      <w:bookmarkStart w:id="52" w:name="_Toc10515"/>
      <w:bookmarkStart w:id="53" w:name="_Toc513719441"/>
      <w:bookmarkStart w:id="54" w:name="_Toc21748"/>
      <w:bookmarkStart w:id="55" w:name="_Toc451617092"/>
      <w:bookmarkStart w:id="56" w:name="_Toc515121343"/>
      <w:r>
        <w:rPr>
          <w:rFonts w:hint="eastAsia"/>
        </w:rPr>
        <w:t xml:space="preserve">1.5 </w:t>
      </w:r>
      <w:r>
        <w:rPr>
          <w:rFonts w:hint="eastAsia"/>
        </w:rPr>
        <w:t>论文研究的主要内容</w:t>
      </w:r>
      <w:bookmarkEnd w:id="50"/>
      <w:bookmarkEnd w:id="51"/>
      <w:bookmarkEnd w:id="52"/>
      <w:bookmarkEnd w:id="53"/>
      <w:bookmarkEnd w:id="54"/>
      <w:bookmarkEnd w:id="55"/>
      <w:bookmarkEnd w:id="56"/>
    </w:p>
    <w:p w:rsidR="00CF6CF1" w:rsidRDefault="00784648">
      <w:pPr>
        <w:spacing w:line="400" w:lineRule="exact"/>
        <w:ind w:firstLineChars="200" w:firstLine="480"/>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rsidR="00CF6CF1" w:rsidRDefault="00784648">
      <w:pPr>
        <w:spacing w:line="400" w:lineRule="exact"/>
        <w:ind w:firstLineChars="200" w:firstLine="480"/>
        <w:rPr>
          <w:sz w:val="24"/>
        </w:rPr>
      </w:pPr>
      <w:r>
        <w:rPr>
          <w:rFonts w:hint="eastAsia"/>
          <w:sz w:val="24"/>
        </w:rPr>
        <w:t>搭建</w:t>
      </w:r>
      <w:r>
        <w:rPr>
          <w:rFonts w:hint="eastAsia"/>
          <w:sz w:val="24"/>
        </w:rPr>
        <w:t>Web</w:t>
      </w:r>
      <w:r>
        <w:rPr>
          <w:rFonts w:hint="eastAsia"/>
          <w:sz w:val="24"/>
        </w:rPr>
        <w:t>服务器是系统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rsidR="00CF6CF1" w:rsidRDefault="00784648">
      <w:pPr>
        <w:spacing w:line="400" w:lineRule="exact"/>
        <w:ind w:firstLineChars="200" w:firstLine="480"/>
        <w:rPr>
          <w:sz w:val="24"/>
        </w:rPr>
      </w:pPr>
      <w:r>
        <w:rPr>
          <w:rFonts w:hint="eastAsia"/>
          <w:sz w:val="24"/>
        </w:rPr>
        <w:t>且视频分享是随时随地的；所以，移动端的适配必不可少，网站的前端需要很好地适</w:t>
      </w:r>
      <w:r>
        <w:rPr>
          <w:rFonts w:hint="eastAsia"/>
          <w:sz w:val="24"/>
        </w:rPr>
        <w:lastRenderedPageBreak/>
        <w:t>配移动端，尤其是手机端的分辨率，才能给用户带来最好的体验。</w:t>
      </w:r>
    </w:p>
    <w:p w:rsidR="00CF6CF1" w:rsidRDefault="00784648">
      <w:pPr>
        <w:spacing w:line="400" w:lineRule="exact"/>
        <w:ind w:firstLineChars="200" w:firstLine="480"/>
        <w:rPr>
          <w:sz w:val="24"/>
        </w:rPr>
      </w:pPr>
      <w:r>
        <w:rPr>
          <w:rFonts w:hint="eastAsia"/>
          <w:sz w:val="24"/>
        </w:rPr>
        <w:t>在以前的传统网站开发中，前端简单地将原型拼接成</w:t>
      </w:r>
      <w:r>
        <w:rPr>
          <w:rFonts w:hint="eastAsia"/>
          <w:sz w:val="24"/>
        </w:rPr>
        <w:t>HTML</w:t>
      </w:r>
      <w:r>
        <w:rPr>
          <w:rFonts w:hint="eastAsia"/>
          <w:sz w:val="24"/>
        </w:rPr>
        <w:t>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项目中采用前后端分离的架构设计和开发模式，更多的交互逻辑传递到前端，而后端的精力则集中在接口上，权限控制，和逻辑分析和实现，做高效的代码。前后端分离的模式也是项目中的最大难点和突破。</w:t>
      </w:r>
    </w:p>
    <w:p w:rsidR="00CF6CF1" w:rsidRDefault="00784648">
      <w:pPr>
        <w:spacing w:line="400" w:lineRule="exact"/>
        <w:ind w:firstLineChars="200" w:firstLine="480"/>
        <w:rPr>
          <w:sz w:val="24"/>
        </w:rPr>
      </w:pPr>
      <w:r>
        <w:rPr>
          <w:rFonts w:hint="eastAsia"/>
          <w:sz w:val="24"/>
        </w:rPr>
        <w:t>系统旨在采用</w:t>
      </w:r>
      <w:r>
        <w:rPr>
          <w:rFonts w:hint="eastAsia"/>
          <w:sz w:val="24"/>
        </w:rPr>
        <w:t>B/S</w:t>
      </w:r>
      <w:r>
        <w:rPr>
          <w:rFonts w:hint="eastAsia"/>
          <w:sz w:val="24"/>
        </w:rPr>
        <w:t>模式，系统中，包含有四个子模块：</w:t>
      </w:r>
    </w:p>
    <w:p w:rsidR="00CF6CF1" w:rsidRDefault="00784648">
      <w:pPr>
        <w:numPr>
          <w:ilvl w:val="0"/>
          <w:numId w:val="11"/>
        </w:numPr>
        <w:spacing w:line="400" w:lineRule="exact"/>
        <w:rPr>
          <w:sz w:val="24"/>
        </w:rPr>
      </w:pPr>
      <w:r>
        <w:rPr>
          <w:rFonts w:hint="eastAsia"/>
          <w:sz w:val="24"/>
        </w:rPr>
        <w:t>登录模块：主要包括用户注册登录和登录状态维护</w:t>
      </w:r>
    </w:p>
    <w:p w:rsidR="00CF6CF1" w:rsidRDefault="00784648">
      <w:pPr>
        <w:numPr>
          <w:ilvl w:val="0"/>
          <w:numId w:val="11"/>
        </w:numPr>
        <w:spacing w:line="400" w:lineRule="exact"/>
        <w:rPr>
          <w:sz w:val="24"/>
        </w:rPr>
      </w:pPr>
      <w:r>
        <w:rPr>
          <w:rFonts w:hint="eastAsia"/>
          <w:sz w:val="24"/>
        </w:rPr>
        <w:t>个人信息模块：主要包括个人信息的修改和头像的上传</w:t>
      </w:r>
    </w:p>
    <w:p w:rsidR="00CF6CF1" w:rsidRDefault="00784648">
      <w:pPr>
        <w:numPr>
          <w:ilvl w:val="0"/>
          <w:numId w:val="11"/>
        </w:numPr>
        <w:spacing w:line="400" w:lineRule="exact"/>
        <w:rPr>
          <w:sz w:val="24"/>
        </w:rPr>
      </w:pPr>
      <w:r>
        <w:rPr>
          <w:rFonts w:hint="eastAsia"/>
          <w:sz w:val="24"/>
        </w:rPr>
        <w:t>视频列表模块：主要包括各标签下的视频信息传输</w:t>
      </w:r>
    </w:p>
    <w:p w:rsidR="00CF6CF1" w:rsidRDefault="00784648">
      <w:pPr>
        <w:numPr>
          <w:ilvl w:val="0"/>
          <w:numId w:val="11"/>
        </w:numPr>
        <w:spacing w:line="400" w:lineRule="exact"/>
        <w:rPr>
          <w:sz w:val="24"/>
        </w:rPr>
      </w:pPr>
      <w:r>
        <w:rPr>
          <w:rFonts w:hint="eastAsia"/>
          <w:sz w:val="24"/>
        </w:rPr>
        <w:t>视频上传模块：主要包括视频信息的上传</w:t>
      </w:r>
    </w:p>
    <w:p w:rsidR="00CF6CF1" w:rsidRDefault="00CF6CF1">
      <w:pPr>
        <w:spacing w:before="100" w:after="50" w:line="400" w:lineRule="exact"/>
        <w:rPr>
          <w:rFonts w:ascii="宋体" w:hAnsi="宋体"/>
          <w:sz w:val="24"/>
        </w:rPr>
      </w:pPr>
    </w:p>
    <w:p w:rsidR="00CF6CF1" w:rsidRDefault="00784648" w:rsidP="001362B3">
      <w:pPr>
        <w:pStyle w:val="2"/>
        <w:spacing w:before="156" w:after="156"/>
      </w:pPr>
      <w:bookmarkStart w:id="57" w:name="_Toc513746091"/>
      <w:bookmarkStart w:id="58" w:name="_Toc451617093"/>
      <w:bookmarkStart w:id="59" w:name="_Toc513719442"/>
      <w:bookmarkStart w:id="60" w:name="_Toc32225"/>
      <w:bookmarkStart w:id="61" w:name="_Toc14348"/>
      <w:bookmarkStart w:id="62" w:name="_Toc3585"/>
      <w:bookmarkStart w:id="63" w:name="_Toc515121344"/>
      <w:r>
        <w:rPr>
          <w:rFonts w:hint="eastAsia"/>
        </w:rPr>
        <w:t xml:space="preserve">1.6 </w:t>
      </w:r>
      <w:r>
        <w:rPr>
          <w:rFonts w:hint="eastAsia"/>
        </w:rPr>
        <w:t>论文组织与结构</w:t>
      </w:r>
      <w:bookmarkEnd w:id="57"/>
      <w:bookmarkEnd w:id="58"/>
      <w:bookmarkEnd w:id="59"/>
      <w:bookmarkEnd w:id="60"/>
      <w:bookmarkEnd w:id="61"/>
      <w:bookmarkEnd w:id="62"/>
      <w:bookmarkEnd w:id="63"/>
    </w:p>
    <w:p w:rsidR="00CF6CF1" w:rsidRDefault="00784648">
      <w:pPr>
        <w:spacing w:line="400" w:lineRule="exact"/>
        <w:ind w:firstLineChars="200" w:firstLine="480"/>
        <w:rPr>
          <w:sz w:val="24"/>
        </w:rPr>
      </w:pPr>
      <w:r>
        <w:rPr>
          <w:rFonts w:hint="eastAsia"/>
          <w:sz w:val="24"/>
        </w:rPr>
        <w:t>第一部分：绪论。主要介绍了视频信息平台的国内外发展现状，</w:t>
      </w:r>
      <w:r>
        <w:rPr>
          <w:rFonts w:hint="eastAsia"/>
          <w:sz w:val="24"/>
        </w:rPr>
        <w:t xml:space="preserve">JavaScript </w:t>
      </w:r>
      <w:r>
        <w:rPr>
          <w:rFonts w:hint="eastAsia"/>
          <w:sz w:val="24"/>
        </w:rPr>
        <w:t>的国内外发展现状，以及系统的意义及主要研究工作；</w:t>
      </w:r>
    </w:p>
    <w:p w:rsidR="00CF6CF1" w:rsidRDefault="00784648">
      <w:pPr>
        <w:spacing w:line="400" w:lineRule="exact"/>
        <w:ind w:firstLineChars="200" w:firstLine="480"/>
        <w:rPr>
          <w:sz w:val="24"/>
        </w:rPr>
      </w:pPr>
      <w:r>
        <w:rPr>
          <w:rFonts w:hint="eastAsia"/>
          <w:sz w:val="24"/>
        </w:rPr>
        <w:t>第二部分：相关概念及技术简介。对与论文相关的一些核心概念作一个大概的介绍，便于论文后面的描述；</w:t>
      </w:r>
    </w:p>
    <w:p w:rsidR="00CF6CF1" w:rsidRDefault="00784648">
      <w:pPr>
        <w:spacing w:line="400" w:lineRule="exact"/>
        <w:ind w:firstLineChars="200" w:firstLine="480"/>
        <w:rPr>
          <w:sz w:val="24"/>
        </w:rPr>
      </w:pPr>
      <w:r>
        <w:rPr>
          <w:rFonts w:hint="eastAsia"/>
          <w:sz w:val="24"/>
        </w:rPr>
        <w:t>第三部分：系统分析。包括可行性分析、需求分析；</w:t>
      </w:r>
    </w:p>
    <w:p w:rsidR="00CF6CF1" w:rsidRDefault="00784648">
      <w:pPr>
        <w:spacing w:line="400" w:lineRule="exact"/>
        <w:ind w:firstLineChars="200" w:firstLine="480"/>
        <w:rPr>
          <w:sz w:val="24"/>
        </w:rPr>
      </w:pPr>
      <w:r>
        <w:rPr>
          <w:rFonts w:hint="eastAsia"/>
          <w:sz w:val="24"/>
        </w:rPr>
        <w:t>第四部分：系统概要设计。包括系统功能结构划分和数据库架构设计；</w:t>
      </w:r>
    </w:p>
    <w:p w:rsidR="00CF6CF1" w:rsidRDefault="00784648">
      <w:pPr>
        <w:spacing w:line="400" w:lineRule="exact"/>
        <w:ind w:firstLineChars="200" w:firstLine="480"/>
        <w:rPr>
          <w:sz w:val="24"/>
        </w:rPr>
      </w:pPr>
      <w:r>
        <w:rPr>
          <w:rFonts w:hint="eastAsia"/>
          <w:sz w:val="24"/>
        </w:rPr>
        <w:t>第五部分：详细设计及实现。包括登录模块、网站首页、个人信息模块、视频模块、上传模块的实现与展示；</w:t>
      </w:r>
    </w:p>
    <w:p w:rsidR="00CF6CF1" w:rsidRDefault="00784648">
      <w:pPr>
        <w:spacing w:line="400" w:lineRule="exact"/>
        <w:ind w:firstLineChars="200" w:firstLine="480"/>
        <w:rPr>
          <w:sz w:val="24"/>
        </w:rPr>
      </w:pPr>
      <w:r>
        <w:rPr>
          <w:rFonts w:hint="eastAsia"/>
          <w:sz w:val="24"/>
        </w:rPr>
        <w:t>第六部分：系统测试。包括设计测试用例及测试结果；</w:t>
      </w:r>
    </w:p>
    <w:p w:rsidR="00CF6CF1" w:rsidRDefault="00784648">
      <w:pPr>
        <w:spacing w:line="400" w:lineRule="exact"/>
        <w:ind w:firstLineChars="200" w:firstLine="480"/>
        <w:rPr>
          <w:sz w:val="24"/>
        </w:rPr>
      </w:pPr>
      <w:r>
        <w:rPr>
          <w:rFonts w:hint="eastAsia"/>
          <w:sz w:val="24"/>
        </w:rPr>
        <w:t>第七部分：总结与展望。</w:t>
      </w:r>
      <w:bookmarkStart w:id="64" w:name="_Toc513719443"/>
      <w:bookmarkStart w:id="65" w:name="_Toc11901"/>
      <w:bookmarkStart w:id="66" w:name="_Toc451617094"/>
      <w:bookmarkStart w:id="67" w:name="_Toc513746092"/>
    </w:p>
    <w:p w:rsidR="00CF6CF1" w:rsidRDefault="00CF6CF1">
      <w:pPr>
        <w:spacing w:line="400" w:lineRule="exact"/>
        <w:ind w:firstLineChars="200" w:firstLine="480"/>
        <w:rPr>
          <w:sz w:val="24"/>
        </w:rPr>
      </w:pPr>
    </w:p>
    <w:p w:rsidR="00CF6CF1" w:rsidRDefault="00784648" w:rsidP="001362B3">
      <w:pPr>
        <w:pStyle w:val="1"/>
        <w:pageBreakBefore/>
        <w:tabs>
          <w:tab w:val="left" w:pos="450"/>
        </w:tabs>
        <w:spacing w:before="312" w:after="156"/>
      </w:pPr>
      <w:bookmarkStart w:id="68" w:name="_Toc27186"/>
      <w:bookmarkStart w:id="69" w:name="_Toc1597"/>
      <w:bookmarkStart w:id="70" w:name="_Toc515121345"/>
      <w:r>
        <w:rPr>
          <w:rFonts w:ascii="黑体" w:hAnsi="黑体" w:hint="eastAsia"/>
          <w:szCs w:val="32"/>
        </w:rPr>
        <w:lastRenderedPageBreak/>
        <w:t>2 相关概念及技术简介</w:t>
      </w:r>
      <w:bookmarkEnd w:id="64"/>
      <w:bookmarkEnd w:id="65"/>
      <w:bookmarkEnd w:id="66"/>
      <w:bookmarkEnd w:id="67"/>
      <w:bookmarkEnd w:id="68"/>
      <w:bookmarkEnd w:id="69"/>
      <w:bookmarkEnd w:id="70"/>
    </w:p>
    <w:p w:rsidR="00CF6CF1" w:rsidRDefault="00784648" w:rsidP="001362B3">
      <w:pPr>
        <w:pStyle w:val="2"/>
        <w:spacing w:before="156" w:after="156"/>
      </w:pPr>
      <w:bookmarkStart w:id="71" w:name="_Toc513719444"/>
      <w:bookmarkStart w:id="72" w:name="_Toc27708"/>
      <w:bookmarkStart w:id="73" w:name="_Toc513746093"/>
      <w:bookmarkStart w:id="74" w:name="_Toc5140"/>
      <w:bookmarkStart w:id="75" w:name="_Toc19871"/>
      <w:bookmarkStart w:id="76" w:name="_Toc451617095"/>
      <w:bookmarkStart w:id="77" w:name="_Toc515121346"/>
      <w:r>
        <w:rPr>
          <w:rFonts w:hint="eastAsia"/>
        </w:rPr>
        <w:t xml:space="preserve">2.1 </w:t>
      </w:r>
      <w:r>
        <w:rPr>
          <w:rFonts w:hint="eastAsia"/>
        </w:rPr>
        <w:t>网络体系架构</w:t>
      </w:r>
      <w:bookmarkEnd w:id="71"/>
      <w:bookmarkEnd w:id="72"/>
      <w:bookmarkEnd w:id="73"/>
      <w:bookmarkEnd w:id="74"/>
      <w:bookmarkEnd w:id="75"/>
      <w:bookmarkEnd w:id="76"/>
      <w:bookmarkEnd w:id="77"/>
    </w:p>
    <w:p w:rsidR="00CF6CF1" w:rsidRDefault="00784648">
      <w:pPr>
        <w:spacing w:line="400" w:lineRule="exact"/>
        <w:ind w:firstLineChars="200" w:firstLine="480"/>
        <w:rPr>
          <w:sz w:val="24"/>
        </w:rPr>
      </w:pPr>
      <w:r>
        <w:rPr>
          <w:rFonts w:hint="eastAsia"/>
          <w:sz w:val="24"/>
        </w:rPr>
        <w:t>Node.js</w:t>
      </w:r>
      <w:r>
        <w:rPr>
          <w:rFonts w:hint="eastAsia"/>
          <w:sz w:val="24"/>
        </w:rPr>
        <w:t>视频信息共享平台使用三层</w:t>
      </w:r>
      <w:r>
        <w:rPr>
          <w:rFonts w:hint="eastAsia"/>
          <w:sz w:val="24"/>
        </w:rPr>
        <w:t>B/S</w:t>
      </w:r>
      <w:r>
        <w:rPr>
          <w:rFonts w:hint="eastAsia"/>
          <w:sz w:val="24"/>
        </w:rPr>
        <w:t>架构模式，</w:t>
      </w:r>
      <w:r>
        <w:rPr>
          <w:rFonts w:hint="eastAsia"/>
          <w:sz w:val="24"/>
        </w:rPr>
        <w:t xml:space="preserve"> </w:t>
      </w:r>
      <w:r>
        <w:rPr>
          <w:rFonts w:hint="eastAsia"/>
          <w:sz w:val="24"/>
        </w:rPr>
        <w:t>在</w:t>
      </w:r>
      <w:r>
        <w:rPr>
          <w:rFonts w:hint="eastAsia"/>
          <w:sz w:val="24"/>
        </w:rPr>
        <w:t>B/S</w:t>
      </w:r>
      <w:r>
        <w:rPr>
          <w:rFonts w:hint="eastAsia"/>
          <w:sz w:val="24"/>
        </w:rPr>
        <w:t>架构下，用户界面由浏览器实现。主要的逻辑是在服务器</w:t>
      </w:r>
      <w:proofErr w:type="gramStart"/>
      <w:r>
        <w:rPr>
          <w:rFonts w:hint="eastAsia"/>
          <w:sz w:val="24"/>
        </w:rPr>
        <w:t>端实现</w:t>
      </w:r>
      <w:proofErr w:type="gramEnd"/>
      <w:r>
        <w:rPr>
          <w:rFonts w:hint="eastAsia"/>
          <w:sz w:val="24"/>
        </w:rPr>
        <w:t>的。通过服务器端直</w:t>
      </w:r>
      <w:proofErr w:type="gramStart"/>
      <w:r>
        <w:rPr>
          <w:rFonts w:hint="eastAsia"/>
          <w:sz w:val="24"/>
        </w:rPr>
        <w:t>接访问</w:t>
      </w:r>
      <w:proofErr w:type="gramEnd"/>
      <w:r>
        <w:rPr>
          <w:rFonts w:hint="eastAsia"/>
          <w:sz w:val="24"/>
        </w:rPr>
        <w:t>和操作数据库。这种体系结构模式是随着</w:t>
      </w:r>
      <w:r>
        <w:rPr>
          <w:rFonts w:hint="eastAsia"/>
          <w:sz w:val="24"/>
        </w:rPr>
        <w:t>Web</w:t>
      </w:r>
      <w:r>
        <w:rPr>
          <w:rFonts w:hint="eastAsia"/>
          <w:sz w:val="24"/>
        </w:rPr>
        <w:t>应用的普及而改进</w:t>
      </w:r>
      <w:r>
        <w:rPr>
          <w:rFonts w:hint="eastAsia"/>
          <w:sz w:val="24"/>
        </w:rPr>
        <w:t>C/S</w:t>
      </w:r>
      <w:r>
        <w:rPr>
          <w:rFonts w:hint="eastAsia"/>
          <w:sz w:val="24"/>
        </w:rPr>
        <w:t>产生的体系结构。这将大大减轻客户端的负担，降低系统维护和升级的难度，并降低用户的使用门槛</w:t>
      </w:r>
      <w:r>
        <w:rPr>
          <w:rStyle w:val="af3"/>
          <w:rFonts w:hint="eastAsia"/>
          <w:sz w:val="24"/>
        </w:rPr>
        <w:t>[</w:t>
      </w:r>
      <w:r>
        <w:rPr>
          <w:rStyle w:val="af3"/>
          <w:rFonts w:hint="eastAsia"/>
          <w:sz w:val="24"/>
        </w:rPr>
        <w:endnoteReference w:id="4"/>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B/S</w:t>
      </w:r>
      <w:r>
        <w:rPr>
          <w:rFonts w:hint="eastAsia"/>
          <w:sz w:val="24"/>
        </w:rPr>
        <w:t>模式的主要优势和劣势如下：</w:t>
      </w:r>
    </w:p>
    <w:p w:rsidR="00CF6CF1" w:rsidRDefault="00784648">
      <w:pPr>
        <w:spacing w:line="400" w:lineRule="exact"/>
        <w:ind w:firstLineChars="200" w:firstLine="480"/>
        <w:rPr>
          <w:sz w:val="24"/>
        </w:rPr>
      </w:pPr>
      <w:r>
        <w:rPr>
          <w:rFonts w:hint="eastAsia"/>
          <w:sz w:val="24"/>
        </w:rPr>
        <w:t>（</w:t>
      </w:r>
      <w:r>
        <w:rPr>
          <w:rFonts w:hint="eastAsia"/>
          <w:sz w:val="24"/>
        </w:rPr>
        <w:t>1</w:t>
      </w:r>
      <w:r>
        <w:rPr>
          <w:rFonts w:hint="eastAsia"/>
          <w:sz w:val="24"/>
        </w:rPr>
        <w:t>）维护、管理、更新方便。</w:t>
      </w:r>
    </w:p>
    <w:p w:rsidR="00CF6CF1" w:rsidRDefault="00784648">
      <w:pPr>
        <w:spacing w:line="400" w:lineRule="exact"/>
        <w:ind w:firstLineChars="200" w:firstLine="480"/>
        <w:rPr>
          <w:sz w:val="24"/>
        </w:rPr>
      </w:pPr>
      <w:r>
        <w:rPr>
          <w:rFonts w:hint="eastAsia"/>
          <w:sz w:val="24"/>
        </w:rPr>
        <w:t>目前，应用的更新越来越频繁，</w:t>
      </w:r>
      <w:r>
        <w:rPr>
          <w:rFonts w:hint="eastAsia"/>
          <w:sz w:val="24"/>
        </w:rPr>
        <w:t>B/S</w:t>
      </w:r>
      <w:r>
        <w:rPr>
          <w:rFonts w:hint="eastAsia"/>
          <w:sz w:val="24"/>
        </w:rPr>
        <w:t>架构的程序在这方面很明显有非常大的优点。对一个具体的应用来说，修改任何地方都只需要在</w:t>
      </w:r>
      <w:r>
        <w:rPr>
          <w:rFonts w:hint="eastAsia"/>
          <w:sz w:val="24"/>
        </w:rPr>
        <w:t>Server</w:t>
      </w:r>
      <w:r>
        <w:rPr>
          <w:rFonts w:hint="eastAsia"/>
          <w:sz w:val="24"/>
        </w:rPr>
        <w:t>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rsidR="00CF6CF1" w:rsidRDefault="00784648">
      <w:pPr>
        <w:spacing w:line="400" w:lineRule="exact"/>
        <w:ind w:firstLineChars="200" w:firstLine="480"/>
        <w:rPr>
          <w:sz w:val="24"/>
        </w:rPr>
      </w:pPr>
      <w:r>
        <w:rPr>
          <w:rFonts w:hint="eastAsia"/>
          <w:sz w:val="24"/>
        </w:rPr>
        <w:t>（</w:t>
      </w:r>
      <w:r>
        <w:rPr>
          <w:rFonts w:hint="eastAsia"/>
          <w:sz w:val="24"/>
        </w:rPr>
        <w:t>2</w:t>
      </w:r>
      <w:r>
        <w:rPr>
          <w:rFonts w:hint="eastAsia"/>
          <w:sz w:val="24"/>
        </w:rPr>
        <w:t>）降低成本、用户使用门槛低</w:t>
      </w:r>
    </w:p>
    <w:p w:rsidR="00CF6CF1" w:rsidRDefault="00784648">
      <w:pPr>
        <w:spacing w:line="400" w:lineRule="exact"/>
        <w:ind w:firstLineChars="200" w:firstLine="480"/>
        <w:rPr>
          <w:sz w:val="24"/>
        </w:rPr>
      </w:pPr>
      <w:r>
        <w:rPr>
          <w:rFonts w:hint="eastAsia"/>
          <w:sz w:val="24"/>
        </w:rPr>
        <w:t>如果是采用</w:t>
      </w:r>
      <w:r>
        <w:rPr>
          <w:rFonts w:hint="eastAsia"/>
          <w:sz w:val="24"/>
        </w:rPr>
        <w:t>C/S</w:t>
      </w:r>
      <w:r>
        <w:rPr>
          <w:rFonts w:hint="eastAsia"/>
          <w:sz w:val="24"/>
        </w:rPr>
        <w:t>架构的话，为了服务各个平台的用户，我们需要针对各平台单独开发应用，这样不仅极大的提高了开发的成本，而且使得项目变得十分复杂。而选择</w:t>
      </w:r>
      <w:r>
        <w:rPr>
          <w:rFonts w:hint="eastAsia"/>
          <w:sz w:val="24"/>
        </w:rPr>
        <w:t>B/S</w:t>
      </w:r>
      <w:r>
        <w:rPr>
          <w:rFonts w:hint="eastAsia"/>
          <w:sz w:val="24"/>
        </w:rPr>
        <w:t>架构的话，我们只需要考虑服务器的平台选择而不用担心客户端的平台选择，任何设备只要有浏览器就可以成为一个客户端。对于服务端而言，我们一般会选择开源的</w:t>
      </w:r>
      <w:proofErr w:type="spellStart"/>
      <w:r>
        <w:rPr>
          <w:rFonts w:hint="eastAsia"/>
          <w:sz w:val="24"/>
        </w:rPr>
        <w:t>linux</w:t>
      </w:r>
      <w:proofErr w:type="spellEnd"/>
      <w:r>
        <w:rPr>
          <w:rFonts w:hint="eastAsia"/>
          <w:sz w:val="24"/>
        </w:rPr>
        <w:t>系统，这是一个流行而且免费的系统，非常适合作为服务端的操作系统。</w:t>
      </w:r>
    </w:p>
    <w:p w:rsidR="00CF6CF1" w:rsidRDefault="00784648">
      <w:pPr>
        <w:spacing w:line="400" w:lineRule="exact"/>
        <w:ind w:firstLineChars="200" w:firstLine="480"/>
        <w:rPr>
          <w:sz w:val="24"/>
        </w:rPr>
      </w:pPr>
      <w:r>
        <w:rPr>
          <w:rFonts w:hint="eastAsia"/>
          <w:sz w:val="24"/>
        </w:rPr>
        <w:t>比如说很多人经常要上</w:t>
      </w:r>
      <w:proofErr w:type="gramStart"/>
      <w:r>
        <w:rPr>
          <w:rFonts w:hint="eastAsia"/>
          <w:sz w:val="24"/>
        </w:rPr>
        <w:t>淘宝购买</w:t>
      </w:r>
      <w:proofErr w:type="gramEnd"/>
      <w:r>
        <w:rPr>
          <w:rFonts w:hint="eastAsia"/>
          <w:sz w:val="24"/>
        </w:rPr>
        <w:t>东西，但是作为用户他根本不需要知道</w:t>
      </w:r>
      <w:proofErr w:type="gramStart"/>
      <w:r>
        <w:rPr>
          <w:rFonts w:hint="eastAsia"/>
          <w:sz w:val="24"/>
        </w:rPr>
        <w:t>淘宝所</w:t>
      </w:r>
      <w:proofErr w:type="gramEnd"/>
      <w:r>
        <w:rPr>
          <w:rFonts w:hint="eastAsia"/>
          <w:sz w:val="24"/>
        </w:rPr>
        <w:t>使用的服务器用了什么平台，他只需要有一个浏览器就可以了。</w:t>
      </w:r>
    </w:p>
    <w:p w:rsidR="00CF6CF1" w:rsidRDefault="00784648">
      <w:pPr>
        <w:spacing w:line="400" w:lineRule="exact"/>
        <w:ind w:firstLineChars="200" w:firstLine="480"/>
        <w:rPr>
          <w:sz w:val="24"/>
        </w:rPr>
      </w:pPr>
      <w:r>
        <w:rPr>
          <w:rFonts w:hint="eastAsia"/>
          <w:sz w:val="24"/>
        </w:rPr>
        <w:t>（</w:t>
      </w:r>
      <w:r>
        <w:rPr>
          <w:rFonts w:hint="eastAsia"/>
          <w:sz w:val="24"/>
        </w:rPr>
        <w:t>3</w:t>
      </w:r>
      <w:r>
        <w:rPr>
          <w:rFonts w:hint="eastAsia"/>
          <w:sz w:val="24"/>
        </w:rPr>
        <w:t>）劣势：服务</w:t>
      </w:r>
      <w:proofErr w:type="gramStart"/>
      <w:r>
        <w:rPr>
          <w:rFonts w:hint="eastAsia"/>
          <w:sz w:val="24"/>
        </w:rPr>
        <w:t>端运行</w:t>
      </w:r>
      <w:proofErr w:type="gramEnd"/>
      <w:r>
        <w:rPr>
          <w:rFonts w:hint="eastAsia"/>
          <w:sz w:val="24"/>
        </w:rPr>
        <w:t>压力较大。</w:t>
      </w:r>
    </w:p>
    <w:p w:rsidR="00CF6CF1" w:rsidRDefault="00784648">
      <w:pPr>
        <w:spacing w:line="400" w:lineRule="exact"/>
        <w:ind w:firstLineChars="200" w:firstLine="480"/>
        <w:rPr>
          <w:sz w:val="24"/>
        </w:rPr>
      </w:pPr>
      <w:r>
        <w:rPr>
          <w:rFonts w:hint="eastAsia"/>
          <w:sz w:val="24"/>
        </w:rPr>
        <w:t>由于</w:t>
      </w:r>
      <w:r>
        <w:rPr>
          <w:rFonts w:hint="eastAsia"/>
          <w:sz w:val="24"/>
        </w:rPr>
        <w:t>B/S</w:t>
      </w:r>
      <w:r>
        <w:rPr>
          <w:rFonts w:hint="eastAsia"/>
          <w:sz w:val="24"/>
        </w:rPr>
        <w:t>架构的应用只运行在服务器端（</w:t>
      </w:r>
      <w:r>
        <w:rPr>
          <w:rFonts w:hint="eastAsia"/>
          <w:sz w:val="24"/>
        </w:rPr>
        <w:t>Server</w:t>
      </w:r>
      <w:r>
        <w:rPr>
          <w:rFonts w:hint="eastAsia"/>
          <w:sz w:val="24"/>
        </w:rPr>
        <w:t>）上，所有的数据请求响应均需要经过服务器，把负担集中在了服务器这一端，这使得应用服务器运行更加紧张。一旦服务器</w:t>
      </w:r>
      <w:proofErr w:type="gramStart"/>
      <w:r>
        <w:rPr>
          <w:rFonts w:hint="eastAsia"/>
          <w:sz w:val="24"/>
        </w:rPr>
        <w:t>宕</w:t>
      </w:r>
      <w:proofErr w:type="gramEnd"/>
      <w:r>
        <w:rPr>
          <w:rFonts w:hint="eastAsia"/>
          <w:sz w:val="24"/>
        </w:rPr>
        <w:t>机，后果将是不可想象的。因此，许多公司都使用了主从服务器，</w:t>
      </w:r>
      <w:proofErr w:type="gramStart"/>
      <w:r>
        <w:rPr>
          <w:rFonts w:hint="eastAsia"/>
          <w:sz w:val="24"/>
        </w:rPr>
        <w:t>异地双</w:t>
      </w:r>
      <w:proofErr w:type="gramEnd"/>
      <w:r>
        <w:rPr>
          <w:rFonts w:hint="eastAsia"/>
          <w:sz w:val="24"/>
        </w:rPr>
        <w:t>活等技术，防止出现问题。</w:t>
      </w:r>
    </w:p>
    <w:p w:rsidR="00CF6CF1" w:rsidRDefault="00CF6CF1">
      <w:pPr>
        <w:spacing w:line="400" w:lineRule="exact"/>
        <w:rPr>
          <w:sz w:val="24"/>
        </w:rPr>
      </w:pPr>
    </w:p>
    <w:p w:rsidR="00CF6CF1" w:rsidRDefault="00784648" w:rsidP="001362B3">
      <w:pPr>
        <w:pStyle w:val="2"/>
        <w:spacing w:before="156" w:after="156"/>
      </w:pPr>
      <w:bookmarkStart w:id="78" w:name="_Toc451617096"/>
      <w:bookmarkStart w:id="79" w:name="_Toc20573"/>
      <w:bookmarkStart w:id="80" w:name="_Toc31879"/>
      <w:bookmarkStart w:id="81" w:name="_Toc513746094"/>
      <w:bookmarkStart w:id="82" w:name="_Toc513719445"/>
      <w:bookmarkStart w:id="83" w:name="_Toc15260"/>
      <w:bookmarkStart w:id="84" w:name="_Toc515121347"/>
      <w:r>
        <w:rPr>
          <w:rFonts w:hint="eastAsia"/>
        </w:rPr>
        <w:t>2.2 Node.js</w:t>
      </w:r>
      <w:bookmarkEnd w:id="78"/>
      <w:bookmarkEnd w:id="79"/>
      <w:bookmarkEnd w:id="80"/>
      <w:bookmarkEnd w:id="81"/>
      <w:bookmarkEnd w:id="82"/>
      <w:bookmarkEnd w:id="83"/>
      <w:bookmarkEnd w:id="84"/>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的底层核心模块是</w:t>
      </w:r>
      <w:r>
        <w:rPr>
          <w:rFonts w:hint="eastAsia"/>
          <w:sz w:val="24"/>
          <w:lang w:val="zh-CN"/>
        </w:rPr>
        <w:t>C++</w:t>
      </w:r>
      <w:r>
        <w:rPr>
          <w:rFonts w:hint="eastAsia"/>
          <w:sz w:val="24"/>
          <w:lang w:val="zh-CN"/>
        </w:rPr>
        <w:t>语言编写的。它也是一个</w:t>
      </w:r>
      <w:r>
        <w:rPr>
          <w:rFonts w:hint="eastAsia"/>
          <w:sz w:val="24"/>
          <w:lang w:val="zh-CN"/>
        </w:rPr>
        <w:t>JavaScript</w:t>
      </w:r>
      <w:r>
        <w:rPr>
          <w:rFonts w:hint="eastAsia"/>
          <w:sz w:val="24"/>
          <w:lang w:val="zh-CN"/>
        </w:rPr>
        <w:t>的运行环境，就像浏览器一样。</w:t>
      </w:r>
      <w:r>
        <w:rPr>
          <w:rFonts w:hint="eastAsia"/>
          <w:sz w:val="24"/>
          <w:lang w:val="zh-CN"/>
        </w:rPr>
        <w:t>JavaScript</w:t>
      </w:r>
      <w:r>
        <w:rPr>
          <w:rFonts w:hint="eastAsia"/>
          <w:sz w:val="24"/>
          <w:lang w:val="zh-CN"/>
        </w:rPr>
        <w:t>领域一直是</w:t>
      </w:r>
      <w:r>
        <w:rPr>
          <w:rFonts w:hint="eastAsia"/>
          <w:sz w:val="24"/>
          <w:lang w:val="zh-CN"/>
        </w:rPr>
        <w:t>Web</w:t>
      </w:r>
      <w:r>
        <w:rPr>
          <w:rFonts w:hint="eastAsia"/>
          <w:sz w:val="24"/>
          <w:lang w:val="zh-CN"/>
        </w:rPr>
        <w:t>前端工程师的世界，直到</w:t>
      </w:r>
      <w:r>
        <w:rPr>
          <w:rFonts w:hint="eastAsia"/>
          <w:sz w:val="24"/>
          <w:lang w:val="zh-CN"/>
        </w:rPr>
        <w:t>Node.js</w:t>
      </w:r>
      <w:r>
        <w:rPr>
          <w:rFonts w:hint="eastAsia"/>
          <w:sz w:val="24"/>
          <w:lang w:val="zh-CN"/>
        </w:rPr>
        <w:t>出现后才改变了这种情况。</w:t>
      </w:r>
      <w:r>
        <w:rPr>
          <w:rFonts w:hint="eastAsia"/>
          <w:sz w:val="24"/>
          <w:lang w:val="zh-CN"/>
        </w:rPr>
        <w:t>Node.js</w:t>
      </w:r>
      <w:r>
        <w:rPr>
          <w:rFonts w:hint="eastAsia"/>
          <w:sz w:val="24"/>
          <w:lang w:val="zh-CN"/>
        </w:rPr>
        <w:t>是一个后端</w:t>
      </w:r>
      <w:r>
        <w:rPr>
          <w:rFonts w:hint="eastAsia"/>
          <w:sz w:val="24"/>
          <w:lang w:val="zh-CN"/>
        </w:rPr>
        <w:t>JavaScript</w:t>
      </w:r>
      <w:r>
        <w:rPr>
          <w:rFonts w:hint="eastAsia"/>
          <w:sz w:val="24"/>
          <w:lang w:val="zh-CN"/>
        </w:rPr>
        <w:t>的运行平台，开发者可以通过编写</w:t>
      </w:r>
      <w:r>
        <w:rPr>
          <w:rFonts w:hint="eastAsia"/>
          <w:sz w:val="24"/>
          <w:lang w:val="zh-CN"/>
        </w:rPr>
        <w:t>JavaScript</w:t>
      </w:r>
      <w:r>
        <w:rPr>
          <w:rFonts w:hint="eastAsia"/>
          <w:sz w:val="24"/>
          <w:lang w:val="zh-CN"/>
        </w:rPr>
        <w:t>代码就可以让程序在系统里跑起来。</w:t>
      </w:r>
      <w:r>
        <w:rPr>
          <w:rFonts w:hint="eastAsia"/>
          <w:sz w:val="24"/>
          <w:lang w:val="zh-CN"/>
        </w:rPr>
        <w:t>Node.JS</w:t>
      </w:r>
      <w:r>
        <w:rPr>
          <w:rFonts w:hint="eastAsia"/>
          <w:sz w:val="24"/>
          <w:lang w:val="zh-CN"/>
        </w:rPr>
        <w:t>使用的是</w:t>
      </w:r>
      <w:r>
        <w:rPr>
          <w:rFonts w:hint="eastAsia"/>
          <w:sz w:val="24"/>
          <w:lang w:val="zh-CN"/>
        </w:rPr>
        <w:t>Chrome</w:t>
      </w:r>
      <w:r>
        <w:rPr>
          <w:rFonts w:hint="eastAsia"/>
          <w:sz w:val="24"/>
          <w:lang w:val="zh-CN"/>
        </w:rPr>
        <w:t>浏览器的</w:t>
      </w:r>
      <w:r>
        <w:rPr>
          <w:rFonts w:hint="eastAsia"/>
          <w:sz w:val="24"/>
          <w:lang w:val="zh-CN"/>
        </w:rPr>
        <w:t>V8</w:t>
      </w:r>
      <w:r>
        <w:rPr>
          <w:rFonts w:hint="eastAsia"/>
          <w:sz w:val="24"/>
          <w:lang w:val="zh-CN"/>
        </w:rPr>
        <w:t>引擎，这是当前</w:t>
      </w:r>
      <w:r>
        <w:rPr>
          <w:rFonts w:hint="eastAsia"/>
          <w:sz w:val="24"/>
          <w:lang w:val="zh-CN"/>
        </w:rPr>
        <w:lastRenderedPageBreak/>
        <w:t>JavaScript</w:t>
      </w:r>
      <w:r>
        <w:rPr>
          <w:rFonts w:hint="eastAsia"/>
          <w:sz w:val="24"/>
          <w:lang w:val="zh-CN"/>
        </w:rPr>
        <w:t>引擎中最好的性能之一，</w:t>
      </w:r>
      <w:r>
        <w:rPr>
          <w:rFonts w:hint="eastAsia"/>
          <w:sz w:val="24"/>
          <w:lang w:val="zh-CN"/>
        </w:rPr>
        <w:t>NoDE.js</w:t>
      </w:r>
      <w:r>
        <w:rPr>
          <w:rFonts w:hint="eastAsia"/>
          <w:sz w:val="24"/>
          <w:lang w:val="zh-CN"/>
        </w:rPr>
        <w:t>提供了许多系统级接口，例如文件操作。</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中绝大多数操作都是异步调用，比如文件读取、网络请求等，这样以来我们就可以很方便的进行各种并行</w:t>
      </w:r>
      <w:r>
        <w:rPr>
          <w:rFonts w:hint="eastAsia"/>
          <w:sz w:val="24"/>
          <w:lang w:val="zh-CN"/>
        </w:rPr>
        <w:t>I/O</w:t>
      </w:r>
      <w:r>
        <w:rPr>
          <w:rFonts w:hint="eastAsia"/>
          <w:sz w:val="24"/>
          <w:lang w:val="zh-CN"/>
        </w:rPr>
        <w:t>操作，每个调用之间无需等待之前</w:t>
      </w:r>
      <w:r>
        <w:rPr>
          <w:rFonts w:hint="eastAsia"/>
          <w:sz w:val="24"/>
          <w:lang w:val="zh-CN"/>
        </w:rPr>
        <w:t>I/O</w:t>
      </w:r>
      <w:r>
        <w:rPr>
          <w:rFonts w:hint="eastAsia"/>
          <w:sz w:val="24"/>
          <w:lang w:val="zh-CN"/>
        </w:rPr>
        <w:t>操作结束，可以极大的提高效率。</w:t>
      </w:r>
    </w:p>
    <w:p w:rsidR="00CF6CF1" w:rsidRDefault="00784648">
      <w:pPr>
        <w:spacing w:line="400" w:lineRule="exact"/>
        <w:ind w:firstLineChars="200" w:firstLine="480"/>
        <w:rPr>
          <w:sz w:val="24"/>
          <w:lang w:val="zh-CN"/>
        </w:rPr>
      </w:pPr>
      <w:r>
        <w:rPr>
          <w:rFonts w:hint="eastAsia"/>
          <w:sz w:val="24"/>
          <w:lang w:val="zh-CN"/>
        </w:rPr>
        <w:t>到底</w:t>
      </w:r>
      <w:r>
        <w:rPr>
          <w:rFonts w:hint="eastAsia"/>
          <w:sz w:val="24"/>
          <w:lang w:val="zh-CN"/>
        </w:rPr>
        <w:t>Node.js</w:t>
      </w:r>
      <w:r>
        <w:rPr>
          <w:rFonts w:hint="eastAsia"/>
          <w:sz w:val="24"/>
          <w:lang w:val="zh-CN"/>
        </w:rPr>
        <w:t>是事件驱动的，它给出的大多数接口都是</w:t>
      </w:r>
      <w:proofErr w:type="gramStart"/>
      <w:r>
        <w:rPr>
          <w:rFonts w:hint="eastAsia"/>
          <w:sz w:val="24"/>
          <w:lang w:val="zh-CN"/>
        </w:rPr>
        <w:t>异步和</w:t>
      </w:r>
      <w:proofErr w:type="gramEnd"/>
      <w:r>
        <w:rPr>
          <w:rFonts w:hint="eastAsia"/>
          <w:sz w:val="24"/>
          <w:lang w:val="zh-CN"/>
        </w:rPr>
        <w:t>事务的风格，这样我们可以充分的利用系统，非阻塞的完成操作，这样的设计非常适合于高并发、</w:t>
      </w:r>
      <w:r>
        <w:rPr>
          <w:rFonts w:hint="eastAsia"/>
          <w:sz w:val="24"/>
          <w:lang w:val="zh-CN"/>
        </w:rPr>
        <w:t>I/O</w:t>
      </w:r>
      <w:r>
        <w:rPr>
          <w:rFonts w:hint="eastAsia"/>
          <w:sz w:val="24"/>
          <w:lang w:val="zh-CN"/>
        </w:rPr>
        <w:t>操作密集型的后端应用。我们都知道，同步请求一直是服务器开发中的一个大问题，被阻塞的</w:t>
      </w:r>
      <w:r>
        <w:rPr>
          <w:rFonts w:hint="eastAsia"/>
          <w:sz w:val="24"/>
          <w:lang w:val="zh-CN"/>
        </w:rPr>
        <w:t>API</w:t>
      </w:r>
      <w:r>
        <w:rPr>
          <w:rFonts w:hint="eastAsia"/>
          <w:sz w:val="24"/>
          <w:lang w:val="zh-CN"/>
        </w:rPr>
        <w:t>（如</w:t>
      </w:r>
      <w:r>
        <w:rPr>
          <w:rFonts w:hint="eastAsia"/>
          <w:sz w:val="24"/>
          <w:lang w:val="zh-CN"/>
        </w:rPr>
        <w:t>PHP</w:t>
      </w:r>
      <w:r>
        <w:rPr>
          <w:rFonts w:hint="eastAsia"/>
          <w:sz w:val="24"/>
          <w:lang w:val="zh-CN"/>
        </w:rPr>
        <w:t>）会导致系统资源的极大浪费和时间延迟</w:t>
      </w:r>
      <w:r w:rsidRPr="00287BAD">
        <w:rPr>
          <w:rStyle w:val="af3"/>
          <w:rFonts w:hint="eastAsia"/>
        </w:rPr>
        <w:t>[</w:t>
      </w:r>
      <w:r w:rsidRPr="00287BAD">
        <w:rPr>
          <w:rStyle w:val="af3"/>
          <w:rFonts w:hint="eastAsia"/>
        </w:rPr>
        <w:endnoteReference w:id="5"/>
      </w:r>
      <w:r w:rsidRPr="00287BAD">
        <w:rPr>
          <w:rStyle w:val="af3"/>
          <w:rFonts w:hint="eastAsia"/>
        </w:rPr>
        <w:t>]</w:t>
      </w:r>
      <w:r>
        <w:rPr>
          <w:rFonts w:hint="eastAsia"/>
          <w:sz w:val="24"/>
          <w:lang w:val="zh-CN"/>
        </w:rPr>
        <w:t>。而通过事件驱动，我们可以极大的改善这个问题。</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提供了一个叫</w:t>
      </w:r>
      <w:r>
        <w:rPr>
          <w:rFonts w:hint="eastAsia"/>
          <w:sz w:val="24"/>
          <w:lang w:val="zh-CN"/>
        </w:rPr>
        <w:t>npm</w:t>
      </w:r>
      <w:r>
        <w:rPr>
          <w:rFonts w:hint="eastAsia"/>
          <w:sz w:val="24"/>
          <w:lang w:val="zh-CN"/>
        </w:rPr>
        <w:t>的包管理器，在这个包管理器里面，你可以重用超过</w:t>
      </w:r>
      <w:r>
        <w:rPr>
          <w:rFonts w:hint="eastAsia"/>
          <w:sz w:val="24"/>
          <w:lang w:val="zh-CN"/>
        </w:rPr>
        <w:t>250000</w:t>
      </w:r>
      <w:r>
        <w:rPr>
          <w:rFonts w:hint="eastAsia"/>
          <w:sz w:val="24"/>
          <w:lang w:val="zh-CN"/>
        </w:rPr>
        <w:t>个全世界各地的开发者所发布的模块，你可以使用包括</w:t>
      </w:r>
      <w:r>
        <w:rPr>
          <w:rFonts w:hint="eastAsia"/>
          <w:sz w:val="24"/>
          <w:lang w:val="zh-CN"/>
        </w:rPr>
        <w:t>express</w:t>
      </w:r>
      <w:r>
        <w:rPr>
          <w:rFonts w:hint="eastAsia"/>
          <w:sz w:val="24"/>
          <w:lang w:val="zh-CN"/>
        </w:rPr>
        <w:t>、</w:t>
      </w:r>
      <w:r>
        <w:rPr>
          <w:rFonts w:hint="eastAsia"/>
          <w:sz w:val="24"/>
          <w:lang w:val="zh-CN"/>
        </w:rPr>
        <w:t>koa</w:t>
      </w:r>
      <w:r>
        <w:rPr>
          <w:rFonts w:hint="eastAsia"/>
          <w:sz w:val="24"/>
          <w:lang w:val="zh-CN"/>
        </w:rPr>
        <w:t>等优秀的</w:t>
      </w:r>
      <w:r>
        <w:rPr>
          <w:rFonts w:hint="eastAsia"/>
          <w:sz w:val="24"/>
          <w:lang w:val="zh-CN"/>
        </w:rPr>
        <w:t>web</w:t>
      </w:r>
      <w:r>
        <w:rPr>
          <w:rFonts w:hint="eastAsia"/>
          <w:sz w:val="24"/>
          <w:lang w:val="zh-CN"/>
        </w:rPr>
        <w:t>应用框架快速的生成一个网站</w:t>
      </w:r>
      <w:r w:rsidRPr="00287BAD">
        <w:rPr>
          <w:rStyle w:val="af3"/>
          <w:rFonts w:hint="eastAsia"/>
        </w:rPr>
        <w:t>[</w:t>
      </w:r>
      <w:r w:rsidRPr="00287BAD">
        <w:rPr>
          <w:rStyle w:val="af3"/>
          <w:rFonts w:hint="eastAsia"/>
        </w:rPr>
        <w:endnoteReference w:id="6"/>
      </w:r>
      <w:r w:rsidRPr="00287BAD">
        <w:rPr>
          <w:rStyle w:val="af3"/>
          <w:rFonts w:hint="eastAsia"/>
        </w:rPr>
        <w:t>]</w:t>
      </w:r>
      <w:r>
        <w:rPr>
          <w:rFonts w:hint="eastAsia"/>
          <w:sz w:val="24"/>
          <w:lang w:val="zh-CN"/>
        </w:rPr>
        <w:t>。</w:t>
      </w:r>
    </w:p>
    <w:p w:rsidR="00CF6CF1" w:rsidRDefault="00CF6CF1">
      <w:pPr>
        <w:spacing w:line="400" w:lineRule="exact"/>
        <w:rPr>
          <w:sz w:val="24"/>
          <w:lang w:val="zh-CN"/>
        </w:rPr>
      </w:pPr>
    </w:p>
    <w:p w:rsidR="00CF6CF1" w:rsidRDefault="00784648" w:rsidP="001362B3">
      <w:pPr>
        <w:pStyle w:val="2"/>
        <w:spacing w:before="156" w:after="156"/>
      </w:pPr>
      <w:bookmarkStart w:id="85" w:name="_Toc451617097"/>
      <w:bookmarkStart w:id="86" w:name="_Toc12335"/>
      <w:bookmarkStart w:id="87" w:name="_Toc513719446"/>
      <w:bookmarkStart w:id="88" w:name="_Toc513746095"/>
      <w:bookmarkStart w:id="89" w:name="_Toc19906"/>
      <w:bookmarkStart w:id="90" w:name="_Toc11612"/>
      <w:bookmarkStart w:id="91" w:name="_Toc515121348"/>
      <w:r>
        <w:rPr>
          <w:rFonts w:hint="eastAsia"/>
        </w:rPr>
        <w:t>2.3 Express</w:t>
      </w:r>
      <w:bookmarkEnd w:id="85"/>
      <w:bookmarkEnd w:id="86"/>
      <w:bookmarkEnd w:id="87"/>
      <w:bookmarkEnd w:id="88"/>
      <w:bookmarkEnd w:id="89"/>
      <w:bookmarkEnd w:id="90"/>
      <w:bookmarkEnd w:id="91"/>
    </w:p>
    <w:p w:rsidR="00CF6CF1" w:rsidRDefault="00784648">
      <w:pPr>
        <w:spacing w:line="400" w:lineRule="exact"/>
        <w:ind w:firstLineChars="200" w:firstLine="480"/>
        <w:rPr>
          <w:sz w:val="24"/>
          <w:lang w:val="zh-CN"/>
        </w:rPr>
      </w:pPr>
      <w:r>
        <w:rPr>
          <w:rFonts w:hint="eastAsia"/>
          <w:sz w:val="24"/>
          <w:lang w:val="zh-CN"/>
        </w:rPr>
        <w:t>Express</w:t>
      </w:r>
      <w:r>
        <w:rPr>
          <w:rFonts w:hint="eastAsia"/>
          <w:sz w:val="24"/>
          <w:lang w:val="zh-CN"/>
        </w:rPr>
        <w:t>是由</w:t>
      </w:r>
      <w:r>
        <w:rPr>
          <w:rFonts w:hint="eastAsia"/>
          <w:sz w:val="24"/>
          <w:lang w:val="zh-CN"/>
        </w:rPr>
        <w:t>TJ Holowaychuk</w:t>
      </w:r>
      <w:r>
        <w:rPr>
          <w:rFonts w:hint="eastAsia"/>
          <w:sz w:val="24"/>
          <w:lang w:val="zh-CN"/>
        </w:rPr>
        <w:t>开发的一个简单而高效的</w:t>
      </w:r>
      <w:r>
        <w:rPr>
          <w:rFonts w:hint="eastAsia"/>
          <w:sz w:val="24"/>
          <w:lang w:val="zh-CN"/>
        </w:rPr>
        <w:t>Web</w:t>
      </w:r>
      <w:r>
        <w:rPr>
          <w:rFonts w:hint="eastAsia"/>
          <w:sz w:val="24"/>
          <w:lang w:val="zh-CN"/>
        </w:rPr>
        <w:t>应用框架，提供了一整套</w:t>
      </w:r>
      <w:r>
        <w:rPr>
          <w:rFonts w:hint="eastAsia"/>
          <w:sz w:val="24"/>
          <w:lang w:val="zh-CN"/>
        </w:rPr>
        <w:t>Web</w:t>
      </w:r>
      <w:r>
        <w:rPr>
          <w:rFonts w:hint="eastAsia"/>
          <w:sz w:val="24"/>
          <w:lang w:val="zh-CN"/>
        </w:rPr>
        <w:t>相关的模块帮助你搭建一个</w:t>
      </w:r>
      <w:r>
        <w:rPr>
          <w:rFonts w:hint="eastAsia"/>
          <w:sz w:val="24"/>
          <w:lang w:val="zh-CN"/>
        </w:rPr>
        <w:t>Web</w:t>
      </w:r>
      <w:r>
        <w:rPr>
          <w:rFonts w:hint="eastAsia"/>
          <w:sz w:val="24"/>
          <w:lang w:val="zh-CN"/>
        </w:rPr>
        <w:t>应用。它提供了非常丰富的</w:t>
      </w:r>
      <w:r>
        <w:rPr>
          <w:rFonts w:hint="eastAsia"/>
          <w:sz w:val="24"/>
          <w:lang w:val="zh-CN"/>
        </w:rPr>
        <w:t>HTTP</w:t>
      </w:r>
      <w:r>
        <w:rPr>
          <w:rFonts w:hint="eastAsia"/>
          <w:sz w:val="24"/>
          <w:lang w:val="zh-CN"/>
        </w:rPr>
        <w:t>工具和继承自</w:t>
      </w:r>
      <w:r>
        <w:rPr>
          <w:rFonts w:hint="eastAsia"/>
          <w:sz w:val="24"/>
          <w:lang w:val="zh-CN"/>
        </w:rPr>
        <w:t>Connect</w:t>
      </w:r>
      <w:r>
        <w:rPr>
          <w:rFonts w:hint="eastAsia"/>
          <w:sz w:val="24"/>
          <w:lang w:val="zh-CN"/>
        </w:rPr>
        <w:t>框架的中间件，使得我们可以很容易的就可以创建一个强大、友好的网站。</w:t>
      </w:r>
    </w:p>
    <w:p w:rsidR="00CF6CF1" w:rsidRDefault="00784648">
      <w:pPr>
        <w:spacing w:line="400" w:lineRule="exact"/>
        <w:ind w:firstLineChars="200" w:firstLine="480"/>
        <w:rPr>
          <w:sz w:val="24"/>
          <w:lang w:val="zh-CN"/>
        </w:rPr>
      </w:pPr>
      <w:r>
        <w:rPr>
          <w:rFonts w:hint="eastAsia"/>
          <w:sz w:val="24"/>
          <w:lang w:val="zh-CN"/>
        </w:rPr>
        <w:t>Express</w:t>
      </w:r>
      <w:r>
        <w:rPr>
          <w:rFonts w:hint="eastAsia"/>
          <w:sz w:val="24"/>
          <w:lang w:val="zh-CN"/>
        </w:rPr>
        <w:t>框架的重要特点是：</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可以设置中间件来轮流处理和响应</w:t>
      </w:r>
      <w:r>
        <w:rPr>
          <w:rFonts w:hint="eastAsia"/>
          <w:color w:val="000000" w:themeColor="text1"/>
          <w:sz w:val="24"/>
        </w:rPr>
        <w:t>HTTP</w:t>
      </w:r>
      <w:r>
        <w:rPr>
          <w:rFonts w:hint="eastAsia"/>
          <w:color w:val="000000" w:themeColor="text1"/>
          <w:sz w:val="24"/>
        </w:rPr>
        <w:t>请求</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方便的自定义路由来分流处理</w:t>
      </w:r>
      <w:r>
        <w:rPr>
          <w:rFonts w:hint="eastAsia"/>
          <w:color w:val="000000" w:themeColor="text1"/>
          <w:sz w:val="24"/>
        </w:rPr>
        <w:t>HTTP</w:t>
      </w:r>
      <w:r>
        <w:rPr>
          <w:rFonts w:hint="eastAsia"/>
          <w:color w:val="000000" w:themeColor="text1"/>
          <w:sz w:val="24"/>
        </w:rPr>
        <w:t>请求</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可以通过使用各种模板引擎来动态渲染</w:t>
      </w:r>
      <w:r>
        <w:rPr>
          <w:rFonts w:hint="eastAsia"/>
          <w:color w:val="000000" w:themeColor="text1"/>
          <w:sz w:val="24"/>
        </w:rPr>
        <w:t>HTML</w:t>
      </w:r>
      <w:r>
        <w:rPr>
          <w:rFonts w:hint="eastAsia"/>
          <w:color w:val="000000" w:themeColor="text1"/>
          <w:sz w:val="24"/>
        </w:rPr>
        <w:t>页面</w:t>
      </w:r>
    </w:p>
    <w:p w:rsidR="00CF6CF1" w:rsidRDefault="00CF6CF1">
      <w:pPr>
        <w:pStyle w:val="afb"/>
        <w:spacing w:line="400" w:lineRule="exact"/>
        <w:ind w:left="482" w:firstLineChars="0" w:firstLine="0"/>
        <w:rPr>
          <w:color w:val="000000" w:themeColor="text1"/>
          <w:sz w:val="24"/>
        </w:rPr>
      </w:pPr>
    </w:p>
    <w:p w:rsidR="00CF6CF1" w:rsidRDefault="00784648" w:rsidP="001362B3">
      <w:pPr>
        <w:pStyle w:val="2"/>
        <w:spacing w:before="156" w:after="156"/>
      </w:pPr>
      <w:bookmarkStart w:id="92" w:name="_Toc451617098"/>
      <w:bookmarkStart w:id="93" w:name="_Toc15395"/>
      <w:bookmarkStart w:id="94" w:name="_Toc16590"/>
      <w:bookmarkStart w:id="95" w:name="_Toc513719447"/>
      <w:bookmarkStart w:id="96" w:name="_Toc4736"/>
      <w:bookmarkStart w:id="97" w:name="_Toc513746096"/>
      <w:bookmarkStart w:id="98" w:name="_Toc515121349"/>
      <w:r>
        <w:rPr>
          <w:rFonts w:hint="eastAsia"/>
        </w:rPr>
        <w:t xml:space="preserve">2.4 </w:t>
      </w:r>
      <w:r>
        <w:rPr>
          <w:rFonts w:hint="eastAsia"/>
        </w:rPr>
        <w:t>数据库技术</w:t>
      </w:r>
      <w:bookmarkEnd w:id="92"/>
      <w:bookmarkEnd w:id="93"/>
      <w:bookmarkEnd w:id="94"/>
      <w:bookmarkEnd w:id="95"/>
      <w:bookmarkEnd w:id="96"/>
      <w:bookmarkEnd w:id="97"/>
      <w:bookmarkEnd w:id="98"/>
      <w:r>
        <w:tab/>
      </w:r>
    </w:p>
    <w:p w:rsidR="00CF6CF1" w:rsidRDefault="00784648">
      <w:pPr>
        <w:spacing w:line="400" w:lineRule="exact"/>
        <w:ind w:firstLineChars="200" w:firstLine="480"/>
        <w:rPr>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sidRPr="00287BAD">
        <w:rPr>
          <w:rStyle w:val="af3"/>
          <w:rFonts w:hint="eastAsia"/>
        </w:rPr>
        <w:t>[</w:t>
      </w:r>
      <w:r w:rsidRPr="00287BAD">
        <w:rPr>
          <w:rStyle w:val="af3"/>
          <w:rFonts w:hint="eastAsia"/>
        </w:rPr>
        <w:endnoteReference w:id="7"/>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rsidR="00CF6CF1" w:rsidRDefault="00CF6CF1">
      <w:pPr>
        <w:spacing w:line="400" w:lineRule="exact"/>
        <w:rPr>
          <w:sz w:val="24"/>
          <w:lang w:val="zh-CN"/>
        </w:rPr>
      </w:pPr>
    </w:p>
    <w:p w:rsidR="00CF6CF1" w:rsidRDefault="00784648" w:rsidP="001362B3">
      <w:pPr>
        <w:pStyle w:val="2"/>
        <w:spacing w:before="156" w:after="156"/>
      </w:pPr>
      <w:bookmarkStart w:id="99" w:name="_Toc451617099"/>
      <w:bookmarkStart w:id="100" w:name="_Toc513719448"/>
      <w:bookmarkStart w:id="101" w:name="_Toc21106"/>
      <w:bookmarkStart w:id="102" w:name="_Toc513746097"/>
      <w:bookmarkStart w:id="103" w:name="_Toc16540"/>
      <w:bookmarkStart w:id="104" w:name="_Toc24105"/>
      <w:bookmarkStart w:id="105" w:name="_Toc515121350"/>
      <w:r>
        <w:rPr>
          <w:rFonts w:hint="eastAsia"/>
        </w:rPr>
        <w:lastRenderedPageBreak/>
        <w:t>2.5 MySQL</w:t>
      </w:r>
      <w:bookmarkEnd w:id="99"/>
      <w:bookmarkEnd w:id="100"/>
      <w:bookmarkEnd w:id="101"/>
      <w:bookmarkEnd w:id="102"/>
      <w:bookmarkEnd w:id="103"/>
      <w:bookmarkEnd w:id="104"/>
      <w:bookmarkEnd w:id="105"/>
    </w:p>
    <w:p w:rsidR="00CF6CF1" w:rsidRDefault="00784648">
      <w:pPr>
        <w:spacing w:line="400" w:lineRule="exact"/>
        <w:ind w:firstLineChars="200" w:firstLine="480"/>
        <w:rPr>
          <w:sz w:val="24"/>
          <w:lang w:val="zh-CN"/>
        </w:rPr>
      </w:pPr>
      <w:r>
        <w:rPr>
          <w:rFonts w:hint="eastAsia"/>
          <w:sz w:val="24"/>
          <w:lang w:val="zh-CN"/>
        </w:rPr>
        <w:t>MySQL</w:t>
      </w:r>
      <w:r>
        <w:rPr>
          <w:rFonts w:hint="eastAsia"/>
          <w:sz w:val="24"/>
          <w:lang w:val="zh-CN"/>
        </w:rPr>
        <w:t>以其良好的性能、低成本和高可用性而成为最流行的开源数据库。它可以适应高要求，例如</w:t>
      </w:r>
      <w:r>
        <w:rPr>
          <w:rFonts w:hint="eastAsia"/>
          <w:sz w:val="24"/>
          <w:lang w:val="zh-CN"/>
        </w:rPr>
        <w:t>Web</w:t>
      </w:r>
      <w:r>
        <w:rPr>
          <w:rFonts w:hint="eastAsia"/>
          <w:sz w:val="24"/>
          <w:lang w:val="zh-CN"/>
        </w:rPr>
        <w:t>应用程序。随着</w:t>
      </w:r>
      <w:r>
        <w:rPr>
          <w:rFonts w:hint="eastAsia"/>
          <w:sz w:val="24"/>
          <w:lang w:val="zh-CN"/>
        </w:rPr>
        <w:t>MySQL</w:t>
      </w:r>
      <w:r>
        <w:rPr>
          <w:rFonts w:hint="eastAsia"/>
          <w:sz w:val="24"/>
          <w:lang w:val="zh-CN"/>
        </w:rPr>
        <w:t>的不断升级，其在谷歌、</w:t>
      </w:r>
      <w:proofErr w:type="gramStart"/>
      <w:r>
        <w:rPr>
          <w:rFonts w:hint="eastAsia"/>
          <w:sz w:val="24"/>
          <w:lang w:val="zh-CN"/>
        </w:rPr>
        <w:t>新浪微博</w:t>
      </w:r>
      <w:proofErr w:type="gramEnd"/>
      <w:r>
        <w:rPr>
          <w:rFonts w:hint="eastAsia"/>
          <w:sz w:val="24"/>
          <w:lang w:val="zh-CN"/>
        </w:rPr>
        <w:t>、</w:t>
      </w:r>
      <w:proofErr w:type="gramStart"/>
      <w:r>
        <w:rPr>
          <w:rFonts w:hint="eastAsia"/>
          <w:sz w:val="24"/>
          <w:lang w:val="zh-CN"/>
        </w:rPr>
        <w:t>脸谱网</w:t>
      </w:r>
      <w:proofErr w:type="gramEnd"/>
      <w:r>
        <w:rPr>
          <w:rFonts w:hint="eastAsia"/>
          <w:sz w:val="24"/>
          <w:lang w:val="zh-CN"/>
        </w:rPr>
        <w:t>等大型</w:t>
      </w:r>
      <w:r>
        <w:rPr>
          <w:rFonts w:hint="eastAsia"/>
          <w:sz w:val="24"/>
          <w:lang w:val="zh-CN"/>
        </w:rPr>
        <w:t>Web</w:t>
      </w:r>
      <w:r>
        <w:rPr>
          <w:rFonts w:hint="eastAsia"/>
          <w:sz w:val="24"/>
          <w:lang w:val="zh-CN"/>
        </w:rPr>
        <w:t>应用中得到了越来越广泛的应用。特性主要有如下：</w:t>
      </w:r>
    </w:p>
    <w:p w:rsidR="00CF6CF1" w:rsidRDefault="00784648">
      <w:pPr>
        <w:pStyle w:val="afb"/>
        <w:numPr>
          <w:ilvl w:val="0"/>
          <w:numId w:val="13"/>
        </w:numPr>
        <w:spacing w:line="400" w:lineRule="exact"/>
        <w:ind w:firstLineChars="0" w:firstLine="0"/>
        <w:rPr>
          <w:sz w:val="24"/>
        </w:rPr>
      </w:pPr>
      <w:r>
        <w:rPr>
          <w:rFonts w:hint="eastAsia"/>
          <w:sz w:val="24"/>
        </w:rPr>
        <w:t>源代码经过了各种编译器的编译，提高了源码的可移植性</w:t>
      </w:r>
    </w:p>
    <w:p w:rsidR="00CF6CF1" w:rsidRDefault="00784648">
      <w:pPr>
        <w:pStyle w:val="afb"/>
        <w:numPr>
          <w:ilvl w:val="0"/>
          <w:numId w:val="13"/>
        </w:numPr>
        <w:spacing w:line="400" w:lineRule="exact"/>
        <w:ind w:firstLineChars="0" w:firstLine="0"/>
        <w:rPr>
          <w:sz w:val="24"/>
        </w:rPr>
      </w:pPr>
      <w:r>
        <w:rPr>
          <w:rFonts w:hint="eastAsia"/>
          <w:sz w:val="24"/>
        </w:rPr>
        <w:t>跨平台，支持多种操作系统</w:t>
      </w:r>
    </w:p>
    <w:p w:rsidR="00CF6CF1" w:rsidRDefault="00784648">
      <w:pPr>
        <w:pStyle w:val="afb"/>
        <w:numPr>
          <w:ilvl w:val="0"/>
          <w:numId w:val="13"/>
        </w:numPr>
        <w:spacing w:line="400" w:lineRule="exact"/>
        <w:ind w:firstLineChars="0" w:firstLine="0"/>
        <w:rPr>
          <w:sz w:val="24"/>
        </w:rPr>
      </w:pPr>
      <w:r>
        <w:rPr>
          <w:rFonts w:hint="eastAsia"/>
          <w:sz w:val="24"/>
        </w:rPr>
        <w:t>绝大多数编程语言都有</w:t>
      </w:r>
      <w:r>
        <w:rPr>
          <w:rFonts w:hint="eastAsia"/>
          <w:sz w:val="24"/>
        </w:rPr>
        <w:t>MySQL</w:t>
      </w:r>
      <w:r>
        <w:rPr>
          <w:rFonts w:hint="eastAsia"/>
          <w:sz w:val="24"/>
        </w:rPr>
        <w:t>的</w:t>
      </w:r>
      <w:r>
        <w:rPr>
          <w:rFonts w:hint="eastAsia"/>
          <w:sz w:val="24"/>
        </w:rPr>
        <w:t>API</w:t>
      </w:r>
    </w:p>
    <w:p w:rsidR="00CF6CF1" w:rsidRDefault="00784648">
      <w:pPr>
        <w:pStyle w:val="afb"/>
        <w:numPr>
          <w:ilvl w:val="0"/>
          <w:numId w:val="13"/>
        </w:numPr>
        <w:spacing w:line="400" w:lineRule="exact"/>
        <w:ind w:firstLineChars="0" w:firstLine="0"/>
        <w:rPr>
          <w:sz w:val="24"/>
        </w:rPr>
      </w:pPr>
      <w:r>
        <w:rPr>
          <w:rFonts w:hint="eastAsia"/>
          <w:sz w:val="24"/>
        </w:rPr>
        <w:t>支持多线程，支持多用户，多核</w:t>
      </w:r>
      <w:r>
        <w:rPr>
          <w:rFonts w:hint="eastAsia"/>
          <w:sz w:val="24"/>
        </w:rPr>
        <w:t>CPU</w:t>
      </w:r>
    </w:p>
    <w:p w:rsidR="00CF6CF1" w:rsidRDefault="00784648">
      <w:pPr>
        <w:pStyle w:val="afb"/>
        <w:numPr>
          <w:ilvl w:val="0"/>
          <w:numId w:val="13"/>
        </w:numPr>
        <w:spacing w:line="400" w:lineRule="exact"/>
        <w:ind w:firstLineChars="0" w:firstLine="0"/>
        <w:rPr>
          <w:sz w:val="24"/>
        </w:rPr>
      </w:pPr>
      <w:r>
        <w:rPr>
          <w:rFonts w:hint="eastAsia"/>
          <w:sz w:val="24"/>
        </w:rPr>
        <w:t>极大的优化了</w:t>
      </w:r>
      <w:r>
        <w:rPr>
          <w:rFonts w:hint="eastAsia"/>
          <w:sz w:val="24"/>
        </w:rPr>
        <w:t>SQL</w:t>
      </w:r>
      <w:r>
        <w:rPr>
          <w:rFonts w:hint="eastAsia"/>
          <w:sz w:val="24"/>
        </w:rPr>
        <w:t>语句查询算法，提升了数据库的性能。</w:t>
      </w:r>
    </w:p>
    <w:p w:rsidR="00CF6CF1" w:rsidRDefault="00784648">
      <w:pPr>
        <w:pStyle w:val="afb"/>
        <w:numPr>
          <w:ilvl w:val="0"/>
          <w:numId w:val="13"/>
        </w:numPr>
        <w:spacing w:line="400" w:lineRule="exact"/>
        <w:ind w:firstLineChars="0" w:firstLine="0"/>
        <w:rPr>
          <w:sz w:val="24"/>
        </w:rPr>
      </w:pPr>
      <w:r>
        <w:rPr>
          <w:rFonts w:hint="eastAsia"/>
          <w:sz w:val="24"/>
        </w:rPr>
        <w:t>可单独使用，也可嵌入程序使用。</w:t>
      </w:r>
    </w:p>
    <w:p w:rsidR="00CF6CF1" w:rsidRDefault="00784648">
      <w:pPr>
        <w:pStyle w:val="afb"/>
        <w:numPr>
          <w:ilvl w:val="0"/>
          <w:numId w:val="13"/>
        </w:numPr>
        <w:spacing w:line="400" w:lineRule="exact"/>
        <w:ind w:firstLineChars="0" w:firstLine="0"/>
        <w:rPr>
          <w:sz w:val="24"/>
        </w:rPr>
      </w:pPr>
      <w:r>
        <w:rPr>
          <w:rFonts w:hint="eastAsia"/>
          <w:sz w:val="24"/>
        </w:rPr>
        <w:t>多语言支持，可使用各种编码的语言</w:t>
      </w:r>
    </w:p>
    <w:p w:rsidR="00CF6CF1" w:rsidRDefault="00784648">
      <w:pPr>
        <w:pStyle w:val="afb"/>
        <w:numPr>
          <w:ilvl w:val="0"/>
          <w:numId w:val="13"/>
        </w:numPr>
        <w:spacing w:line="400" w:lineRule="exact"/>
        <w:ind w:firstLineChars="0" w:firstLine="0"/>
        <w:rPr>
          <w:sz w:val="24"/>
        </w:rPr>
      </w:pPr>
      <w:r>
        <w:rPr>
          <w:rFonts w:hint="eastAsia"/>
          <w:sz w:val="24"/>
        </w:rPr>
        <w:t>提供多种数据库连接方法。</w:t>
      </w:r>
    </w:p>
    <w:p w:rsidR="00CF6CF1" w:rsidRDefault="00784648">
      <w:pPr>
        <w:pStyle w:val="afb"/>
        <w:numPr>
          <w:ilvl w:val="0"/>
          <w:numId w:val="13"/>
        </w:numPr>
        <w:spacing w:line="400" w:lineRule="exact"/>
        <w:ind w:firstLineChars="0" w:firstLine="0"/>
        <w:rPr>
          <w:sz w:val="24"/>
        </w:rPr>
      </w:pPr>
      <w:r>
        <w:rPr>
          <w:rFonts w:hint="eastAsia"/>
          <w:sz w:val="24"/>
        </w:rPr>
        <w:t>有大量的周边工具可供使用。</w:t>
      </w:r>
    </w:p>
    <w:p w:rsidR="00CF6CF1" w:rsidRDefault="00784648">
      <w:pPr>
        <w:pStyle w:val="afb"/>
        <w:numPr>
          <w:ilvl w:val="0"/>
          <w:numId w:val="13"/>
        </w:numPr>
        <w:spacing w:line="400" w:lineRule="exact"/>
        <w:ind w:firstLineChars="0" w:firstLine="0"/>
        <w:rPr>
          <w:sz w:val="24"/>
        </w:rPr>
      </w:pPr>
      <w:r>
        <w:rPr>
          <w:rFonts w:hint="eastAsia"/>
          <w:sz w:val="24"/>
        </w:rPr>
        <w:t>可以处理大量的数据。</w:t>
      </w:r>
    </w:p>
    <w:p w:rsidR="00CF6CF1" w:rsidRDefault="00CF6CF1">
      <w:pPr>
        <w:pStyle w:val="afb"/>
        <w:spacing w:line="400" w:lineRule="exact"/>
        <w:ind w:left="420" w:firstLineChars="0" w:firstLine="0"/>
        <w:rPr>
          <w:sz w:val="24"/>
        </w:rPr>
      </w:pPr>
    </w:p>
    <w:p w:rsidR="00CF6CF1" w:rsidRDefault="00784648" w:rsidP="001362B3">
      <w:pPr>
        <w:pStyle w:val="2"/>
        <w:spacing w:before="156" w:after="156"/>
      </w:pPr>
      <w:bookmarkStart w:id="106" w:name="_Toc451617100"/>
      <w:bookmarkStart w:id="107" w:name="_Toc13941"/>
      <w:bookmarkStart w:id="108" w:name="_Toc30244"/>
      <w:bookmarkStart w:id="109" w:name="_Toc513719449"/>
      <w:bookmarkStart w:id="110" w:name="_Toc513746098"/>
      <w:bookmarkStart w:id="111" w:name="_Toc22861"/>
      <w:bookmarkStart w:id="112" w:name="_Toc515121351"/>
      <w:r>
        <w:rPr>
          <w:rFonts w:hint="eastAsia"/>
        </w:rPr>
        <w:t xml:space="preserve">2.6 </w:t>
      </w:r>
      <w:bookmarkEnd w:id="106"/>
      <w:proofErr w:type="spellStart"/>
      <w:r>
        <w:rPr>
          <w:rFonts w:hint="eastAsia"/>
          <w:lang w:val="en-US"/>
        </w:rPr>
        <w:t>Redis</w:t>
      </w:r>
      <w:bookmarkEnd w:id="107"/>
      <w:bookmarkEnd w:id="108"/>
      <w:bookmarkEnd w:id="109"/>
      <w:bookmarkEnd w:id="110"/>
      <w:bookmarkEnd w:id="111"/>
      <w:bookmarkEnd w:id="112"/>
      <w:proofErr w:type="spellEnd"/>
      <w:r>
        <w:tab/>
      </w:r>
    </w:p>
    <w:p w:rsidR="00CF6CF1" w:rsidRDefault="00784648">
      <w:pPr>
        <w:spacing w:line="400" w:lineRule="exact"/>
        <w:ind w:firstLineChars="200" w:firstLine="480"/>
        <w:rPr>
          <w:sz w:val="24"/>
          <w:lang w:val="zh-CN"/>
        </w:rPr>
      </w:pPr>
      <w:bookmarkStart w:id="113" w:name="_Toc451617101"/>
      <w:r>
        <w:rPr>
          <w:rFonts w:hint="eastAsia"/>
          <w:sz w:val="24"/>
          <w:lang w:val="zh-CN"/>
        </w:rPr>
        <w:t>ReDIS</w:t>
      </w:r>
      <w:r>
        <w:rPr>
          <w:rFonts w:hint="eastAsia"/>
          <w:sz w:val="24"/>
          <w:lang w:val="zh-CN"/>
        </w:rPr>
        <w:t>是一个关键的价值存储系统。类似于</w:t>
      </w:r>
      <w:r>
        <w:rPr>
          <w:rFonts w:hint="eastAsia"/>
          <w:sz w:val="24"/>
          <w:lang w:val="zh-CN"/>
        </w:rPr>
        <w:t>MeMcChash</w:t>
      </w:r>
      <w:r>
        <w:rPr>
          <w:rFonts w:hint="eastAsia"/>
          <w:sz w:val="24"/>
          <w:lang w:val="zh-CN"/>
        </w:rPr>
        <w:t>，它支持更多的存储值类型，包括字符串（</w:t>
      </w:r>
      <w:r>
        <w:rPr>
          <w:rFonts w:hint="eastAsia"/>
          <w:sz w:val="24"/>
          <w:lang w:val="zh-CN"/>
        </w:rPr>
        <w:t>String</w:t>
      </w:r>
      <w:r>
        <w:rPr>
          <w:rFonts w:hint="eastAsia"/>
          <w:sz w:val="24"/>
          <w:lang w:val="zh-CN"/>
        </w:rPr>
        <w:t>）、列表（链表）、</w:t>
      </w:r>
      <w:r>
        <w:rPr>
          <w:rFonts w:hint="eastAsia"/>
          <w:sz w:val="24"/>
          <w:lang w:val="zh-CN"/>
        </w:rPr>
        <w:t>SET</w:t>
      </w:r>
      <w:r>
        <w:rPr>
          <w:rFonts w:hint="eastAsia"/>
          <w:sz w:val="24"/>
          <w:lang w:val="zh-CN"/>
        </w:rPr>
        <w:t>（</w:t>
      </w:r>
      <w:r>
        <w:rPr>
          <w:rFonts w:hint="eastAsia"/>
          <w:sz w:val="24"/>
          <w:lang w:val="zh-CN"/>
        </w:rPr>
        <w:t>SET</w:t>
      </w:r>
      <w:r>
        <w:rPr>
          <w:rFonts w:hint="eastAsia"/>
          <w:sz w:val="24"/>
          <w:lang w:val="zh-CN"/>
        </w:rPr>
        <w:t>）、</w:t>
      </w:r>
      <w:r>
        <w:rPr>
          <w:rFonts w:hint="eastAsia"/>
          <w:sz w:val="24"/>
          <w:lang w:val="zh-CN"/>
        </w:rPr>
        <w:t>Zset</w:t>
      </w:r>
      <w:r>
        <w:rPr>
          <w:rFonts w:hint="eastAsia"/>
          <w:sz w:val="24"/>
          <w:lang w:val="zh-CN"/>
        </w:rPr>
        <w:t>（排序集</w:t>
      </w:r>
      <w:r>
        <w:rPr>
          <w:rFonts w:hint="eastAsia"/>
          <w:sz w:val="24"/>
          <w:lang w:val="zh-CN"/>
        </w:rPr>
        <w:t>-</w:t>
      </w:r>
      <w:r>
        <w:rPr>
          <w:rFonts w:hint="eastAsia"/>
          <w:sz w:val="24"/>
          <w:lang w:val="zh-CN"/>
        </w:rPr>
        <w:t>有序集）和哈希（哈希类型）。这些数据类型支持</w:t>
      </w:r>
      <w:r>
        <w:rPr>
          <w:rFonts w:hint="eastAsia"/>
          <w:sz w:val="24"/>
          <w:lang w:val="zh-CN"/>
        </w:rPr>
        <w:t>PUP/POP</w:t>
      </w:r>
      <w:r>
        <w:rPr>
          <w:rFonts w:hint="eastAsia"/>
          <w:sz w:val="24"/>
          <w:lang w:val="zh-CN"/>
        </w:rPr>
        <w:t>、添加</w:t>
      </w:r>
      <w:r>
        <w:rPr>
          <w:rFonts w:hint="eastAsia"/>
          <w:sz w:val="24"/>
          <w:lang w:val="zh-CN"/>
        </w:rPr>
        <w:t>/</w:t>
      </w:r>
      <w:r>
        <w:rPr>
          <w:rFonts w:hint="eastAsia"/>
          <w:sz w:val="24"/>
          <w:lang w:val="zh-CN"/>
        </w:rPr>
        <w:t>移除和交叉、联合和差异集，以及更丰富的操作。所有这些操作都是原子性的。在此基础上，</w:t>
      </w:r>
      <w:r>
        <w:rPr>
          <w:rFonts w:hint="eastAsia"/>
          <w:sz w:val="24"/>
          <w:lang w:val="zh-CN"/>
        </w:rPr>
        <w:t>ReIDIS</w:t>
      </w:r>
      <w:r>
        <w:rPr>
          <w:rFonts w:hint="eastAsia"/>
          <w:sz w:val="24"/>
          <w:lang w:val="zh-CN"/>
        </w:rPr>
        <w:t>以多种方式支持排序。与</w:t>
      </w:r>
      <w:r>
        <w:rPr>
          <w:rFonts w:hint="eastAsia"/>
          <w:sz w:val="24"/>
          <w:lang w:val="zh-CN"/>
        </w:rPr>
        <w:t>MMECALH</w:t>
      </w:r>
      <w:r>
        <w:rPr>
          <w:rFonts w:hint="eastAsia"/>
          <w:sz w:val="24"/>
          <w:lang w:val="zh-CN"/>
        </w:rPr>
        <w:t>一样，数据被缓存在内存中以确保效率。不同之处在于</w:t>
      </w:r>
      <w:r>
        <w:rPr>
          <w:rFonts w:hint="eastAsia"/>
          <w:sz w:val="24"/>
          <w:lang w:val="zh-CN"/>
        </w:rPr>
        <w:t>ReDIS</w:t>
      </w:r>
      <w:r>
        <w:rPr>
          <w:rFonts w:hint="eastAsia"/>
          <w:sz w:val="24"/>
          <w:lang w:val="zh-CN"/>
        </w:rPr>
        <w:t>周期性地将更新后的数据写入磁盘，或者将修改后的操作写入到添加的记录文件中，并在此基础上实现主从（主从）同步</w:t>
      </w:r>
      <w:r w:rsidRPr="00287BAD">
        <w:rPr>
          <w:rStyle w:val="af3"/>
          <w:rFonts w:hint="eastAsia"/>
        </w:rPr>
        <w:t>[</w:t>
      </w:r>
      <w:r w:rsidRPr="00287BAD">
        <w:rPr>
          <w:rStyle w:val="af3"/>
          <w:rFonts w:hint="eastAsia"/>
        </w:rPr>
        <w:endnoteReference w:id="8"/>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ReDIS</w:t>
      </w:r>
      <w:r>
        <w:rPr>
          <w:rFonts w:hint="eastAsia"/>
          <w:sz w:val="24"/>
          <w:lang w:val="zh-CN"/>
        </w:rPr>
        <w:t>是一个高性能的关键价值数据库。</w:t>
      </w:r>
      <w:r>
        <w:rPr>
          <w:rFonts w:hint="eastAsia"/>
          <w:sz w:val="24"/>
          <w:lang w:val="zh-CN"/>
        </w:rPr>
        <w:t>ReIIS</w:t>
      </w:r>
      <w:r>
        <w:rPr>
          <w:rFonts w:hint="eastAsia"/>
          <w:sz w:val="24"/>
          <w:lang w:val="zh-CN"/>
        </w:rPr>
        <w:t>的出现极大地弥补了</w:t>
      </w:r>
      <w:r>
        <w:rPr>
          <w:rFonts w:hint="eastAsia"/>
          <w:sz w:val="24"/>
          <w:lang w:val="zh-CN"/>
        </w:rPr>
        <w:t>MIMCHACK/Valy</w:t>
      </w:r>
      <w:r>
        <w:rPr>
          <w:rFonts w:hint="eastAsia"/>
          <w:sz w:val="24"/>
          <w:lang w:val="zh-CN"/>
        </w:rPr>
        <w:t>存储的不足。在某些情况下，它可以补充关系数据库。它提供了</w:t>
      </w:r>
      <w:r>
        <w:rPr>
          <w:rFonts w:hint="eastAsia"/>
          <w:sz w:val="24"/>
          <w:lang w:val="zh-CN"/>
        </w:rPr>
        <w:t>java</w:t>
      </w:r>
      <w:r>
        <w:rPr>
          <w:rFonts w:hint="eastAsia"/>
          <w:sz w:val="24"/>
          <w:lang w:val="zh-CN"/>
        </w:rPr>
        <w:t>，</w:t>
      </w:r>
      <w:r>
        <w:rPr>
          <w:rFonts w:hint="eastAsia"/>
          <w:sz w:val="24"/>
          <w:lang w:val="zh-CN"/>
        </w:rPr>
        <w:t>C/C++</w:t>
      </w:r>
      <w:r>
        <w:rPr>
          <w:rFonts w:hint="eastAsia"/>
          <w:sz w:val="24"/>
          <w:lang w:val="zh-CN"/>
        </w:rPr>
        <w:t>，</w:t>
      </w:r>
      <w:r>
        <w:rPr>
          <w:rFonts w:hint="eastAsia"/>
          <w:sz w:val="24"/>
          <w:lang w:val="zh-CN"/>
        </w:rPr>
        <w:t>C</w:t>
      </w:r>
      <w:r>
        <w:rPr>
          <w:rFonts w:hint="eastAsia"/>
          <w:sz w:val="24"/>
          <w:lang w:val="zh-CN"/>
        </w:rPr>
        <w:t>，</w:t>
      </w:r>
      <w:r>
        <w:rPr>
          <w:rFonts w:hint="eastAsia"/>
          <w:sz w:val="24"/>
          <w:lang w:val="zh-CN"/>
        </w:rPr>
        <w:t>PHP</w:t>
      </w:r>
      <w:r>
        <w:rPr>
          <w:rFonts w:hint="eastAsia"/>
          <w:sz w:val="24"/>
          <w:lang w:val="zh-CN"/>
        </w:rPr>
        <w:t>，</w:t>
      </w:r>
      <w:r>
        <w:rPr>
          <w:rFonts w:hint="eastAsia"/>
          <w:sz w:val="24"/>
          <w:lang w:val="zh-CN"/>
        </w:rPr>
        <w:t>JavaScript</w:t>
      </w:r>
      <w:r>
        <w:rPr>
          <w:rFonts w:hint="eastAsia"/>
          <w:sz w:val="24"/>
          <w:lang w:val="zh-CN"/>
        </w:rPr>
        <w:t>，</w:t>
      </w:r>
      <w:r>
        <w:rPr>
          <w:rFonts w:hint="eastAsia"/>
          <w:sz w:val="24"/>
          <w:lang w:val="zh-CN"/>
        </w:rPr>
        <w:t>Perl</w:t>
      </w:r>
      <w:r>
        <w:rPr>
          <w:rFonts w:hint="eastAsia"/>
          <w:sz w:val="24"/>
          <w:lang w:val="zh-CN"/>
        </w:rPr>
        <w:t>，</w:t>
      </w:r>
      <w:r>
        <w:rPr>
          <w:rFonts w:hint="eastAsia"/>
          <w:sz w:val="24"/>
          <w:lang w:val="zh-CN"/>
        </w:rPr>
        <w:t>Python</w:t>
      </w:r>
      <w:r>
        <w:rPr>
          <w:rFonts w:hint="eastAsia"/>
          <w:sz w:val="24"/>
          <w:lang w:val="zh-CN"/>
        </w:rPr>
        <w:t>，</w:t>
      </w:r>
      <w:r>
        <w:rPr>
          <w:rFonts w:hint="eastAsia"/>
          <w:sz w:val="24"/>
          <w:lang w:val="zh-CN"/>
        </w:rPr>
        <w:t>Ruby</w:t>
      </w:r>
      <w:r>
        <w:rPr>
          <w:rFonts w:hint="eastAsia"/>
          <w:sz w:val="24"/>
          <w:lang w:val="zh-CN"/>
        </w:rPr>
        <w:t>，</w:t>
      </w:r>
      <w:r>
        <w:rPr>
          <w:rFonts w:hint="eastAsia"/>
          <w:sz w:val="24"/>
          <w:lang w:val="zh-CN"/>
        </w:rPr>
        <w:t>Object-C</w:t>
      </w:r>
      <w:r>
        <w:rPr>
          <w:rFonts w:hint="eastAsia"/>
          <w:sz w:val="24"/>
          <w:lang w:val="zh-CN"/>
        </w:rPr>
        <w:t>，二郎神和其他客户。使用起来非常方便。</w:t>
      </w:r>
    </w:p>
    <w:p w:rsidR="00CF6CF1" w:rsidRDefault="00784648">
      <w:pPr>
        <w:spacing w:line="400" w:lineRule="exact"/>
        <w:ind w:firstLineChars="200" w:firstLine="480"/>
        <w:rPr>
          <w:sz w:val="24"/>
          <w:lang w:val="zh-CN"/>
        </w:rPr>
      </w:pPr>
      <w:r>
        <w:rPr>
          <w:rFonts w:hint="eastAsia"/>
          <w:sz w:val="24"/>
          <w:lang w:val="zh-CN"/>
        </w:rPr>
        <w:t>ReIDIS</w:t>
      </w:r>
      <w:r>
        <w:rPr>
          <w:rFonts w:hint="eastAsia"/>
          <w:sz w:val="24"/>
          <w:lang w:val="zh-CN"/>
        </w:rPr>
        <w:t>支持主从同步。数据可以从主服务器同步到任意数量的从服务器，从服务器到主服务器和其他服务器。这允许</w:t>
      </w:r>
      <w:r>
        <w:rPr>
          <w:rFonts w:hint="eastAsia"/>
          <w:sz w:val="24"/>
          <w:lang w:val="zh-CN"/>
        </w:rPr>
        <w:t>ReDIS</w:t>
      </w:r>
      <w:proofErr w:type="gramStart"/>
      <w:r>
        <w:rPr>
          <w:rFonts w:hint="eastAsia"/>
          <w:sz w:val="24"/>
          <w:lang w:val="zh-CN"/>
        </w:rPr>
        <w:t>执行单树复制</w:t>
      </w:r>
      <w:proofErr w:type="gramEnd"/>
      <w:r>
        <w:rPr>
          <w:rFonts w:hint="eastAsia"/>
          <w:sz w:val="24"/>
          <w:lang w:val="zh-CN"/>
        </w:rPr>
        <w:t>。保存可以有意或无意地写入数据。由于发布</w:t>
      </w:r>
      <w:r>
        <w:rPr>
          <w:rFonts w:hint="eastAsia"/>
          <w:sz w:val="24"/>
          <w:lang w:val="zh-CN"/>
        </w:rPr>
        <w:t>/</w:t>
      </w:r>
      <w:r>
        <w:rPr>
          <w:rFonts w:hint="eastAsia"/>
          <w:sz w:val="24"/>
          <w:lang w:val="zh-CN"/>
        </w:rPr>
        <w:t>订阅机制的全面实现，当数据库从数据库中随时随地同步时，可以订阅数据库，并且可以接收主服务器的完整的消息发布记录。同步有助于读取操作的可伸缩性和冗余性。</w:t>
      </w:r>
    </w:p>
    <w:p w:rsidR="00CF6CF1" w:rsidRDefault="00784648" w:rsidP="001362B3">
      <w:pPr>
        <w:pStyle w:val="1"/>
        <w:pageBreakBefore/>
        <w:spacing w:before="312" w:after="156"/>
      </w:pPr>
      <w:bookmarkStart w:id="114" w:name="_Toc23835"/>
      <w:bookmarkStart w:id="115" w:name="_Toc513746099"/>
      <w:bookmarkStart w:id="116" w:name="_Toc513719450"/>
      <w:bookmarkStart w:id="117" w:name="_Toc13866"/>
      <w:bookmarkStart w:id="118" w:name="_Toc6371"/>
      <w:bookmarkStart w:id="119" w:name="_Toc515121352"/>
      <w:r>
        <w:rPr>
          <w:rFonts w:ascii="宋体" w:hAnsi="宋体" w:hint="eastAsia"/>
          <w:szCs w:val="32"/>
        </w:rPr>
        <w:lastRenderedPageBreak/>
        <w:t xml:space="preserve">3 </w:t>
      </w:r>
      <w:r>
        <w:rPr>
          <w:rFonts w:ascii="宋体" w:hAnsi="宋体" w:hint="eastAsia"/>
          <w:szCs w:val="32"/>
        </w:rPr>
        <w:t>系统分析</w:t>
      </w:r>
      <w:bookmarkEnd w:id="113"/>
      <w:bookmarkEnd w:id="114"/>
      <w:bookmarkEnd w:id="115"/>
      <w:bookmarkEnd w:id="116"/>
      <w:bookmarkEnd w:id="117"/>
      <w:bookmarkEnd w:id="118"/>
      <w:bookmarkEnd w:id="119"/>
    </w:p>
    <w:p w:rsidR="00CF6CF1" w:rsidRDefault="00784648" w:rsidP="001362B3">
      <w:pPr>
        <w:pStyle w:val="2"/>
        <w:spacing w:before="156" w:after="156"/>
      </w:pPr>
      <w:bookmarkStart w:id="120" w:name="_Toc513719451"/>
      <w:bookmarkStart w:id="121" w:name="_Toc16"/>
      <w:bookmarkStart w:id="122" w:name="_Toc513746100"/>
      <w:bookmarkStart w:id="123" w:name="_Toc4658"/>
      <w:bookmarkStart w:id="124" w:name="_Toc515121353"/>
      <w:bookmarkStart w:id="125" w:name="_Toc451617102"/>
      <w:bookmarkStart w:id="126" w:name="_Toc835"/>
      <w:r>
        <w:rPr>
          <w:rFonts w:hint="eastAsia"/>
        </w:rPr>
        <w:t xml:space="preserve">3.1 </w:t>
      </w:r>
      <w:r>
        <w:rPr>
          <w:rFonts w:hint="eastAsia"/>
        </w:rPr>
        <w:t>系统功能分析</w:t>
      </w:r>
      <w:bookmarkEnd w:id="120"/>
      <w:bookmarkEnd w:id="121"/>
      <w:bookmarkEnd w:id="122"/>
      <w:bookmarkEnd w:id="123"/>
      <w:bookmarkEnd w:id="124"/>
    </w:p>
    <w:p w:rsidR="00CF6CF1" w:rsidRDefault="00784648">
      <w:pPr>
        <w:spacing w:line="400" w:lineRule="exact"/>
        <w:ind w:firstLineChars="200" w:firstLine="480"/>
        <w:rPr>
          <w:sz w:val="24"/>
          <w:lang w:val="zh-CN"/>
        </w:rPr>
      </w:pPr>
      <w:r>
        <w:rPr>
          <w:rFonts w:hint="eastAsia"/>
          <w:sz w:val="24"/>
          <w:lang w:val="zh-CN"/>
        </w:rPr>
        <w:t>视频共享平台是一个可以在线上传和分享视频的网站，系统分为</w:t>
      </w:r>
      <w:r>
        <w:rPr>
          <w:rFonts w:hint="eastAsia"/>
          <w:sz w:val="24"/>
          <w:lang w:val="zh-CN"/>
        </w:rPr>
        <w:t>3</w:t>
      </w:r>
      <w:r>
        <w:rPr>
          <w:rFonts w:hint="eastAsia"/>
          <w:sz w:val="24"/>
          <w:lang w:val="zh-CN"/>
        </w:rPr>
        <w:t>个模块，分别为：登录模块、用户模块、视频模块和评论模块。系统提供用户的注册、登录、注销功能；用户信息的查看和修改功能；视频的上传、删除功能；和评论的发布、删除功能；下面进行细化分析。</w:t>
      </w:r>
    </w:p>
    <w:p w:rsidR="00CF6CF1" w:rsidRDefault="00CF6CF1">
      <w:pPr>
        <w:rPr>
          <w:lang w:val="zh-CN"/>
        </w:rPr>
      </w:pPr>
    </w:p>
    <w:p w:rsidR="00CF6CF1" w:rsidRDefault="00784648" w:rsidP="001362B3">
      <w:pPr>
        <w:pStyle w:val="2"/>
        <w:spacing w:before="156" w:after="156"/>
      </w:pPr>
      <w:bookmarkStart w:id="127" w:name="_Toc513719452"/>
      <w:bookmarkStart w:id="128" w:name="_Toc513746101"/>
      <w:bookmarkStart w:id="129" w:name="_Toc20476"/>
      <w:bookmarkStart w:id="130" w:name="_Toc19925"/>
      <w:bookmarkStart w:id="131" w:name="_Toc515121354"/>
      <w:r>
        <w:rPr>
          <w:rFonts w:hint="eastAsia"/>
        </w:rPr>
        <w:t xml:space="preserve">3.2 </w:t>
      </w:r>
      <w:r>
        <w:rPr>
          <w:rFonts w:hint="eastAsia"/>
        </w:rPr>
        <w:t>可行性分析</w:t>
      </w:r>
      <w:bookmarkEnd w:id="125"/>
      <w:bookmarkEnd w:id="126"/>
      <w:bookmarkEnd w:id="127"/>
      <w:bookmarkEnd w:id="128"/>
      <w:bookmarkEnd w:id="129"/>
      <w:bookmarkEnd w:id="130"/>
      <w:bookmarkEnd w:id="131"/>
    </w:p>
    <w:p w:rsidR="00CF6CF1" w:rsidRDefault="00784648">
      <w:pPr>
        <w:spacing w:line="400" w:lineRule="exact"/>
        <w:ind w:firstLineChars="200" w:firstLine="480"/>
        <w:rPr>
          <w:sz w:val="24"/>
          <w:lang w:val="zh-CN"/>
        </w:rPr>
      </w:pPr>
      <w:r>
        <w:rPr>
          <w:rFonts w:hint="eastAsia"/>
          <w:sz w:val="24"/>
          <w:lang w:val="zh-CN"/>
        </w:rPr>
        <w:t>No.js</w:t>
      </w:r>
      <w:r>
        <w:rPr>
          <w:rFonts w:hint="eastAsia"/>
          <w:sz w:val="24"/>
          <w:lang w:val="zh-CN"/>
        </w:rPr>
        <w:t>使用事件驱动的异步编程，设计用于网络服务，其</w:t>
      </w:r>
      <w:r>
        <w:rPr>
          <w:rFonts w:hint="eastAsia"/>
          <w:sz w:val="24"/>
          <w:lang w:val="zh-CN"/>
        </w:rPr>
        <w:t>IO</w:t>
      </w:r>
      <w:r>
        <w:rPr>
          <w:rFonts w:hint="eastAsia"/>
          <w:sz w:val="24"/>
          <w:lang w:val="zh-CN"/>
        </w:rPr>
        <w:t>处理的非阻塞模式为系统资源消耗相对较低带来了</w:t>
      </w:r>
      <w:r>
        <w:rPr>
          <w:rFonts w:hint="eastAsia"/>
          <w:sz w:val="24"/>
          <w:lang w:val="zh-CN"/>
        </w:rPr>
        <w:t>No.js</w:t>
      </w:r>
      <w:r>
        <w:rPr>
          <w:rFonts w:hint="eastAsia"/>
          <w:sz w:val="24"/>
          <w:lang w:val="zh-CN"/>
        </w:rPr>
        <w:t>的高性能和出色的负载能力</w:t>
      </w:r>
      <w:r w:rsidRPr="00287BAD">
        <w:rPr>
          <w:rStyle w:val="af3"/>
          <w:rFonts w:hint="eastAsia"/>
        </w:rPr>
        <w:t>[</w:t>
      </w:r>
      <w:r w:rsidRPr="00287BAD">
        <w:rPr>
          <w:rStyle w:val="af3"/>
          <w:rFonts w:hint="eastAsia"/>
        </w:rPr>
        <w:endnoteReference w:id="9"/>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可以很方便地实现如搭建</w:t>
      </w:r>
      <w:r>
        <w:rPr>
          <w:rFonts w:hint="eastAsia"/>
          <w:sz w:val="24"/>
          <w:lang w:val="zh-CN"/>
        </w:rPr>
        <w:t>Sever</w:t>
      </w:r>
      <w:r>
        <w:rPr>
          <w:rFonts w:hint="eastAsia"/>
          <w:sz w:val="24"/>
          <w:lang w:val="zh-CN"/>
        </w:rPr>
        <w:t>，配置、设置路由、中间件，参数与处理，错误处理，渲染，</w:t>
      </w:r>
      <w:r>
        <w:rPr>
          <w:rFonts w:hint="eastAsia"/>
          <w:sz w:val="24"/>
          <w:lang w:val="zh-CN"/>
        </w:rPr>
        <w:t>Session</w:t>
      </w:r>
      <w:r>
        <w:rPr>
          <w:rFonts w:hint="eastAsia"/>
          <w:sz w:val="24"/>
          <w:lang w:val="zh-CN"/>
        </w:rPr>
        <w:t>等功能。且</w:t>
      </w:r>
      <w:r>
        <w:rPr>
          <w:rFonts w:hint="eastAsia"/>
          <w:sz w:val="24"/>
          <w:lang w:val="zh-CN"/>
        </w:rPr>
        <w:t>Node.js</w:t>
      </w:r>
      <w:r>
        <w:rPr>
          <w:rFonts w:hint="eastAsia"/>
          <w:sz w:val="24"/>
          <w:lang w:val="zh-CN"/>
        </w:rPr>
        <w:t>有强大的</w:t>
      </w:r>
      <w:r>
        <w:rPr>
          <w:rFonts w:hint="eastAsia"/>
          <w:sz w:val="24"/>
          <w:lang w:val="zh-CN"/>
        </w:rPr>
        <w:t>node package manager(NPM)</w:t>
      </w:r>
      <w:r>
        <w:rPr>
          <w:rFonts w:hint="eastAsia"/>
          <w:sz w:val="24"/>
          <w:lang w:val="zh-CN"/>
        </w:rPr>
        <w:t>，能解决</w:t>
      </w:r>
      <w:r>
        <w:rPr>
          <w:rFonts w:hint="eastAsia"/>
          <w:sz w:val="24"/>
          <w:lang w:val="zh-CN"/>
        </w:rPr>
        <w:t>Node.JS</w:t>
      </w:r>
      <w:r>
        <w:rPr>
          <w:rFonts w:hint="eastAsia"/>
          <w:sz w:val="24"/>
          <w:lang w:val="zh-CN"/>
        </w:rPr>
        <w:t>代码部署上的很多问题，也能快速便捷地使用第三方包，如连接</w:t>
      </w:r>
      <w:r>
        <w:rPr>
          <w:rFonts w:hint="eastAsia"/>
          <w:sz w:val="24"/>
          <w:lang w:val="zh-CN"/>
        </w:rPr>
        <w:t>MySQL</w:t>
      </w:r>
      <w:r>
        <w:rPr>
          <w:rFonts w:hint="eastAsia"/>
          <w:sz w:val="24"/>
          <w:lang w:val="zh-CN"/>
        </w:rPr>
        <w:t>的第三方包：</w:t>
      </w:r>
      <w:r>
        <w:rPr>
          <w:rFonts w:hint="eastAsia"/>
          <w:sz w:val="24"/>
          <w:lang w:val="zh-CN"/>
        </w:rPr>
        <w:t>sequelize</w:t>
      </w:r>
      <w:r>
        <w:rPr>
          <w:rFonts w:hint="eastAsia"/>
          <w:sz w:val="24"/>
          <w:lang w:val="zh-CN"/>
        </w:rPr>
        <w:t>等等</w:t>
      </w:r>
      <w:r w:rsidRPr="00287BAD">
        <w:rPr>
          <w:rStyle w:val="af3"/>
          <w:rFonts w:hint="eastAsia"/>
        </w:rPr>
        <w:t>[</w:t>
      </w:r>
      <w:r w:rsidRPr="00287BAD">
        <w:rPr>
          <w:rStyle w:val="af3"/>
          <w:rFonts w:hint="eastAsia"/>
        </w:rPr>
        <w:endnoteReference w:id="10"/>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因此，网站的开发是完全可以实现的。</w:t>
      </w:r>
    </w:p>
    <w:p w:rsidR="00CF6CF1" w:rsidRDefault="00784648">
      <w:pPr>
        <w:tabs>
          <w:tab w:val="left" w:pos="1665"/>
          <w:tab w:val="center" w:pos="4887"/>
        </w:tabs>
        <w:spacing w:before="100" w:after="50" w:line="400" w:lineRule="exact"/>
        <w:rPr>
          <w:sz w:val="24"/>
        </w:rPr>
      </w:pPr>
      <w:r>
        <w:rPr>
          <w:sz w:val="24"/>
        </w:rPr>
        <w:tab/>
      </w:r>
      <w:r>
        <w:rPr>
          <w:sz w:val="24"/>
        </w:rPr>
        <w:tab/>
      </w:r>
    </w:p>
    <w:p w:rsidR="00CF6CF1" w:rsidRDefault="00784648" w:rsidP="001362B3">
      <w:pPr>
        <w:pStyle w:val="2"/>
        <w:spacing w:before="156" w:after="156"/>
      </w:pPr>
      <w:bookmarkStart w:id="132" w:name="_Toc19458"/>
      <w:bookmarkStart w:id="133" w:name="_Toc513719453"/>
      <w:bookmarkStart w:id="134" w:name="_Toc513746102"/>
      <w:bookmarkStart w:id="135" w:name="_Toc13515"/>
      <w:bookmarkStart w:id="136" w:name="_Toc18472"/>
      <w:bookmarkStart w:id="137" w:name="_Toc451617103"/>
      <w:bookmarkStart w:id="138" w:name="_Toc515121355"/>
      <w:r>
        <w:rPr>
          <w:rFonts w:hint="eastAsia"/>
        </w:rPr>
        <w:t xml:space="preserve">3.3 </w:t>
      </w:r>
      <w:r>
        <w:rPr>
          <w:rFonts w:hint="eastAsia"/>
        </w:rPr>
        <w:t>外部角色</w:t>
      </w:r>
      <w:bookmarkEnd w:id="132"/>
      <w:bookmarkEnd w:id="133"/>
      <w:bookmarkEnd w:id="134"/>
      <w:bookmarkEnd w:id="135"/>
      <w:bookmarkEnd w:id="136"/>
      <w:bookmarkEnd w:id="137"/>
      <w:bookmarkEnd w:id="138"/>
    </w:p>
    <w:p w:rsidR="00CF6CF1" w:rsidRDefault="00784648">
      <w:pPr>
        <w:spacing w:line="400" w:lineRule="exact"/>
        <w:ind w:firstLineChars="200" w:firstLine="480"/>
        <w:rPr>
          <w:sz w:val="24"/>
          <w:lang w:val="zh-CN"/>
        </w:rPr>
      </w:pPr>
      <w:r>
        <w:rPr>
          <w:rFonts w:hint="eastAsia"/>
          <w:sz w:val="24"/>
          <w:lang w:val="zh-CN"/>
        </w:rPr>
        <w:t>网站有游客、普通用户、视频发布者、评论发布者四个角色，他们的权限分别如下：</w:t>
      </w:r>
    </w:p>
    <w:p w:rsidR="00CF6CF1" w:rsidRDefault="00784648">
      <w:pPr>
        <w:numPr>
          <w:ilvl w:val="0"/>
          <w:numId w:val="14"/>
        </w:numPr>
        <w:spacing w:line="400" w:lineRule="exact"/>
        <w:ind w:left="0" w:firstLine="420"/>
        <w:rPr>
          <w:sz w:val="24"/>
          <w:lang w:val="zh-CN"/>
        </w:rPr>
      </w:pPr>
      <w:r>
        <w:rPr>
          <w:rFonts w:hint="eastAsia"/>
          <w:sz w:val="24"/>
          <w:lang w:val="zh-CN"/>
        </w:rPr>
        <w:t>游客</w:t>
      </w:r>
      <w:r>
        <w:rPr>
          <w:rFonts w:hint="eastAsia"/>
          <w:sz w:val="24"/>
        </w:rPr>
        <w:t>：</w:t>
      </w:r>
      <w:r>
        <w:rPr>
          <w:rFonts w:hint="eastAsia"/>
          <w:sz w:val="24"/>
          <w:lang w:val="zh-CN"/>
        </w:rPr>
        <w:t>游客可以在首页浏览所有的视频。</w:t>
      </w:r>
    </w:p>
    <w:p w:rsidR="00CF6CF1" w:rsidRDefault="00784648">
      <w:pPr>
        <w:numPr>
          <w:ilvl w:val="0"/>
          <w:numId w:val="14"/>
        </w:numPr>
        <w:spacing w:line="400" w:lineRule="exact"/>
        <w:ind w:left="0" w:firstLine="420"/>
        <w:rPr>
          <w:sz w:val="24"/>
          <w:lang w:val="zh-CN"/>
        </w:rPr>
      </w:pPr>
      <w:r>
        <w:rPr>
          <w:rFonts w:hint="eastAsia"/>
          <w:sz w:val="24"/>
          <w:lang w:val="zh-CN"/>
        </w:rPr>
        <w:t>普通用户</w:t>
      </w:r>
      <w:r>
        <w:rPr>
          <w:rFonts w:hint="eastAsia"/>
          <w:sz w:val="24"/>
        </w:rPr>
        <w:t>：</w:t>
      </w:r>
      <w:r>
        <w:rPr>
          <w:rFonts w:hint="eastAsia"/>
          <w:sz w:val="24"/>
          <w:lang w:val="zh-CN"/>
        </w:rPr>
        <w:t>普通用户拥有游客的所有权限，以及可以修改自己个人信息的权限。</w:t>
      </w:r>
    </w:p>
    <w:p w:rsidR="00CF6CF1" w:rsidRDefault="00784648">
      <w:pPr>
        <w:numPr>
          <w:ilvl w:val="0"/>
          <w:numId w:val="14"/>
        </w:numPr>
        <w:spacing w:line="400" w:lineRule="exact"/>
        <w:ind w:left="0" w:firstLine="420"/>
        <w:rPr>
          <w:sz w:val="24"/>
          <w:lang w:val="zh-CN"/>
        </w:rPr>
      </w:pPr>
      <w:r>
        <w:rPr>
          <w:rFonts w:hint="eastAsia"/>
          <w:sz w:val="24"/>
          <w:lang w:val="zh-CN"/>
        </w:rPr>
        <w:t>评论作者：评论作者拥有普通用户的所有权限，以及可以删除自己发布过的评论权限。</w:t>
      </w:r>
    </w:p>
    <w:p w:rsidR="00CF6CF1" w:rsidRDefault="00784648">
      <w:pPr>
        <w:numPr>
          <w:ilvl w:val="0"/>
          <w:numId w:val="14"/>
        </w:numPr>
        <w:spacing w:line="400" w:lineRule="exact"/>
        <w:ind w:left="0" w:firstLine="420"/>
        <w:rPr>
          <w:sz w:val="24"/>
          <w:lang w:val="zh-CN"/>
        </w:rPr>
      </w:pPr>
      <w:r>
        <w:rPr>
          <w:rFonts w:hint="eastAsia"/>
          <w:sz w:val="24"/>
          <w:lang w:val="zh-CN"/>
        </w:rPr>
        <w:t>视频发布者：视频发布者拥有普通用户所有权限，以及可删除自己发布过的视频权限。</w:t>
      </w:r>
    </w:p>
    <w:p w:rsidR="00CF6CF1" w:rsidRDefault="00CF6CF1" w:rsidP="001362B3">
      <w:pPr>
        <w:pStyle w:val="2"/>
        <w:spacing w:before="156" w:after="156"/>
      </w:pPr>
      <w:bookmarkStart w:id="139" w:name="_Toc4179"/>
      <w:bookmarkStart w:id="140" w:name="_Toc513719454"/>
      <w:bookmarkStart w:id="141" w:name="_Toc451617104"/>
      <w:bookmarkStart w:id="142" w:name="_Toc513746103"/>
    </w:p>
    <w:p w:rsidR="00CF6CF1" w:rsidRDefault="00784648" w:rsidP="001362B3">
      <w:pPr>
        <w:pStyle w:val="2"/>
        <w:spacing w:before="156" w:after="156"/>
      </w:pPr>
      <w:bookmarkStart w:id="143" w:name="_Toc15404"/>
      <w:bookmarkStart w:id="144" w:name="_Toc6616"/>
      <w:bookmarkStart w:id="145" w:name="_Toc515121356"/>
      <w:r>
        <w:rPr>
          <w:rFonts w:hint="eastAsia"/>
        </w:rPr>
        <w:t xml:space="preserve">3.4 </w:t>
      </w:r>
      <w:r>
        <w:rPr>
          <w:rFonts w:hint="eastAsia"/>
        </w:rPr>
        <w:t>需求分析</w:t>
      </w:r>
      <w:bookmarkEnd w:id="139"/>
      <w:bookmarkEnd w:id="140"/>
      <w:bookmarkEnd w:id="141"/>
      <w:bookmarkEnd w:id="142"/>
      <w:bookmarkEnd w:id="143"/>
      <w:bookmarkEnd w:id="144"/>
      <w:bookmarkEnd w:id="145"/>
    </w:p>
    <w:p w:rsidR="00CF6CF1" w:rsidRDefault="00784648">
      <w:pPr>
        <w:spacing w:line="400" w:lineRule="exact"/>
        <w:ind w:firstLineChars="200" w:firstLine="480"/>
        <w:rPr>
          <w:sz w:val="24"/>
          <w:lang w:val="zh-CN"/>
        </w:rPr>
      </w:pPr>
      <w:r>
        <w:rPr>
          <w:rFonts w:hint="eastAsia"/>
          <w:sz w:val="24"/>
          <w:lang w:val="zh-CN"/>
        </w:rPr>
        <w:t>在可行性分析之后，此节将进一步明确设计所需要实现的各个子系统的具体功能。</w:t>
      </w:r>
    </w:p>
    <w:p w:rsidR="00CF6CF1" w:rsidRDefault="00784648" w:rsidP="001362B3">
      <w:pPr>
        <w:pStyle w:val="3"/>
        <w:spacing w:before="156" w:after="156"/>
      </w:pPr>
      <w:bookmarkStart w:id="146" w:name="_Toc513719455"/>
      <w:bookmarkStart w:id="147" w:name="_Toc513746104"/>
      <w:bookmarkStart w:id="148" w:name="_Toc15543"/>
      <w:bookmarkStart w:id="149" w:name="_Toc14120"/>
      <w:bookmarkStart w:id="150" w:name="_Toc14099"/>
      <w:bookmarkStart w:id="151" w:name="_Toc451617105"/>
      <w:bookmarkStart w:id="152" w:name="_Toc515121357"/>
      <w:r>
        <w:rPr>
          <w:rFonts w:hint="eastAsia"/>
        </w:rPr>
        <w:t xml:space="preserve">3.4.1 </w:t>
      </w:r>
      <w:r>
        <w:rPr>
          <w:rFonts w:hint="eastAsia"/>
        </w:rPr>
        <w:t>系统的顶层用例</w:t>
      </w:r>
      <w:bookmarkEnd w:id="146"/>
      <w:bookmarkEnd w:id="147"/>
      <w:bookmarkEnd w:id="148"/>
      <w:bookmarkEnd w:id="149"/>
      <w:bookmarkEnd w:id="150"/>
      <w:bookmarkEnd w:id="151"/>
      <w:bookmarkEnd w:id="152"/>
    </w:p>
    <w:p w:rsidR="00CF6CF1" w:rsidRDefault="00784648">
      <w:pPr>
        <w:spacing w:line="400" w:lineRule="exact"/>
        <w:ind w:firstLineChars="200" w:firstLine="480"/>
        <w:rPr>
          <w:sz w:val="24"/>
          <w:lang w:val="zh-CN"/>
        </w:rPr>
      </w:pPr>
      <w:r>
        <w:rPr>
          <w:rFonts w:hint="eastAsia"/>
          <w:sz w:val="24"/>
          <w:lang w:val="zh-CN"/>
        </w:rPr>
        <w:t>系统的</w:t>
      </w:r>
      <w:proofErr w:type="gramStart"/>
      <w:r>
        <w:rPr>
          <w:rFonts w:hint="eastAsia"/>
          <w:sz w:val="24"/>
          <w:lang w:val="zh-CN"/>
        </w:rPr>
        <w:t>顶层用</w:t>
      </w:r>
      <w:proofErr w:type="gramEnd"/>
      <w:r>
        <w:rPr>
          <w:rFonts w:hint="eastAsia"/>
          <w:sz w:val="24"/>
          <w:lang w:val="zh-CN"/>
        </w:rPr>
        <w:t>例图如图</w:t>
      </w:r>
      <w:r>
        <w:rPr>
          <w:rFonts w:hint="eastAsia"/>
          <w:sz w:val="24"/>
          <w:lang w:val="zh-CN"/>
        </w:rPr>
        <w:t>3.</w:t>
      </w:r>
      <w:r w:rsidR="00AB099B">
        <w:rPr>
          <w:rFonts w:hint="eastAsia"/>
          <w:sz w:val="24"/>
          <w:lang w:val="zh-CN"/>
        </w:rPr>
        <w:t>1</w:t>
      </w:r>
      <w:r>
        <w:rPr>
          <w:rFonts w:hint="eastAsia"/>
          <w:sz w:val="24"/>
          <w:lang w:val="zh-CN"/>
        </w:rPr>
        <w:t>所示：</w:t>
      </w:r>
    </w:p>
    <w:p w:rsidR="00CF6CF1" w:rsidRDefault="00CF6CF1">
      <w:pPr>
        <w:jc w:val="center"/>
        <w:rPr>
          <w:sz w:val="24"/>
        </w:rPr>
      </w:pPr>
    </w:p>
    <w:p w:rsidR="00CF6CF1" w:rsidRDefault="00784648">
      <w:pPr>
        <w:jc w:val="center"/>
        <w:rPr>
          <w:sz w:val="24"/>
        </w:rPr>
      </w:pPr>
      <w:r>
        <w:rPr>
          <w:rFonts w:hint="eastAsia"/>
          <w:noProof/>
          <w:sz w:val="24"/>
        </w:rPr>
        <w:lastRenderedPageBreak/>
        <w:drawing>
          <wp:inline distT="0" distB="0" distL="114300" distR="114300" wp14:anchorId="490C3FEC" wp14:editId="75FD1E8B">
            <wp:extent cx="4250055" cy="2963545"/>
            <wp:effectExtent l="0" t="0" r="0" b="0"/>
            <wp:docPr id="7" name="图片 7" descr="C:\Users\gmh\Downloads\未命名文件 (13).png未命名文件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gmh\Downloads\未命名文件 (13).png未命名文件 (13)"/>
                    <pic:cNvPicPr>
                      <a:picLocks noChangeAspect="1"/>
                    </pic:cNvPicPr>
                  </pic:nvPicPr>
                  <pic:blipFill>
                    <a:blip r:embed="rId16"/>
                    <a:srcRect t="12592" b="3211"/>
                    <a:stretch>
                      <a:fillRect/>
                    </a:stretch>
                  </pic:blipFill>
                  <pic:spPr>
                    <a:xfrm>
                      <a:off x="0" y="0"/>
                      <a:ext cx="4250055" cy="2963545"/>
                    </a:xfrm>
                    <a:prstGeom prst="rect">
                      <a:avLst/>
                    </a:prstGeom>
                  </pic:spPr>
                </pic:pic>
              </a:graphicData>
            </a:graphic>
          </wp:inline>
        </w:drawing>
      </w:r>
    </w:p>
    <w:p w:rsidR="00CF6CF1" w:rsidRPr="00924B6D" w:rsidRDefault="00784648" w:rsidP="00084FF1">
      <w:pPr>
        <w:spacing w:line="400" w:lineRule="exact"/>
        <w:jc w:val="center"/>
        <w:rPr>
          <w:rFonts w:ascii="宋体" w:hAnsi="宋体"/>
          <w:sz w:val="20"/>
          <w:szCs w:val="20"/>
          <w:lang w:val="zh-CN"/>
        </w:rPr>
      </w:pPr>
      <w:r w:rsidRPr="00924B6D">
        <w:rPr>
          <w:rFonts w:ascii="宋体" w:hAnsi="宋体" w:hint="eastAsia"/>
          <w:sz w:val="20"/>
          <w:szCs w:val="20"/>
        </w:rPr>
        <w:t>图3.1 系统的</w:t>
      </w:r>
      <w:proofErr w:type="gramStart"/>
      <w:r w:rsidRPr="00924B6D">
        <w:rPr>
          <w:rFonts w:ascii="宋体" w:hAnsi="宋体" w:hint="eastAsia"/>
          <w:sz w:val="20"/>
          <w:szCs w:val="20"/>
        </w:rPr>
        <w:t>顶层用</w:t>
      </w:r>
      <w:proofErr w:type="gramEnd"/>
      <w:r w:rsidRPr="00924B6D">
        <w:rPr>
          <w:rFonts w:ascii="宋体" w:hAnsi="宋体" w:hint="eastAsia"/>
          <w:sz w:val="20"/>
          <w:szCs w:val="20"/>
        </w:rPr>
        <w:t>例图</w:t>
      </w:r>
    </w:p>
    <w:p w:rsidR="00CF6CF1" w:rsidRDefault="00784648" w:rsidP="001362B3">
      <w:pPr>
        <w:pStyle w:val="3"/>
        <w:spacing w:before="156" w:after="156"/>
        <w:rPr>
          <w:szCs w:val="24"/>
        </w:rPr>
      </w:pPr>
      <w:bookmarkStart w:id="153" w:name="_Toc513719456"/>
      <w:bookmarkStart w:id="154" w:name="_Toc438"/>
      <w:bookmarkStart w:id="155" w:name="_Toc513746105"/>
      <w:bookmarkStart w:id="156" w:name="_Toc30900"/>
      <w:bookmarkStart w:id="157" w:name="_Toc14590"/>
      <w:bookmarkStart w:id="158" w:name="_Toc451617106"/>
      <w:bookmarkStart w:id="159" w:name="_Toc515121358"/>
      <w:r>
        <w:rPr>
          <w:rFonts w:hint="eastAsia"/>
        </w:rPr>
        <w:t xml:space="preserve">3.4.2 </w:t>
      </w:r>
      <w:r>
        <w:rPr>
          <w:rFonts w:hint="eastAsia"/>
        </w:rPr>
        <w:t>用户管理用例</w:t>
      </w:r>
      <w:bookmarkEnd w:id="153"/>
      <w:bookmarkEnd w:id="154"/>
      <w:bookmarkEnd w:id="155"/>
      <w:bookmarkEnd w:id="156"/>
      <w:bookmarkEnd w:id="157"/>
      <w:bookmarkEnd w:id="158"/>
      <w:bookmarkEnd w:id="159"/>
    </w:p>
    <w:p w:rsidR="00CF6CF1" w:rsidRDefault="00784648">
      <w:pPr>
        <w:spacing w:line="400" w:lineRule="exact"/>
        <w:ind w:firstLineChars="200" w:firstLine="480"/>
        <w:rPr>
          <w:sz w:val="24"/>
          <w:lang w:val="zh-CN"/>
        </w:rPr>
      </w:pPr>
      <w:r>
        <w:rPr>
          <w:rFonts w:hint="eastAsia"/>
          <w:sz w:val="24"/>
          <w:lang w:val="zh-CN"/>
        </w:rPr>
        <w:t>系统提供用户登录，用户注销以及用户个人信息查询功能。</w:t>
      </w:r>
    </w:p>
    <w:p w:rsidR="00CF6CF1" w:rsidRDefault="00784648">
      <w:pPr>
        <w:spacing w:line="400" w:lineRule="exact"/>
        <w:ind w:firstLineChars="200" w:firstLine="480"/>
        <w:rPr>
          <w:sz w:val="24"/>
          <w:lang w:val="zh-CN"/>
        </w:rPr>
      </w:pPr>
      <w:r>
        <w:rPr>
          <w:rFonts w:hint="eastAsia"/>
          <w:sz w:val="24"/>
          <w:lang w:val="zh-CN"/>
        </w:rPr>
        <w:t>用户管理的用例图如图</w:t>
      </w:r>
      <w:r>
        <w:rPr>
          <w:rFonts w:hint="eastAsia"/>
          <w:sz w:val="24"/>
          <w:lang w:val="zh-CN"/>
        </w:rPr>
        <w:t>3.2</w:t>
      </w:r>
      <w:r>
        <w:rPr>
          <w:rFonts w:hint="eastAsia"/>
          <w:sz w:val="24"/>
          <w:lang w:val="zh-CN"/>
        </w:rPr>
        <w:t>所示：</w:t>
      </w:r>
    </w:p>
    <w:p w:rsidR="00CF6CF1" w:rsidRDefault="00784648">
      <w:pPr>
        <w:spacing w:before="100" w:after="50"/>
        <w:jc w:val="center"/>
        <w:rPr>
          <w:sz w:val="24"/>
        </w:rPr>
      </w:pPr>
      <w:r>
        <w:rPr>
          <w:rFonts w:hint="eastAsia"/>
          <w:noProof/>
          <w:sz w:val="24"/>
        </w:rPr>
        <w:drawing>
          <wp:inline distT="0" distB="0" distL="114300" distR="114300" wp14:anchorId="1398FF65" wp14:editId="6F8A9257">
            <wp:extent cx="3996690" cy="3380105"/>
            <wp:effectExtent l="0" t="0" r="0" b="0"/>
            <wp:docPr id="8" name="图片 8" descr="C:\Users\gmh\Downloads\未命名文件 (14).png未命名文件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gmh\Downloads\未命名文件 (14).png未命名文件 (14)"/>
                    <pic:cNvPicPr>
                      <a:picLocks noChangeAspect="1"/>
                    </pic:cNvPicPr>
                  </pic:nvPicPr>
                  <pic:blipFill>
                    <a:blip r:embed="rId17"/>
                    <a:srcRect/>
                    <a:stretch>
                      <a:fillRect/>
                    </a:stretch>
                  </pic:blipFill>
                  <pic:spPr>
                    <a:xfrm>
                      <a:off x="0" y="0"/>
                      <a:ext cx="3996690" cy="3380105"/>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图3.2 用户管理用例图</w:t>
      </w:r>
    </w:p>
    <w:p w:rsidR="00CF6CF1" w:rsidRDefault="00784648">
      <w:pPr>
        <w:spacing w:line="400" w:lineRule="exact"/>
        <w:ind w:firstLineChars="200" w:firstLine="482"/>
        <w:rPr>
          <w:sz w:val="24"/>
          <w:lang w:val="zh-CN"/>
        </w:rPr>
      </w:pPr>
      <w:r>
        <w:rPr>
          <w:rFonts w:hint="eastAsia"/>
          <w:b/>
          <w:bCs/>
          <w:sz w:val="24"/>
          <w:lang w:val="zh-CN"/>
        </w:rPr>
        <w:t>用户登录</w:t>
      </w:r>
      <w:r>
        <w:rPr>
          <w:rFonts w:hint="eastAsia"/>
          <w:sz w:val="24"/>
          <w:lang w:val="zh-CN"/>
        </w:rPr>
        <w:t>：系统提供</w:t>
      </w:r>
      <w:proofErr w:type="gramStart"/>
      <w:r>
        <w:rPr>
          <w:rFonts w:hint="eastAsia"/>
          <w:sz w:val="24"/>
          <w:lang w:val="zh-CN"/>
        </w:rPr>
        <w:t>帐号</w:t>
      </w:r>
      <w:proofErr w:type="gramEnd"/>
      <w:r>
        <w:rPr>
          <w:rFonts w:hint="eastAsia"/>
          <w:sz w:val="24"/>
          <w:lang w:val="zh-CN"/>
        </w:rPr>
        <w:t>注册登录的形式来登录信息发布平台，进而进行视频发布、评论等操作。</w:t>
      </w:r>
    </w:p>
    <w:p w:rsidR="00CF6CF1" w:rsidRDefault="00784648">
      <w:pPr>
        <w:numPr>
          <w:ilvl w:val="0"/>
          <w:numId w:val="14"/>
        </w:numPr>
        <w:spacing w:line="400" w:lineRule="exact"/>
        <w:ind w:left="0" w:firstLine="420"/>
        <w:rPr>
          <w:sz w:val="24"/>
          <w:lang w:val="zh-CN"/>
        </w:rPr>
      </w:pPr>
      <w:r>
        <w:rPr>
          <w:rFonts w:hint="eastAsia"/>
          <w:sz w:val="24"/>
          <w:lang w:val="zh-CN"/>
        </w:rPr>
        <w:t>前置条件：用户进行登录操作</w:t>
      </w:r>
    </w:p>
    <w:p w:rsidR="005E20BE" w:rsidRDefault="005E20BE" w:rsidP="005E20BE">
      <w:pPr>
        <w:spacing w:line="400" w:lineRule="exact"/>
        <w:ind w:left="420"/>
        <w:rPr>
          <w:sz w:val="24"/>
          <w:lang w:val="zh-CN"/>
        </w:rPr>
      </w:pPr>
    </w:p>
    <w:p w:rsidR="00CF6CF1" w:rsidRDefault="00784648">
      <w:pPr>
        <w:numPr>
          <w:ilvl w:val="0"/>
          <w:numId w:val="14"/>
        </w:numPr>
        <w:spacing w:line="400" w:lineRule="exact"/>
        <w:ind w:left="0" w:firstLine="420"/>
        <w:rPr>
          <w:sz w:val="24"/>
          <w:lang w:val="zh-CN"/>
        </w:rPr>
      </w:pPr>
      <w:r>
        <w:rPr>
          <w:rFonts w:hint="eastAsia"/>
          <w:sz w:val="24"/>
          <w:lang w:val="zh-CN"/>
        </w:rPr>
        <w:t>输入：用户已注册的账号信息</w:t>
      </w:r>
    </w:p>
    <w:p w:rsidR="00CF6CF1" w:rsidRDefault="00784648">
      <w:pPr>
        <w:numPr>
          <w:ilvl w:val="0"/>
          <w:numId w:val="14"/>
        </w:numPr>
        <w:spacing w:line="400" w:lineRule="exact"/>
        <w:ind w:left="0" w:firstLine="420"/>
        <w:rPr>
          <w:sz w:val="24"/>
          <w:lang w:val="zh-CN"/>
        </w:rPr>
      </w:pPr>
      <w:r>
        <w:rPr>
          <w:rFonts w:hint="eastAsia"/>
          <w:sz w:val="24"/>
          <w:lang w:val="zh-CN"/>
        </w:rPr>
        <w:t>输出：用户的相关信息以及用户的登录状态</w:t>
      </w:r>
    </w:p>
    <w:p w:rsidR="00CF6CF1" w:rsidRDefault="00CF6CF1">
      <w:pPr>
        <w:spacing w:line="400" w:lineRule="exact"/>
        <w:rPr>
          <w:sz w:val="24"/>
          <w:lang w:val="zh-CN"/>
        </w:rPr>
      </w:pPr>
    </w:p>
    <w:p w:rsidR="005E20BE" w:rsidRDefault="00784648">
      <w:pPr>
        <w:spacing w:line="400" w:lineRule="exact"/>
        <w:rPr>
          <w:sz w:val="24"/>
          <w:szCs w:val="21"/>
        </w:rPr>
      </w:pPr>
      <w:r>
        <w:rPr>
          <w:rFonts w:hint="eastAsia"/>
          <w:sz w:val="24"/>
          <w:szCs w:val="21"/>
        </w:rPr>
        <w:tab/>
      </w:r>
    </w:p>
    <w:p w:rsidR="00CF6CF1" w:rsidRDefault="00784648">
      <w:pPr>
        <w:spacing w:line="400" w:lineRule="exact"/>
        <w:rPr>
          <w:sz w:val="24"/>
          <w:szCs w:val="21"/>
        </w:rPr>
      </w:pPr>
      <w:r>
        <w:rPr>
          <w:rFonts w:hint="eastAsia"/>
          <w:b/>
          <w:sz w:val="24"/>
          <w:szCs w:val="21"/>
        </w:rPr>
        <w:t>用户注销</w:t>
      </w:r>
      <w:r>
        <w:rPr>
          <w:rFonts w:hint="eastAsia"/>
          <w:sz w:val="24"/>
          <w:szCs w:val="21"/>
        </w:rPr>
        <w:t>：系统允许已经登录的用户退出登录状态，退出登录状态后将不能进行视频发布、评论等行为。</w:t>
      </w:r>
    </w:p>
    <w:p w:rsidR="00CF6CF1" w:rsidRDefault="00784648">
      <w:pPr>
        <w:numPr>
          <w:ilvl w:val="0"/>
          <w:numId w:val="14"/>
        </w:numPr>
        <w:spacing w:line="400" w:lineRule="exact"/>
        <w:ind w:left="0" w:firstLine="420"/>
        <w:rPr>
          <w:sz w:val="24"/>
          <w:lang w:val="zh-CN"/>
        </w:rPr>
      </w:pPr>
      <w:r>
        <w:rPr>
          <w:rFonts w:hint="eastAsia"/>
          <w:sz w:val="24"/>
          <w:lang w:val="zh-CN"/>
        </w:rPr>
        <w:t>前置条件：用户已处于登录状态</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输出：退出成功的提示</w:t>
      </w:r>
    </w:p>
    <w:p w:rsidR="00CF6CF1" w:rsidRDefault="00784648">
      <w:pPr>
        <w:spacing w:line="400" w:lineRule="exact"/>
        <w:ind w:firstLineChars="200" w:firstLine="480"/>
        <w:rPr>
          <w:sz w:val="24"/>
          <w:lang w:val="zh-CN"/>
        </w:rPr>
      </w:pPr>
      <w:r>
        <w:rPr>
          <w:rFonts w:hint="eastAsia"/>
          <w:sz w:val="24"/>
          <w:lang w:val="zh-CN"/>
        </w:rPr>
        <w:t>事件流如下：</w:t>
      </w:r>
    </w:p>
    <w:p w:rsidR="00CF6CF1" w:rsidRDefault="00784648">
      <w:pPr>
        <w:pStyle w:val="afb"/>
        <w:numPr>
          <w:ilvl w:val="0"/>
          <w:numId w:val="15"/>
        </w:numPr>
        <w:spacing w:line="400" w:lineRule="exact"/>
        <w:ind w:firstLineChars="0" w:firstLine="0"/>
        <w:rPr>
          <w:sz w:val="24"/>
        </w:rPr>
      </w:pPr>
      <w:r>
        <w:rPr>
          <w:rFonts w:hint="eastAsia"/>
          <w:sz w:val="24"/>
        </w:rPr>
        <w:t>用户点击注销按钮</w:t>
      </w:r>
    </w:p>
    <w:p w:rsidR="00CF6CF1" w:rsidRDefault="00784648">
      <w:pPr>
        <w:pStyle w:val="afb"/>
        <w:numPr>
          <w:ilvl w:val="0"/>
          <w:numId w:val="15"/>
        </w:numPr>
        <w:spacing w:line="400" w:lineRule="exact"/>
        <w:ind w:firstLineChars="0" w:firstLine="0"/>
        <w:rPr>
          <w:sz w:val="24"/>
        </w:rPr>
      </w:pPr>
      <w:r>
        <w:rPr>
          <w:rFonts w:hint="eastAsia"/>
          <w:sz w:val="24"/>
        </w:rPr>
        <w:t>注销成功</w:t>
      </w:r>
    </w:p>
    <w:p w:rsidR="00CF6CF1" w:rsidRDefault="00CF6CF1">
      <w:pPr>
        <w:pStyle w:val="afb"/>
        <w:spacing w:line="400" w:lineRule="exact"/>
        <w:ind w:firstLineChars="0" w:firstLine="0"/>
        <w:rPr>
          <w:sz w:val="24"/>
        </w:rPr>
      </w:pPr>
    </w:p>
    <w:p w:rsidR="005E20BE" w:rsidRDefault="005E20BE">
      <w:pPr>
        <w:tabs>
          <w:tab w:val="right" w:pos="9354"/>
        </w:tabs>
        <w:spacing w:line="400" w:lineRule="exact"/>
        <w:ind w:firstLineChars="200" w:firstLine="482"/>
        <w:rPr>
          <w:b/>
          <w:sz w:val="24"/>
        </w:rPr>
      </w:pPr>
    </w:p>
    <w:p w:rsidR="00CF6CF1" w:rsidRDefault="00784648">
      <w:pPr>
        <w:tabs>
          <w:tab w:val="right" w:pos="9354"/>
        </w:tabs>
        <w:spacing w:line="400" w:lineRule="exact"/>
        <w:ind w:firstLineChars="200" w:firstLine="482"/>
        <w:rPr>
          <w:sz w:val="24"/>
        </w:rPr>
      </w:pPr>
      <w:r>
        <w:rPr>
          <w:rFonts w:hint="eastAsia"/>
          <w:b/>
          <w:sz w:val="24"/>
        </w:rPr>
        <w:t>查看个人信息：</w:t>
      </w:r>
      <w:r>
        <w:rPr>
          <w:rFonts w:hint="eastAsia"/>
          <w:sz w:val="24"/>
        </w:rPr>
        <w:t>系统允许已登录用户查看自己的个人相关信息，如昵称、头像、个人信息等。</w:t>
      </w:r>
    </w:p>
    <w:p w:rsidR="00CF6CF1" w:rsidRDefault="00CF6CF1">
      <w:pPr>
        <w:tabs>
          <w:tab w:val="right" w:pos="9354"/>
        </w:tabs>
        <w:spacing w:line="400" w:lineRule="exact"/>
        <w:ind w:firstLineChars="200" w:firstLine="480"/>
        <w:rPr>
          <w:sz w:val="24"/>
        </w:rPr>
      </w:pPr>
    </w:p>
    <w:p w:rsidR="00CF6CF1" w:rsidRDefault="00784648">
      <w:pPr>
        <w:numPr>
          <w:ilvl w:val="0"/>
          <w:numId w:val="14"/>
        </w:numPr>
        <w:spacing w:line="400" w:lineRule="exact"/>
        <w:ind w:left="0" w:firstLine="420"/>
        <w:rPr>
          <w:sz w:val="24"/>
          <w:lang w:val="zh-CN"/>
        </w:rPr>
      </w:pPr>
      <w:r>
        <w:rPr>
          <w:rFonts w:hint="eastAsia"/>
          <w:sz w:val="24"/>
          <w:lang w:val="zh-CN"/>
        </w:rPr>
        <w:t>前置条件：用户已处于登录状态</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输出：个人的相关信息</w:t>
      </w:r>
    </w:p>
    <w:p w:rsidR="00CF6CF1" w:rsidRDefault="00784648">
      <w:pPr>
        <w:spacing w:line="400" w:lineRule="exact"/>
        <w:ind w:firstLineChars="200" w:firstLine="480"/>
        <w:rPr>
          <w:sz w:val="24"/>
          <w:lang w:val="zh-CN"/>
        </w:rPr>
      </w:pPr>
      <w:r>
        <w:rPr>
          <w:rFonts w:hint="eastAsia"/>
          <w:sz w:val="24"/>
          <w:lang w:val="zh-CN"/>
        </w:rPr>
        <w:t>事件流如下：</w:t>
      </w:r>
    </w:p>
    <w:p w:rsidR="00CF6CF1" w:rsidRDefault="00784648">
      <w:pPr>
        <w:pStyle w:val="afb"/>
        <w:numPr>
          <w:ilvl w:val="0"/>
          <w:numId w:val="16"/>
        </w:numPr>
        <w:spacing w:line="400" w:lineRule="exact"/>
        <w:ind w:firstLineChars="0" w:firstLine="0"/>
        <w:rPr>
          <w:sz w:val="24"/>
        </w:rPr>
      </w:pPr>
      <w:r>
        <w:rPr>
          <w:rFonts w:hint="eastAsia"/>
          <w:sz w:val="24"/>
        </w:rPr>
        <w:t>用户进入个人主页</w:t>
      </w:r>
    </w:p>
    <w:p w:rsidR="00CF6CF1" w:rsidRDefault="00784648">
      <w:pPr>
        <w:pStyle w:val="afb"/>
        <w:numPr>
          <w:ilvl w:val="0"/>
          <w:numId w:val="16"/>
        </w:numPr>
        <w:spacing w:line="400" w:lineRule="exact"/>
        <w:ind w:firstLineChars="0" w:firstLine="0"/>
        <w:rPr>
          <w:sz w:val="24"/>
        </w:rPr>
      </w:pPr>
      <w:r>
        <w:rPr>
          <w:rFonts w:hint="eastAsia"/>
          <w:sz w:val="24"/>
        </w:rPr>
        <w:t>用户可看到个人相关信息，包括昵称、头像、电话、电子邮件等</w:t>
      </w:r>
    </w:p>
    <w:p w:rsidR="00CF6CF1" w:rsidRDefault="00784648">
      <w:pPr>
        <w:tabs>
          <w:tab w:val="right" w:pos="9354"/>
        </w:tabs>
        <w:spacing w:line="400" w:lineRule="exact"/>
        <w:ind w:left="435"/>
        <w:rPr>
          <w:b/>
          <w:sz w:val="24"/>
        </w:rPr>
      </w:pPr>
      <w:r>
        <w:rPr>
          <w:b/>
          <w:sz w:val="24"/>
        </w:rPr>
        <w:tab/>
      </w:r>
    </w:p>
    <w:p w:rsidR="00CF6CF1" w:rsidRDefault="00784648" w:rsidP="001362B3">
      <w:pPr>
        <w:pStyle w:val="3"/>
        <w:spacing w:before="156" w:after="156"/>
      </w:pPr>
      <w:bookmarkStart w:id="160" w:name="_Toc451617107"/>
      <w:bookmarkStart w:id="161" w:name="_Toc513719457"/>
      <w:bookmarkStart w:id="162" w:name="_Toc513746106"/>
      <w:bookmarkStart w:id="163" w:name="_Toc7018"/>
      <w:bookmarkStart w:id="164" w:name="_Toc18141"/>
      <w:bookmarkStart w:id="165" w:name="_Toc28466"/>
      <w:bookmarkStart w:id="166" w:name="_Toc515121359"/>
      <w:r>
        <w:rPr>
          <w:rFonts w:hint="eastAsia"/>
        </w:rPr>
        <w:t xml:space="preserve">3.4.3 </w:t>
      </w:r>
      <w:r>
        <w:rPr>
          <w:rFonts w:hint="eastAsia"/>
        </w:rPr>
        <w:t>视频管理用例</w:t>
      </w:r>
      <w:bookmarkEnd w:id="160"/>
      <w:bookmarkEnd w:id="161"/>
      <w:bookmarkEnd w:id="162"/>
      <w:bookmarkEnd w:id="163"/>
      <w:bookmarkEnd w:id="164"/>
      <w:bookmarkEnd w:id="165"/>
      <w:bookmarkEnd w:id="166"/>
    </w:p>
    <w:p w:rsidR="00CF6CF1" w:rsidRDefault="00784648">
      <w:pPr>
        <w:spacing w:line="400" w:lineRule="exact"/>
        <w:ind w:firstLineChars="200" w:firstLine="480"/>
        <w:rPr>
          <w:sz w:val="24"/>
          <w:lang w:val="zh-CN"/>
        </w:rPr>
      </w:pPr>
      <w:r>
        <w:rPr>
          <w:rFonts w:hint="eastAsia"/>
          <w:sz w:val="24"/>
          <w:lang w:val="zh-CN"/>
        </w:rPr>
        <w:t>系统提供查看视频列表，查看视频详情，发布视频，删除视频功能。</w:t>
      </w:r>
    </w:p>
    <w:p w:rsidR="00CF6CF1" w:rsidRDefault="00784648">
      <w:pPr>
        <w:spacing w:line="400" w:lineRule="exact"/>
        <w:ind w:firstLineChars="200" w:firstLine="480"/>
        <w:rPr>
          <w:sz w:val="24"/>
          <w:lang w:val="zh-CN"/>
        </w:rPr>
      </w:pPr>
      <w:r>
        <w:rPr>
          <w:rFonts w:hint="eastAsia"/>
          <w:sz w:val="24"/>
          <w:lang w:val="zh-CN"/>
        </w:rPr>
        <w:t>用例图如图</w:t>
      </w:r>
      <w:r>
        <w:rPr>
          <w:rFonts w:hint="eastAsia"/>
          <w:sz w:val="24"/>
          <w:lang w:val="zh-CN"/>
        </w:rPr>
        <w:t>3.</w:t>
      </w:r>
      <w:r w:rsidR="00AE7B10">
        <w:rPr>
          <w:rFonts w:hint="eastAsia"/>
          <w:sz w:val="24"/>
          <w:lang w:val="zh-CN"/>
        </w:rPr>
        <w:t>3</w:t>
      </w:r>
      <w:r>
        <w:rPr>
          <w:rFonts w:hint="eastAsia"/>
          <w:sz w:val="24"/>
          <w:lang w:val="zh-CN"/>
        </w:rPr>
        <w:t>所示：</w:t>
      </w:r>
    </w:p>
    <w:p w:rsidR="00CF6CF1" w:rsidRDefault="00784648">
      <w:pPr>
        <w:spacing w:before="100" w:after="50"/>
        <w:jc w:val="center"/>
        <w:rPr>
          <w:sz w:val="24"/>
        </w:rPr>
      </w:pPr>
      <w:r>
        <w:rPr>
          <w:rFonts w:hint="eastAsia"/>
          <w:noProof/>
          <w:sz w:val="24"/>
        </w:rPr>
        <w:lastRenderedPageBreak/>
        <w:drawing>
          <wp:inline distT="0" distB="0" distL="114300" distR="114300" wp14:anchorId="321D0CD7" wp14:editId="1F826A0D">
            <wp:extent cx="5137150" cy="4138930"/>
            <wp:effectExtent l="0" t="0" r="0" b="0"/>
            <wp:docPr id="9" name="图片 9" descr="C:\Users\gmh\Downloads\未命名文件 (15).png未命名文件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gmh\Downloads\未命名文件 (15).png未命名文件 (15)"/>
                    <pic:cNvPicPr>
                      <a:picLocks noChangeAspect="1"/>
                    </pic:cNvPicPr>
                  </pic:nvPicPr>
                  <pic:blipFill>
                    <a:blip r:embed="rId18"/>
                    <a:srcRect/>
                    <a:stretch>
                      <a:fillRect/>
                    </a:stretch>
                  </pic:blipFill>
                  <pic:spPr>
                    <a:xfrm>
                      <a:off x="0" y="0"/>
                      <a:ext cx="5137150" cy="4138930"/>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图3</w:t>
      </w:r>
      <w:r w:rsidR="00F05BF9">
        <w:rPr>
          <w:rFonts w:ascii="宋体" w:hAnsi="宋体" w:hint="eastAsia"/>
          <w:sz w:val="20"/>
          <w:szCs w:val="20"/>
        </w:rPr>
        <w:t>.3</w:t>
      </w:r>
      <w:r w:rsidRPr="00924B6D">
        <w:rPr>
          <w:rFonts w:ascii="宋体" w:hAnsi="宋体" w:hint="eastAsia"/>
          <w:sz w:val="20"/>
          <w:szCs w:val="20"/>
        </w:rPr>
        <w:t xml:space="preserve"> 视频信息管理用例图</w:t>
      </w:r>
    </w:p>
    <w:p w:rsidR="00CF6CF1" w:rsidRDefault="00784648">
      <w:pPr>
        <w:tabs>
          <w:tab w:val="right" w:pos="9354"/>
        </w:tabs>
        <w:spacing w:line="400" w:lineRule="exact"/>
        <w:ind w:firstLineChars="200" w:firstLine="482"/>
        <w:rPr>
          <w:sz w:val="24"/>
          <w:lang w:val="zh-CN"/>
        </w:rPr>
      </w:pPr>
      <w:r>
        <w:rPr>
          <w:rFonts w:hint="eastAsia"/>
          <w:b/>
          <w:sz w:val="24"/>
          <w:lang w:val="zh-CN"/>
        </w:rPr>
        <w:t>查看帖子列表</w:t>
      </w:r>
      <w:r>
        <w:rPr>
          <w:rFonts w:hint="eastAsia"/>
          <w:sz w:val="24"/>
          <w:lang w:val="zh-CN"/>
        </w:rPr>
        <w:t>：系统允许用户浏览网站的全部视频。</w:t>
      </w:r>
    </w:p>
    <w:p w:rsidR="00CF6CF1" w:rsidRDefault="00784648">
      <w:pPr>
        <w:numPr>
          <w:ilvl w:val="0"/>
          <w:numId w:val="14"/>
        </w:numPr>
        <w:spacing w:line="400" w:lineRule="exact"/>
        <w:ind w:left="0" w:firstLine="420"/>
        <w:rPr>
          <w:sz w:val="24"/>
          <w:lang w:val="zh-CN"/>
        </w:rPr>
      </w:pPr>
      <w:r>
        <w:rPr>
          <w:rFonts w:hint="eastAsia"/>
          <w:sz w:val="24"/>
          <w:lang w:val="zh-CN"/>
        </w:rPr>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输出：帖子列表</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7"/>
        </w:numPr>
        <w:spacing w:line="400" w:lineRule="exact"/>
        <w:ind w:firstLineChars="0" w:firstLine="0"/>
        <w:rPr>
          <w:sz w:val="24"/>
        </w:rPr>
      </w:pPr>
      <w:r>
        <w:rPr>
          <w:rFonts w:hint="eastAsia"/>
          <w:sz w:val="24"/>
        </w:rPr>
        <w:t>用户进入首页</w:t>
      </w:r>
    </w:p>
    <w:p w:rsidR="00CF6CF1" w:rsidRDefault="00784648">
      <w:pPr>
        <w:pStyle w:val="afb"/>
        <w:numPr>
          <w:ilvl w:val="0"/>
          <w:numId w:val="17"/>
        </w:numPr>
        <w:spacing w:line="400" w:lineRule="exact"/>
        <w:ind w:firstLineChars="0" w:firstLine="0"/>
        <w:rPr>
          <w:sz w:val="24"/>
          <w:lang w:val="zh-CN"/>
        </w:rPr>
      </w:pPr>
      <w:r>
        <w:rPr>
          <w:rFonts w:hint="eastAsia"/>
          <w:sz w:val="24"/>
        </w:rPr>
        <w:t>系统</w:t>
      </w:r>
      <w:proofErr w:type="gramStart"/>
      <w:r>
        <w:rPr>
          <w:rFonts w:hint="eastAsia"/>
          <w:sz w:val="24"/>
        </w:rPr>
        <w:t>按发帖时间</w:t>
      </w:r>
      <w:proofErr w:type="gramEnd"/>
      <w:r>
        <w:rPr>
          <w:rFonts w:hint="eastAsia"/>
          <w:sz w:val="24"/>
        </w:rPr>
        <w:t>倒序显示帖子列表</w:t>
      </w:r>
    </w:p>
    <w:p w:rsidR="00CF6CF1" w:rsidRDefault="00CF6CF1">
      <w:pPr>
        <w:pStyle w:val="afb"/>
        <w:spacing w:line="400" w:lineRule="exact"/>
        <w:ind w:firstLineChars="0" w:firstLine="0"/>
        <w:rPr>
          <w:sz w:val="24"/>
          <w:lang w:val="zh-CN"/>
        </w:rPr>
      </w:pPr>
    </w:p>
    <w:p w:rsidR="00CF6CF1" w:rsidRDefault="00784648">
      <w:pPr>
        <w:tabs>
          <w:tab w:val="right" w:pos="9354"/>
        </w:tabs>
        <w:spacing w:line="400" w:lineRule="exact"/>
        <w:ind w:firstLineChars="200" w:firstLine="482"/>
        <w:rPr>
          <w:sz w:val="24"/>
          <w:lang w:val="zh-CN"/>
        </w:rPr>
      </w:pPr>
      <w:r>
        <w:rPr>
          <w:rFonts w:hint="eastAsia"/>
          <w:b/>
          <w:sz w:val="24"/>
          <w:lang w:val="zh-CN"/>
        </w:rPr>
        <w:t>查看帖子详情</w:t>
      </w:r>
      <w:r>
        <w:rPr>
          <w:rFonts w:hint="eastAsia"/>
          <w:sz w:val="24"/>
          <w:lang w:val="zh-CN"/>
        </w:rPr>
        <w:t>：系统允许用户浏览网站的某个视频的详情。</w:t>
      </w:r>
    </w:p>
    <w:p w:rsidR="00CF6CF1" w:rsidRDefault="00784648">
      <w:pPr>
        <w:numPr>
          <w:ilvl w:val="0"/>
          <w:numId w:val="14"/>
        </w:numPr>
        <w:spacing w:line="400" w:lineRule="exact"/>
        <w:ind w:left="0" w:firstLine="420"/>
        <w:rPr>
          <w:sz w:val="24"/>
          <w:lang w:val="zh-CN"/>
        </w:rPr>
      </w:pPr>
      <w:r>
        <w:rPr>
          <w:rFonts w:hint="eastAsia"/>
          <w:sz w:val="24"/>
          <w:lang w:val="zh-CN"/>
        </w:rPr>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输出：帖子详情</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8"/>
        </w:numPr>
        <w:spacing w:line="400" w:lineRule="exact"/>
        <w:ind w:firstLineChars="0" w:firstLine="0"/>
        <w:rPr>
          <w:sz w:val="24"/>
        </w:rPr>
      </w:pPr>
      <w:r>
        <w:rPr>
          <w:rFonts w:hint="eastAsia"/>
          <w:sz w:val="24"/>
        </w:rPr>
        <w:t>用户进入首页</w:t>
      </w:r>
    </w:p>
    <w:p w:rsidR="00CF6CF1" w:rsidRDefault="00784648">
      <w:pPr>
        <w:pStyle w:val="afb"/>
        <w:numPr>
          <w:ilvl w:val="0"/>
          <w:numId w:val="18"/>
        </w:numPr>
        <w:spacing w:line="400" w:lineRule="exact"/>
        <w:ind w:firstLineChars="0" w:firstLine="0"/>
        <w:rPr>
          <w:sz w:val="24"/>
        </w:rPr>
      </w:pPr>
      <w:r>
        <w:rPr>
          <w:rFonts w:hint="eastAsia"/>
          <w:sz w:val="24"/>
        </w:rPr>
        <w:t>用户点击某个帖子</w:t>
      </w:r>
    </w:p>
    <w:p w:rsidR="00CF6CF1" w:rsidRDefault="00784648">
      <w:pPr>
        <w:pStyle w:val="afb"/>
        <w:numPr>
          <w:ilvl w:val="0"/>
          <w:numId w:val="18"/>
        </w:numPr>
        <w:spacing w:line="400" w:lineRule="exact"/>
        <w:ind w:firstLineChars="0" w:firstLine="0"/>
        <w:rPr>
          <w:sz w:val="24"/>
        </w:rPr>
      </w:pPr>
      <w:r>
        <w:rPr>
          <w:rFonts w:hint="eastAsia"/>
          <w:sz w:val="24"/>
        </w:rPr>
        <w:t>系统显示帖子详情</w:t>
      </w:r>
    </w:p>
    <w:p w:rsidR="00CF6CF1" w:rsidRDefault="00784648">
      <w:pPr>
        <w:pStyle w:val="afb"/>
        <w:numPr>
          <w:ilvl w:val="0"/>
          <w:numId w:val="18"/>
        </w:numPr>
        <w:spacing w:line="400" w:lineRule="exact"/>
        <w:ind w:firstLineChars="0" w:firstLine="0"/>
        <w:rPr>
          <w:sz w:val="24"/>
          <w:lang w:val="zh-CN"/>
        </w:rPr>
      </w:pPr>
      <w:r>
        <w:rPr>
          <w:rFonts w:hint="eastAsia"/>
          <w:sz w:val="24"/>
        </w:rPr>
        <w:t>系统按评论时间正序显示帖子评论列表</w:t>
      </w:r>
    </w:p>
    <w:p w:rsidR="00CF6CF1" w:rsidRDefault="00784648">
      <w:pPr>
        <w:tabs>
          <w:tab w:val="right" w:pos="9354"/>
        </w:tabs>
        <w:spacing w:line="400" w:lineRule="exact"/>
        <w:ind w:firstLineChars="200" w:firstLine="482"/>
        <w:rPr>
          <w:i/>
          <w:sz w:val="24"/>
          <w:lang w:val="zh-CN"/>
        </w:rPr>
      </w:pPr>
      <w:r>
        <w:rPr>
          <w:rFonts w:hint="eastAsia"/>
          <w:b/>
          <w:sz w:val="24"/>
          <w:lang w:val="zh-CN"/>
        </w:rPr>
        <w:lastRenderedPageBreak/>
        <w:t>发布帖子</w:t>
      </w:r>
      <w:r>
        <w:rPr>
          <w:rFonts w:hint="eastAsia"/>
          <w:sz w:val="24"/>
          <w:lang w:val="zh-CN"/>
        </w:rPr>
        <w:t>：系统允许已登录的用户在视频平台发布视频。</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输入：视频信息，视频文件</w:t>
      </w:r>
    </w:p>
    <w:p w:rsidR="00CF6CF1" w:rsidRDefault="00784648">
      <w:pPr>
        <w:numPr>
          <w:ilvl w:val="0"/>
          <w:numId w:val="14"/>
        </w:numPr>
        <w:spacing w:line="400" w:lineRule="exact"/>
        <w:ind w:left="0" w:firstLine="420"/>
        <w:rPr>
          <w:sz w:val="24"/>
          <w:lang w:val="zh-CN"/>
        </w:rPr>
      </w:pPr>
      <w:r>
        <w:rPr>
          <w:rFonts w:hint="eastAsia"/>
          <w:sz w:val="24"/>
          <w:lang w:val="zh-CN"/>
        </w:rPr>
        <w:t>输出：发布成功的提示</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9"/>
        </w:numPr>
        <w:spacing w:line="400" w:lineRule="exact"/>
        <w:ind w:firstLineChars="0" w:firstLine="0"/>
        <w:rPr>
          <w:sz w:val="24"/>
        </w:rPr>
      </w:pPr>
      <w:r>
        <w:rPr>
          <w:rFonts w:hint="eastAsia"/>
          <w:sz w:val="24"/>
        </w:rPr>
        <w:t>用户进入发布页面</w:t>
      </w:r>
    </w:p>
    <w:p w:rsidR="00CF6CF1" w:rsidRDefault="00784648">
      <w:pPr>
        <w:pStyle w:val="afb"/>
        <w:numPr>
          <w:ilvl w:val="0"/>
          <w:numId w:val="19"/>
        </w:numPr>
        <w:spacing w:line="400" w:lineRule="exact"/>
        <w:ind w:firstLineChars="0" w:firstLine="0"/>
        <w:rPr>
          <w:sz w:val="24"/>
        </w:rPr>
      </w:pPr>
      <w:r>
        <w:rPr>
          <w:rFonts w:hint="eastAsia"/>
          <w:sz w:val="24"/>
        </w:rPr>
        <w:t>用户输入视频信息</w:t>
      </w:r>
    </w:p>
    <w:p w:rsidR="00CF6CF1" w:rsidRDefault="00784648">
      <w:pPr>
        <w:pStyle w:val="afb"/>
        <w:numPr>
          <w:ilvl w:val="0"/>
          <w:numId w:val="19"/>
        </w:numPr>
        <w:spacing w:line="400" w:lineRule="exact"/>
        <w:ind w:firstLineChars="0" w:firstLine="0"/>
        <w:rPr>
          <w:sz w:val="24"/>
        </w:rPr>
      </w:pPr>
      <w:r>
        <w:rPr>
          <w:rFonts w:hint="eastAsia"/>
          <w:sz w:val="24"/>
        </w:rPr>
        <w:t>用户上传视频</w:t>
      </w:r>
    </w:p>
    <w:p w:rsidR="00CF6CF1" w:rsidRDefault="00784648">
      <w:pPr>
        <w:pStyle w:val="afb"/>
        <w:numPr>
          <w:ilvl w:val="0"/>
          <w:numId w:val="19"/>
        </w:numPr>
        <w:spacing w:line="400" w:lineRule="exact"/>
        <w:ind w:firstLineChars="0" w:firstLine="0"/>
        <w:rPr>
          <w:sz w:val="24"/>
        </w:rPr>
      </w:pPr>
      <w:r>
        <w:rPr>
          <w:rFonts w:hint="eastAsia"/>
          <w:sz w:val="24"/>
        </w:rPr>
        <w:t>用户提交内容</w:t>
      </w:r>
    </w:p>
    <w:p w:rsidR="00CF6CF1" w:rsidRDefault="00784648">
      <w:pPr>
        <w:pStyle w:val="afb"/>
        <w:numPr>
          <w:ilvl w:val="0"/>
          <w:numId w:val="19"/>
        </w:numPr>
        <w:spacing w:line="400" w:lineRule="exact"/>
        <w:ind w:firstLineChars="0" w:firstLine="0"/>
        <w:rPr>
          <w:sz w:val="24"/>
        </w:rPr>
      </w:pPr>
      <w:r>
        <w:rPr>
          <w:rFonts w:hint="eastAsia"/>
          <w:sz w:val="24"/>
        </w:rPr>
        <w:t>系统提示发布成功后转入首页</w:t>
      </w:r>
    </w:p>
    <w:p w:rsidR="00CF6CF1" w:rsidRDefault="00784648">
      <w:pPr>
        <w:spacing w:line="400" w:lineRule="exact"/>
        <w:ind w:firstLineChars="200" w:firstLine="480"/>
        <w:rPr>
          <w:sz w:val="24"/>
          <w:lang w:val="zh-CN"/>
        </w:rPr>
      </w:pPr>
      <w:r>
        <w:rPr>
          <w:rFonts w:hint="eastAsia"/>
          <w:sz w:val="24"/>
          <w:lang w:val="zh-CN"/>
        </w:rPr>
        <w:t>发布帖子的活动图如图</w:t>
      </w:r>
      <w:r>
        <w:rPr>
          <w:rFonts w:hint="eastAsia"/>
          <w:sz w:val="24"/>
          <w:lang w:val="zh-CN"/>
        </w:rPr>
        <w:t>3.</w:t>
      </w:r>
      <w:r w:rsidR="00683E2F">
        <w:rPr>
          <w:rFonts w:hint="eastAsia"/>
          <w:sz w:val="24"/>
          <w:lang w:val="zh-CN"/>
        </w:rPr>
        <w:t>4</w:t>
      </w:r>
      <w:r>
        <w:rPr>
          <w:rFonts w:hint="eastAsia"/>
          <w:sz w:val="24"/>
          <w:lang w:val="zh-CN"/>
        </w:rPr>
        <w:t>所示：</w:t>
      </w:r>
    </w:p>
    <w:p w:rsidR="00CF6CF1" w:rsidRDefault="00784648">
      <w:pPr>
        <w:jc w:val="center"/>
        <w:rPr>
          <w:lang w:val="zh-CN"/>
        </w:rPr>
      </w:pPr>
      <w:r>
        <w:rPr>
          <w:rFonts w:hint="eastAsia"/>
          <w:noProof/>
        </w:rPr>
        <w:drawing>
          <wp:inline distT="0" distB="0" distL="114300" distR="114300" wp14:anchorId="692B354F" wp14:editId="39A90791">
            <wp:extent cx="3829050" cy="3691255"/>
            <wp:effectExtent l="0" t="0" r="0" b="0"/>
            <wp:docPr id="10" name="图片 10" descr="C:\Users\gmh\Downloads\未命名文件 (16).png未命名文件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gmh\Downloads\未命名文件 (16).png未命名文件 (16)"/>
                    <pic:cNvPicPr>
                      <a:picLocks noChangeAspect="1"/>
                    </pic:cNvPicPr>
                  </pic:nvPicPr>
                  <pic:blipFill>
                    <a:blip r:embed="rId19"/>
                    <a:srcRect/>
                    <a:stretch>
                      <a:fillRect/>
                    </a:stretch>
                  </pic:blipFill>
                  <pic:spPr>
                    <a:xfrm>
                      <a:off x="0" y="0"/>
                      <a:ext cx="3829050" cy="3691255"/>
                    </a:xfrm>
                    <a:prstGeom prst="rect">
                      <a:avLst/>
                    </a:prstGeom>
                  </pic:spPr>
                </pic:pic>
              </a:graphicData>
            </a:graphic>
          </wp:inline>
        </w:drawing>
      </w:r>
    </w:p>
    <w:p w:rsidR="00CF6CF1" w:rsidRPr="00924B6D" w:rsidRDefault="00784648">
      <w:pPr>
        <w:spacing w:line="400" w:lineRule="exact"/>
        <w:jc w:val="center"/>
        <w:rPr>
          <w:rFonts w:ascii="宋体" w:hAnsi="宋体"/>
          <w:sz w:val="20"/>
          <w:szCs w:val="20"/>
        </w:rPr>
      </w:pPr>
      <w:r w:rsidRPr="00924B6D">
        <w:rPr>
          <w:rFonts w:ascii="宋体" w:hAnsi="宋体" w:hint="eastAsia"/>
          <w:sz w:val="20"/>
          <w:szCs w:val="20"/>
        </w:rPr>
        <w:t>图3.</w:t>
      </w:r>
      <w:r w:rsidR="00683E2F">
        <w:rPr>
          <w:rFonts w:ascii="宋体" w:hAnsi="宋体" w:hint="eastAsia"/>
          <w:sz w:val="20"/>
          <w:szCs w:val="20"/>
        </w:rPr>
        <w:t>4</w:t>
      </w:r>
      <w:r w:rsidRPr="00924B6D">
        <w:rPr>
          <w:rFonts w:ascii="宋体" w:hAnsi="宋体" w:hint="eastAsia"/>
          <w:sz w:val="20"/>
          <w:szCs w:val="20"/>
        </w:rPr>
        <w:t xml:space="preserve"> 发布视频流程图</w:t>
      </w:r>
    </w:p>
    <w:p w:rsidR="00CF6CF1" w:rsidRDefault="00CF6CF1">
      <w:pPr>
        <w:spacing w:line="400" w:lineRule="exact"/>
        <w:jc w:val="center"/>
        <w:rPr>
          <w:lang w:val="zh-CN"/>
        </w:rPr>
      </w:pPr>
    </w:p>
    <w:p w:rsidR="00CF6CF1" w:rsidRDefault="00784648">
      <w:pPr>
        <w:tabs>
          <w:tab w:val="right" w:pos="9354"/>
        </w:tabs>
        <w:spacing w:line="400" w:lineRule="exact"/>
        <w:ind w:firstLineChars="200" w:firstLine="482"/>
        <w:rPr>
          <w:i/>
          <w:sz w:val="24"/>
          <w:lang w:val="zh-CN"/>
        </w:rPr>
      </w:pPr>
      <w:r>
        <w:rPr>
          <w:rFonts w:hint="eastAsia"/>
          <w:b/>
          <w:sz w:val="24"/>
          <w:lang w:val="zh-CN"/>
        </w:rPr>
        <w:t>删除自己的帖子</w:t>
      </w:r>
      <w:r>
        <w:rPr>
          <w:rFonts w:hint="eastAsia"/>
          <w:sz w:val="24"/>
          <w:lang w:val="zh-CN"/>
        </w:rPr>
        <w:t>：系统允许已登录用户删除自己所发布的某个帖子</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w:t>
      </w:r>
      <w:r w:rsidR="0031179D">
        <w:rPr>
          <w:rFonts w:hint="eastAsia"/>
          <w:sz w:val="24"/>
        </w:rPr>
        <w:t>5</w:t>
      </w:r>
      <w:r>
        <w:rPr>
          <w:rFonts w:hint="eastAsia"/>
          <w:sz w:val="24"/>
        </w:rPr>
        <w:t>所示：</w:t>
      </w:r>
    </w:p>
    <w:p w:rsidR="00CF6CF1" w:rsidRDefault="00784648">
      <w:pPr>
        <w:spacing w:before="100" w:after="50"/>
        <w:jc w:val="center"/>
        <w:rPr>
          <w:sz w:val="24"/>
        </w:rPr>
      </w:pPr>
      <w:r>
        <w:rPr>
          <w:rFonts w:hint="eastAsia"/>
          <w:noProof/>
          <w:sz w:val="24"/>
        </w:rPr>
        <w:lastRenderedPageBreak/>
        <w:drawing>
          <wp:inline distT="0" distB="0" distL="114300" distR="114300" wp14:anchorId="249426C9" wp14:editId="62A0B014">
            <wp:extent cx="4436110" cy="3476625"/>
            <wp:effectExtent l="0" t="0" r="0" b="0"/>
            <wp:docPr id="11" name="图片 11" descr="C:\Users\gmh\Downloads\未命名文件 (17).png未命名文件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gmh\Downloads\未命名文件 (17).png未命名文件 (17)"/>
                    <pic:cNvPicPr>
                      <a:picLocks noChangeAspect="1"/>
                    </pic:cNvPicPr>
                  </pic:nvPicPr>
                  <pic:blipFill>
                    <a:blip r:embed="rId20"/>
                    <a:srcRect/>
                    <a:stretch>
                      <a:fillRect/>
                    </a:stretch>
                  </pic:blipFill>
                  <pic:spPr>
                    <a:xfrm>
                      <a:off x="0" y="0"/>
                      <a:ext cx="4436110" cy="3476625"/>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图3.</w:t>
      </w:r>
      <w:r w:rsidR="00353877">
        <w:rPr>
          <w:rFonts w:ascii="宋体" w:hAnsi="宋体" w:hint="eastAsia"/>
          <w:sz w:val="20"/>
          <w:szCs w:val="20"/>
        </w:rPr>
        <w:t>5</w:t>
      </w:r>
      <w:r w:rsidRPr="00924B6D">
        <w:rPr>
          <w:rFonts w:ascii="宋体" w:hAnsi="宋体" w:hint="eastAsia"/>
          <w:sz w:val="20"/>
          <w:szCs w:val="20"/>
        </w:rPr>
        <w:t xml:space="preserve"> 删除自己的视频活动图</w:t>
      </w:r>
    </w:p>
    <w:p w:rsidR="00CF6CF1" w:rsidRDefault="00784648" w:rsidP="001362B3">
      <w:pPr>
        <w:pStyle w:val="3"/>
        <w:spacing w:before="156" w:after="156"/>
      </w:pPr>
      <w:bookmarkStart w:id="167" w:name="_Toc17975"/>
      <w:bookmarkStart w:id="168" w:name="_Toc7053"/>
      <w:bookmarkStart w:id="169" w:name="_Toc513746107"/>
      <w:bookmarkStart w:id="170" w:name="_Toc64"/>
      <w:bookmarkStart w:id="171" w:name="_Toc451617108"/>
      <w:bookmarkStart w:id="172" w:name="_Toc513719458"/>
      <w:bookmarkStart w:id="173" w:name="_Toc515121360"/>
      <w:r>
        <w:rPr>
          <w:rFonts w:hint="eastAsia"/>
        </w:rPr>
        <w:t xml:space="preserve">3.4.4 </w:t>
      </w:r>
      <w:r>
        <w:rPr>
          <w:rFonts w:hint="eastAsia"/>
        </w:rPr>
        <w:t>评论管理用例</w:t>
      </w:r>
      <w:bookmarkEnd w:id="167"/>
      <w:bookmarkEnd w:id="168"/>
      <w:bookmarkEnd w:id="169"/>
      <w:bookmarkEnd w:id="170"/>
      <w:bookmarkEnd w:id="171"/>
      <w:bookmarkEnd w:id="172"/>
      <w:bookmarkEnd w:id="173"/>
    </w:p>
    <w:p w:rsidR="00CF6CF1" w:rsidRDefault="00784648">
      <w:pPr>
        <w:spacing w:line="400" w:lineRule="exact"/>
        <w:ind w:firstLineChars="200" w:firstLine="480"/>
        <w:rPr>
          <w:sz w:val="24"/>
        </w:rPr>
      </w:pPr>
      <w:r>
        <w:rPr>
          <w:rFonts w:hint="eastAsia"/>
          <w:sz w:val="24"/>
          <w:lang w:val="zh-CN"/>
        </w:rPr>
        <w:t>系统提供查看评论列表、发布评论、功能。</w:t>
      </w:r>
    </w:p>
    <w:p w:rsidR="00CF6CF1" w:rsidRDefault="00784648">
      <w:pPr>
        <w:spacing w:line="400" w:lineRule="exact"/>
        <w:ind w:firstLineChars="200" w:firstLine="480"/>
        <w:rPr>
          <w:sz w:val="24"/>
        </w:rPr>
      </w:pPr>
      <w:r>
        <w:rPr>
          <w:rFonts w:hint="eastAsia"/>
          <w:sz w:val="24"/>
        </w:rPr>
        <w:t>用例图如图</w:t>
      </w:r>
      <w:r>
        <w:rPr>
          <w:rFonts w:hint="eastAsia"/>
          <w:sz w:val="24"/>
        </w:rPr>
        <w:t>3.</w:t>
      </w:r>
      <w:r w:rsidR="00423D37">
        <w:rPr>
          <w:rFonts w:hint="eastAsia"/>
          <w:sz w:val="24"/>
        </w:rPr>
        <w:t>6</w:t>
      </w:r>
      <w:r>
        <w:rPr>
          <w:rFonts w:hint="eastAsia"/>
          <w:sz w:val="24"/>
        </w:rPr>
        <w:t>所示：</w:t>
      </w:r>
    </w:p>
    <w:p w:rsidR="00CF6CF1" w:rsidRDefault="00784648">
      <w:pPr>
        <w:jc w:val="center"/>
        <w:rPr>
          <w:sz w:val="24"/>
        </w:rPr>
      </w:pPr>
      <w:r>
        <w:rPr>
          <w:rFonts w:hint="eastAsia"/>
          <w:noProof/>
          <w:sz w:val="24"/>
        </w:rPr>
        <w:drawing>
          <wp:inline distT="0" distB="0" distL="114300" distR="114300" wp14:anchorId="498FDEE9" wp14:editId="2F675CD9">
            <wp:extent cx="4054475" cy="3388360"/>
            <wp:effectExtent l="0" t="0" r="0" b="0"/>
            <wp:docPr id="12" name="图片 12" descr="C:\Users\gmh\Downloads\未命名文件 (18).png未命名文件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gmh\Downloads\未命名文件 (18).png未命名文件 (18)"/>
                    <pic:cNvPicPr>
                      <a:picLocks noChangeAspect="1"/>
                    </pic:cNvPicPr>
                  </pic:nvPicPr>
                  <pic:blipFill>
                    <a:blip r:embed="rId21"/>
                    <a:srcRect/>
                    <a:stretch>
                      <a:fillRect/>
                    </a:stretch>
                  </pic:blipFill>
                  <pic:spPr>
                    <a:xfrm>
                      <a:off x="0" y="0"/>
                      <a:ext cx="4054475" cy="3388360"/>
                    </a:xfrm>
                    <a:prstGeom prst="rect">
                      <a:avLst/>
                    </a:prstGeom>
                  </pic:spPr>
                </pic:pic>
              </a:graphicData>
            </a:graphic>
          </wp:inline>
        </w:drawing>
      </w:r>
    </w:p>
    <w:p w:rsidR="00CF6CF1" w:rsidRPr="00924B6D" w:rsidRDefault="00784648">
      <w:pPr>
        <w:spacing w:line="400" w:lineRule="exact"/>
        <w:jc w:val="center"/>
        <w:rPr>
          <w:rFonts w:ascii="宋体" w:hAnsi="宋体"/>
          <w:sz w:val="20"/>
          <w:szCs w:val="20"/>
        </w:rPr>
      </w:pPr>
      <w:r w:rsidRPr="00924B6D">
        <w:rPr>
          <w:rFonts w:ascii="宋体" w:hAnsi="宋体" w:hint="eastAsia"/>
          <w:sz w:val="20"/>
          <w:szCs w:val="20"/>
        </w:rPr>
        <w:t>图3.</w:t>
      </w:r>
      <w:r w:rsidR="008B33FF">
        <w:rPr>
          <w:rFonts w:ascii="宋体" w:hAnsi="宋体" w:hint="eastAsia"/>
          <w:sz w:val="20"/>
          <w:szCs w:val="20"/>
        </w:rPr>
        <w:t>6</w:t>
      </w:r>
      <w:r w:rsidRPr="00924B6D">
        <w:rPr>
          <w:rFonts w:ascii="宋体" w:hAnsi="宋体" w:hint="eastAsia"/>
          <w:sz w:val="20"/>
          <w:szCs w:val="20"/>
        </w:rPr>
        <w:t xml:space="preserve"> 评论用例图</w:t>
      </w:r>
    </w:p>
    <w:p w:rsidR="00CF6CF1" w:rsidRDefault="00784648">
      <w:pPr>
        <w:tabs>
          <w:tab w:val="right" w:pos="9354"/>
        </w:tabs>
        <w:spacing w:line="400" w:lineRule="exact"/>
        <w:ind w:firstLineChars="200" w:firstLine="482"/>
        <w:rPr>
          <w:sz w:val="24"/>
          <w:lang w:val="zh-CN"/>
        </w:rPr>
      </w:pPr>
      <w:r>
        <w:rPr>
          <w:rFonts w:hint="eastAsia"/>
          <w:b/>
          <w:sz w:val="24"/>
          <w:lang w:val="zh-CN"/>
        </w:rPr>
        <w:t>查看评论列表</w:t>
      </w:r>
      <w:r>
        <w:rPr>
          <w:rFonts w:hint="eastAsia"/>
          <w:sz w:val="24"/>
          <w:lang w:val="zh-CN"/>
        </w:rPr>
        <w:t>：系统允许用户浏览某个帖子下全部评论内容。</w:t>
      </w:r>
    </w:p>
    <w:p w:rsidR="00CF6CF1" w:rsidRDefault="00784648">
      <w:pPr>
        <w:numPr>
          <w:ilvl w:val="0"/>
          <w:numId w:val="14"/>
        </w:numPr>
        <w:spacing w:line="400" w:lineRule="exact"/>
        <w:ind w:left="0" w:firstLine="420"/>
        <w:rPr>
          <w:sz w:val="24"/>
          <w:lang w:val="zh-CN"/>
        </w:rPr>
      </w:pPr>
      <w:r>
        <w:rPr>
          <w:rFonts w:hint="eastAsia"/>
          <w:sz w:val="24"/>
          <w:lang w:val="zh-CN"/>
        </w:rPr>
        <w:lastRenderedPageBreak/>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输出：评论列表</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20"/>
        </w:numPr>
        <w:spacing w:line="400" w:lineRule="exact"/>
        <w:ind w:firstLineChars="0" w:firstLine="0"/>
        <w:rPr>
          <w:sz w:val="24"/>
        </w:rPr>
      </w:pPr>
      <w:r>
        <w:rPr>
          <w:rFonts w:hint="eastAsia"/>
          <w:sz w:val="24"/>
        </w:rPr>
        <w:t>用户进入某个视频的详情页面</w:t>
      </w:r>
    </w:p>
    <w:p w:rsidR="00CF6CF1" w:rsidRDefault="00784648">
      <w:pPr>
        <w:pStyle w:val="afb"/>
        <w:numPr>
          <w:ilvl w:val="0"/>
          <w:numId w:val="20"/>
        </w:numPr>
        <w:spacing w:line="400" w:lineRule="exact"/>
        <w:ind w:firstLineChars="0" w:firstLine="0"/>
        <w:rPr>
          <w:sz w:val="24"/>
        </w:rPr>
      </w:pPr>
      <w:r>
        <w:rPr>
          <w:rFonts w:hint="eastAsia"/>
          <w:sz w:val="24"/>
        </w:rPr>
        <w:t>系统显示该帖子的所有评论</w:t>
      </w:r>
    </w:p>
    <w:p w:rsidR="00CF6CF1" w:rsidRDefault="00CF6CF1">
      <w:pPr>
        <w:spacing w:line="400" w:lineRule="exact"/>
        <w:ind w:left="420"/>
        <w:rPr>
          <w:sz w:val="24"/>
        </w:rPr>
      </w:pPr>
    </w:p>
    <w:p w:rsidR="00CF6CF1" w:rsidRDefault="00784648">
      <w:pPr>
        <w:tabs>
          <w:tab w:val="right" w:pos="9354"/>
        </w:tabs>
        <w:spacing w:line="400" w:lineRule="exact"/>
        <w:ind w:firstLineChars="200" w:firstLine="482"/>
        <w:rPr>
          <w:sz w:val="24"/>
        </w:rPr>
      </w:pPr>
      <w:r>
        <w:rPr>
          <w:rFonts w:hint="eastAsia"/>
          <w:b/>
          <w:sz w:val="24"/>
        </w:rPr>
        <w:t>发布评论</w:t>
      </w:r>
      <w:r>
        <w:rPr>
          <w:rFonts w:hint="eastAsia"/>
          <w:sz w:val="24"/>
        </w:rPr>
        <w:t>：系统允许已登录的用户在帖子</w:t>
      </w:r>
      <w:proofErr w:type="gramStart"/>
      <w:r>
        <w:rPr>
          <w:rFonts w:hint="eastAsia"/>
          <w:sz w:val="24"/>
        </w:rPr>
        <w:t>下发布</w:t>
      </w:r>
      <w:proofErr w:type="gramEnd"/>
      <w:r>
        <w:rPr>
          <w:rFonts w:hint="eastAsia"/>
          <w:sz w:val="24"/>
        </w:rPr>
        <w:t>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输入：评论内容</w:t>
      </w:r>
    </w:p>
    <w:p w:rsidR="00CF6CF1" w:rsidRDefault="00784648">
      <w:pPr>
        <w:numPr>
          <w:ilvl w:val="0"/>
          <w:numId w:val="14"/>
        </w:numPr>
        <w:spacing w:line="400" w:lineRule="exact"/>
        <w:ind w:left="0" w:firstLine="420"/>
        <w:rPr>
          <w:sz w:val="24"/>
          <w:lang w:val="zh-CN"/>
        </w:rPr>
      </w:pPr>
      <w:r>
        <w:rPr>
          <w:rFonts w:hint="eastAsia"/>
          <w:sz w:val="24"/>
          <w:lang w:val="zh-CN"/>
        </w:rPr>
        <w:t>输出：评论成功的提示</w:t>
      </w:r>
    </w:p>
    <w:p w:rsidR="00CF6CF1" w:rsidRDefault="00784648">
      <w:pPr>
        <w:spacing w:line="400" w:lineRule="exact"/>
        <w:ind w:firstLineChars="200" w:firstLine="480"/>
        <w:rPr>
          <w:sz w:val="24"/>
        </w:rPr>
      </w:pPr>
      <w:r>
        <w:rPr>
          <w:rFonts w:hint="eastAsia"/>
          <w:sz w:val="24"/>
        </w:rPr>
        <w:t>事件流</w:t>
      </w:r>
      <w:r>
        <w:rPr>
          <w:rFonts w:hint="eastAsia"/>
          <w:sz w:val="24"/>
          <w:szCs w:val="21"/>
          <w:lang w:val="zh-CN"/>
        </w:rPr>
        <w:t>如图</w:t>
      </w:r>
      <w:r>
        <w:rPr>
          <w:rFonts w:hint="eastAsia"/>
          <w:sz w:val="24"/>
          <w:szCs w:val="21"/>
          <w:lang w:val="zh-CN"/>
        </w:rPr>
        <w:t>3.</w:t>
      </w:r>
      <w:r w:rsidR="0014231E">
        <w:rPr>
          <w:rFonts w:hint="eastAsia"/>
          <w:sz w:val="24"/>
          <w:szCs w:val="21"/>
          <w:lang w:val="zh-CN"/>
        </w:rPr>
        <w:t>7</w:t>
      </w:r>
      <w:r>
        <w:rPr>
          <w:rFonts w:hint="eastAsia"/>
          <w:sz w:val="24"/>
          <w:szCs w:val="21"/>
          <w:lang w:val="zh-CN"/>
        </w:rPr>
        <w:t>所示：</w:t>
      </w:r>
    </w:p>
    <w:p w:rsidR="00CF6CF1" w:rsidRDefault="00784648">
      <w:pPr>
        <w:spacing w:before="100" w:after="50"/>
        <w:jc w:val="center"/>
        <w:rPr>
          <w:szCs w:val="21"/>
          <w:lang w:val="zh-CN"/>
        </w:rPr>
      </w:pPr>
      <w:r>
        <w:rPr>
          <w:rFonts w:hint="eastAsia"/>
          <w:noProof/>
          <w:szCs w:val="21"/>
        </w:rPr>
        <w:drawing>
          <wp:inline distT="0" distB="0" distL="114300" distR="114300" wp14:anchorId="2B61C042" wp14:editId="60196C22">
            <wp:extent cx="3469640" cy="3945890"/>
            <wp:effectExtent l="0" t="0" r="0" b="0"/>
            <wp:docPr id="15" name="图片 15" descr="C:\Users\gmh\Downloads\未命名文件 (19).png未命名文件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gmh\Downloads\未命名文件 (19).png未命名文件 (19)"/>
                    <pic:cNvPicPr>
                      <a:picLocks noChangeAspect="1"/>
                    </pic:cNvPicPr>
                  </pic:nvPicPr>
                  <pic:blipFill>
                    <a:blip r:embed="rId22"/>
                    <a:srcRect/>
                    <a:stretch>
                      <a:fillRect/>
                    </a:stretch>
                  </pic:blipFill>
                  <pic:spPr>
                    <a:xfrm>
                      <a:off x="0" y="0"/>
                      <a:ext cx="3469640" cy="3945890"/>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图3.</w:t>
      </w:r>
      <w:r w:rsidR="0014231E">
        <w:rPr>
          <w:rFonts w:ascii="宋体" w:hAnsi="宋体" w:hint="eastAsia"/>
          <w:sz w:val="20"/>
          <w:szCs w:val="20"/>
        </w:rPr>
        <w:t>7</w:t>
      </w:r>
      <w:r w:rsidRPr="00924B6D">
        <w:rPr>
          <w:rFonts w:ascii="宋体" w:hAnsi="宋体" w:hint="eastAsia"/>
          <w:sz w:val="20"/>
          <w:szCs w:val="20"/>
        </w:rPr>
        <w:t xml:space="preserve"> 评论流程活动图</w:t>
      </w:r>
    </w:p>
    <w:p w:rsidR="00CF6CF1" w:rsidRDefault="00784648">
      <w:pPr>
        <w:tabs>
          <w:tab w:val="right" w:pos="9354"/>
        </w:tabs>
        <w:spacing w:line="400" w:lineRule="exact"/>
        <w:ind w:firstLineChars="200" w:firstLine="482"/>
        <w:rPr>
          <w:sz w:val="24"/>
          <w:lang w:val="zh-CN"/>
        </w:rPr>
      </w:pPr>
      <w:r>
        <w:rPr>
          <w:rFonts w:hint="eastAsia"/>
          <w:b/>
          <w:sz w:val="24"/>
          <w:lang w:val="zh-CN"/>
        </w:rPr>
        <w:t>删除自己的评论</w:t>
      </w:r>
      <w:r>
        <w:rPr>
          <w:rFonts w:hint="eastAsia"/>
          <w:sz w:val="24"/>
          <w:lang w:val="zh-CN"/>
        </w:rPr>
        <w:t>：系统允许评论作者删除自己发布的评论。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w:t>
      </w:r>
      <w:r w:rsidR="0055640E">
        <w:rPr>
          <w:rFonts w:hint="eastAsia"/>
          <w:sz w:val="24"/>
        </w:rPr>
        <w:t>8</w:t>
      </w:r>
      <w:r>
        <w:rPr>
          <w:rFonts w:hint="eastAsia"/>
          <w:sz w:val="24"/>
        </w:rPr>
        <w:t>所示：</w:t>
      </w:r>
    </w:p>
    <w:p w:rsidR="00CF6CF1" w:rsidRDefault="00784648">
      <w:pPr>
        <w:tabs>
          <w:tab w:val="left" w:pos="4188"/>
        </w:tabs>
        <w:spacing w:before="100" w:after="50"/>
        <w:jc w:val="center"/>
        <w:rPr>
          <w:szCs w:val="21"/>
          <w:lang w:val="zh-CN"/>
        </w:rPr>
      </w:pPr>
      <w:r>
        <w:rPr>
          <w:rFonts w:hint="eastAsia"/>
          <w:noProof/>
          <w:szCs w:val="21"/>
        </w:rPr>
        <w:lastRenderedPageBreak/>
        <w:drawing>
          <wp:inline distT="0" distB="0" distL="114300" distR="114300" wp14:anchorId="4A562B1E" wp14:editId="66C104C6">
            <wp:extent cx="2696210" cy="3308985"/>
            <wp:effectExtent l="0" t="0" r="0" b="5715"/>
            <wp:docPr id="19" name="图片 19" descr="C:\Users\gmh\Downloads\未命名文件 (20).png未命名文件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gmh\Downloads\未命名文件 (20).png未命名文件 (20)"/>
                    <pic:cNvPicPr>
                      <a:picLocks noChangeAspect="1"/>
                    </pic:cNvPicPr>
                  </pic:nvPicPr>
                  <pic:blipFill>
                    <a:blip r:embed="rId23"/>
                    <a:srcRect t="6166" b="3585"/>
                    <a:stretch>
                      <a:fillRect/>
                    </a:stretch>
                  </pic:blipFill>
                  <pic:spPr>
                    <a:xfrm>
                      <a:off x="0" y="0"/>
                      <a:ext cx="2696210" cy="3308985"/>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图3.</w:t>
      </w:r>
      <w:r w:rsidR="0055640E">
        <w:rPr>
          <w:rFonts w:ascii="宋体" w:hAnsi="宋体" w:hint="eastAsia"/>
          <w:sz w:val="20"/>
          <w:szCs w:val="20"/>
        </w:rPr>
        <w:t>8</w:t>
      </w:r>
      <w:r w:rsidRPr="00924B6D">
        <w:rPr>
          <w:rFonts w:ascii="宋体" w:hAnsi="宋体" w:hint="eastAsia"/>
          <w:sz w:val="20"/>
          <w:szCs w:val="20"/>
        </w:rPr>
        <w:t xml:space="preserve"> 删除自己的评论活动图</w:t>
      </w:r>
    </w:p>
    <w:p w:rsidR="00CF6CF1" w:rsidRDefault="00784648">
      <w:pPr>
        <w:tabs>
          <w:tab w:val="right" w:pos="9354"/>
        </w:tabs>
        <w:spacing w:line="400" w:lineRule="exact"/>
        <w:ind w:firstLineChars="200" w:firstLine="482"/>
        <w:rPr>
          <w:sz w:val="24"/>
          <w:lang w:val="zh-CN"/>
        </w:rPr>
      </w:pPr>
      <w:r>
        <w:rPr>
          <w:rFonts w:hint="eastAsia"/>
          <w:b/>
          <w:sz w:val="24"/>
          <w:lang w:val="zh-CN"/>
        </w:rPr>
        <w:t>删除自己帖子下的任意评论</w:t>
      </w:r>
      <w:r>
        <w:rPr>
          <w:rFonts w:hint="eastAsia"/>
          <w:sz w:val="24"/>
          <w:lang w:val="zh-CN"/>
        </w:rPr>
        <w:t>：系统</w:t>
      </w:r>
      <w:proofErr w:type="gramStart"/>
      <w:r>
        <w:rPr>
          <w:rFonts w:hint="eastAsia"/>
          <w:sz w:val="24"/>
          <w:lang w:val="zh-CN"/>
        </w:rPr>
        <w:t>允许贴主删除</w:t>
      </w:r>
      <w:proofErr w:type="gramEnd"/>
      <w:r>
        <w:rPr>
          <w:rFonts w:hint="eastAsia"/>
          <w:sz w:val="24"/>
          <w:lang w:val="zh-CN"/>
        </w:rPr>
        <w:t>自己发布的帖子下的任意评论。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w:t>
      </w:r>
      <w:r w:rsidR="00D13CD4">
        <w:rPr>
          <w:rFonts w:hint="eastAsia"/>
          <w:sz w:val="24"/>
        </w:rPr>
        <w:t>.9</w:t>
      </w:r>
      <w:r>
        <w:rPr>
          <w:rFonts w:hint="eastAsia"/>
          <w:sz w:val="24"/>
        </w:rPr>
        <w:t>所示：</w:t>
      </w:r>
    </w:p>
    <w:p w:rsidR="00CF6CF1" w:rsidRDefault="00784648">
      <w:pPr>
        <w:spacing w:before="100" w:after="50"/>
        <w:jc w:val="center"/>
        <w:rPr>
          <w:sz w:val="24"/>
        </w:rPr>
      </w:pPr>
      <w:r>
        <w:rPr>
          <w:rFonts w:hint="eastAsia"/>
          <w:noProof/>
          <w:sz w:val="24"/>
        </w:rPr>
        <w:drawing>
          <wp:inline distT="0" distB="0" distL="114300" distR="114300" wp14:anchorId="15E108D5" wp14:editId="751C923E">
            <wp:extent cx="2708910" cy="3430270"/>
            <wp:effectExtent l="0" t="0" r="0" b="0"/>
            <wp:docPr id="18" name="图片 18" descr="C:\Users\gmh\Downloads\未命名文件 (22).png未命名文件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gmh\Downloads\未命名文件 (22).png未命名文件 (22)"/>
                    <pic:cNvPicPr>
                      <a:picLocks noChangeAspect="1"/>
                    </pic:cNvPicPr>
                  </pic:nvPicPr>
                  <pic:blipFill>
                    <a:blip r:embed="rId24"/>
                    <a:srcRect t="6910"/>
                    <a:stretch>
                      <a:fillRect/>
                    </a:stretch>
                  </pic:blipFill>
                  <pic:spPr>
                    <a:xfrm>
                      <a:off x="0" y="0"/>
                      <a:ext cx="2708910" cy="3430270"/>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图3.</w:t>
      </w:r>
      <w:r w:rsidR="005164E9">
        <w:rPr>
          <w:rFonts w:ascii="宋体" w:hAnsi="宋体" w:hint="eastAsia"/>
          <w:sz w:val="20"/>
          <w:szCs w:val="20"/>
        </w:rPr>
        <w:t>9</w:t>
      </w:r>
      <w:r w:rsidRPr="00924B6D">
        <w:rPr>
          <w:rFonts w:ascii="宋体" w:hAnsi="宋体" w:hint="eastAsia"/>
          <w:sz w:val="20"/>
          <w:szCs w:val="20"/>
        </w:rPr>
        <w:t>删除自己帖子下的任意评论</w:t>
      </w:r>
    </w:p>
    <w:p w:rsidR="00CF6CF1" w:rsidRDefault="00CF6CF1">
      <w:pPr>
        <w:spacing w:before="100" w:after="50"/>
        <w:jc w:val="center"/>
        <w:rPr>
          <w:rFonts w:ascii="黑体" w:eastAsia="黑体" w:hAnsi="黑体"/>
          <w:lang w:val="zh-CN"/>
        </w:rPr>
      </w:pPr>
    </w:p>
    <w:p w:rsidR="00CF6CF1" w:rsidRDefault="00784648" w:rsidP="001362B3">
      <w:pPr>
        <w:pStyle w:val="2"/>
        <w:spacing w:before="156" w:after="156"/>
      </w:pPr>
      <w:bookmarkStart w:id="174" w:name="_Toc513719459"/>
      <w:bookmarkStart w:id="175" w:name="_Toc18274"/>
      <w:bookmarkStart w:id="176" w:name="_Toc513746108"/>
      <w:bookmarkStart w:id="177" w:name="_Toc451617111"/>
      <w:bookmarkStart w:id="178" w:name="_Toc31256"/>
      <w:bookmarkStart w:id="179" w:name="_Toc15233"/>
      <w:bookmarkStart w:id="180" w:name="_Toc515121361"/>
      <w:r>
        <w:rPr>
          <w:rFonts w:hint="eastAsia"/>
        </w:rPr>
        <w:t xml:space="preserve">3.5 </w:t>
      </w:r>
      <w:r>
        <w:rPr>
          <w:rFonts w:hint="eastAsia"/>
        </w:rPr>
        <w:t>数据字典</w:t>
      </w:r>
      <w:bookmarkEnd w:id="174"/>
      <w:bookmarkEnd w:id="175"/>
      <w:bookmarkEnd w:id="176"/>
      <w:bookmarkEnd w:id="177"/>
      <w:bookmarkEnd w:id="178"/>
      <w:bookmarkEnd w:id="179"/>
      <w:bookmarkEnd w:id="180"/>
    </w:p>
    <w:p w:rsidR="00CF6CF1" w:rsidRDefault="00784648">
      <w:pPr>
        <w:spacing w:line="400" w:lineRule="exact"/>
        <w:ind w:firstLineChars="200" w:firstLine="480"/>
        <w:rPr>
          <w:sz w:val="24"/>
        </w:rPr>
      </w:pPr>
      <w:r>
        <w:rPr>
          <w:rFonts w:hint="eastAsia"/>
          <w:sz w:val="24"/>
        </w:rPr>
        <w:t>数据字典就是对整个系统所需要用到的数据进行描述的一个列表。系统的数据字典如下：</w:t>
      </w:r>
    </w:p>
    <w:p w:rsidR="00CF6CF1" w:rsidRDefault="00784648">
      <w:pPr>
        <w:spacing w:line="400" w:lineRule="exact"/>
        <w:ind w:firstLineChars="200" w:firstLine="480"/>
        <w:rPr>
          <w:sz w:val="24"/>
        </w:rPr>
      </w:pPr>
      <w:r>
        <w:rPr>
          <w:rFonts w:hint="eastAsia"/>
          <w:sz w:val="24"/>
        </w:rPr>
        <w:t>数据元素定义如下表</w:t>
      </w:r>
      <w:r w:rsidR="00A64109">
        <w:rPr>
          <w:rFonts w:hint="eastAsia"/>
          <w:sz w:val="24"/>
        </w:rPr>
        <w:t>3.</w:t>
      </w:r>
      <w:r>
        <w:rPr>
          <w:rFonts w:hint="eastAsia"/>
          <w:sz w:val="24"/>
        </w:rPr>
        <w:t>1</w:t>
      </w:r>
      <w:r>
        <w:rPr>
          <w:rFonts w:hint="eastAsia"/>
          <w:sz w:val="24"/>
        </w:rPr>
        <w:t>所示：</w:t>
      </w:r>
    </w:p>
    <w:p w:rsidR="00CF6CF1" w:rsidRDefault="00CF6CF1">
      <w:pPr>
        <w:spacing w:line="400" w:lineRule="exact"/>
        <w:ind w:firstLineChars="200" w:firstLine="480"/>
        <w:rPr>
          <w:sz w:val="24"/>
        </w:rPr>
      </w:pPr>
    </w:p>
    <w:p w:rsidR="00CF6CF1" w:rsidRDefault="00784648">
      <w:pPr>
        <w:spacing w:line="400" w:lineRule="exact"/>
        <w:jc w:val="center"/>
        <w:rPr>
          <w:rFonts w:ascii="黑体" w:eastAsia="黑体" w:hAnsi="黑体"/>
        </w:rPr>
      </w:pPr>
      <w:r>
        <w:rPr>
          <w:rFonts w:ascii="黑体" w:eastAsia="黑体" w:hAnsi="黑体" w:hint="eastAsia"/>
        </w:rPr>
        <w:t>表</w:t>
      </w:r>
      <w:r w:rsidR="00A64109">
        <w:rPr>
          <w:rFonts w:ascii="黑体" w:eastAsia="黑体" w:hAnsi="黑体" w:hint="eastAsia"/>
        </w:rPr>
        <w:t>3</w:t>
      </w:r>
      <w:r w:rsidR="00327646">
        <w:rPr>
          <w:rFonts w:ascii="黑体" w:eastAsia="黑体" w:hAnsi="黑体" w:hint="eastAsia"/>
        </w:rPr>
        <w:t>.</w:t>
      </w:r>
      <w:r>
        <w:rPr>
          <w:rFonts w:ascii="黑体" w:eastAsia="黑体" w:hAnsi="黑体" w:hint="eastAsia"/>
        </w:rPr>
        <w:t>1 数据元素定义表</w:t>
      </w:r>
    </w:p>
    <w:tbl>
      <w:tblPr>
        <w:tblW w:w="8930" w:type="dxa"/>
        <w:jc w:val="center"/>
        <w:tblLayout w:type="fixed"/>
        <w:tblLook w:val="04A0" w:firstRow="1" w:lastRow="0" w:firstColumn="1" w:lastColumn="0" w:noHBand="0" w:noVBand="1"/>
      </w:tblPr>
      <w:tblGrid>
        <w:gridCol w:w="1886"/>
        <w:gridCol w:w="2082"/>
        <w:gridCol w:w="1080"/>
        <w:gridCol w:w="1330"/>
        <w:gridCol w:w="2552"/>
      </w:tblGrid>
      <w:tr w:rsidR="00CF6CF1">
        <w:trPr>
          <w:trHeight w:val="320"/>
          <w:jc w:val="center"/>
        </w:trPr>
        <w:tc>
          <w:tcPr>
            <w:tcW w:w="1886" w:type="dxa"/>
            <w:tcBorders>
              <w:top w:val="single" w:sz="4" w:space="0" w:color="auto"/>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名称</w:t>
            </w:r>
          </w:p>
        </w:tc>
        <w:tc>
          <w:tcPr>
            <w:tcW w:w="2082"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数据元素名</w:t>
            </w:r>
          </w:p>
        </w:tc>
        <w:tc>
          <w:tcPr>
            <w:tcW w:w="1080"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数据类型</w:t>
            </w:r>
          </w:p>
        </w:tc>
        <w:tc>
          <w:tcPr>
            <w:tcW w:w="1330"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取值范围</w:t>
            </w:r>
          </w:p>
        </w:tc>
        <w:tc>
          <w:tcPr>
            <w:tcW w:w="2552"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使用说明</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用户密码</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用户登录密码</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video_id</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视频标题</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title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帖子的标题</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video</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comment_id</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评论内容</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comment</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评论的内容</w:t>
            </w:r>
          </w:p>
        </w:tc>
      </w:tr>
    </w:tbl>
    <w:p w:rsidR="00CF6CF1" w:rsidRDefault="00CF6CF1">
      <w:pPr>
        <w:spacing w:line="400" w:lineRule="exact"/>
        <w:jc w:val="left"/>
        <w:rPr>
          <w:sz w:val="24"/>
        </w:rPr>
      </w:pPr>
    </w:p>
    <w:p w:rsidR="00CF6CF1" w:rsidRDefault="00784648">
      <w:pPr>
        <w:spacing w:line="400" w:lineRule="exact"/>
        <w:ind w:firstLineChars="200" w:firstLine="480"/>
        <w:rPr>
          <w:sz w:val="24"/>
        </w:rPr>
      </w:pPr>
      <w:r>
        <w:rPr>
          <w:rFonts w:hint="eastAsia"/>
          <w:sz w:val="24"/>
        </w:rPr>
        <w:t>数据结构定义如下表</w:t>
      </w:r>
      <w:r>
        <w:rPr>
          <w:rFonts w:hint="eastAsia"/>
          <w:sz w:val="24"/>
        </w:rPr>
        <w:t>3</w:t>
      </w:r>
      <w:r w:rsidR="004518CB">
        <w:rPr>
          <w:rFonts w:hint="eastAsia"/>
          <w:sz w:val="24"/>
        </w:rPr>
        <w:t>.</w:t>
      </w:r>
      <w:r>
        <w:rPr>
          <w:rFonts w:hint="eastAsia"/>
          <w:sz w:val="24"/>
        </w:rPr>
        <w:t>2</w:t>
      </w:r>
      <w:r>
        <w:rPr>
          <w:rFonts w:hint="eastAsia"/>
          <w:sz w:val="24"/>
        </w:rPr>
        <w:t>所示：</w:t>
      </w:r>
    </w:p>
    <w:p w:rsidR="00CF6CF1" w:rsidRDefault="00CF6CF1">
      <w:pPr>
        <w:spacing w:line="400" w:lineRule="exact"/>
        <w:ind w:firstLineChars="200" w:firstLine="480"/>
        <w:rPr>
          <w:sz w:val="24"/>
        </w:rPr>
      </w:pPr>
    </w:p>
    <w:p w:rsidR="00CF6CF1" w:rsidRDefault="00784648">
      <w:pPr>
        <w:spacing w:line="400" w:lineRule="exact"/>
        <w:jc w:val="center"/>
        <w:rPr>
          <w:rFonts w:ascii="黑体" w:eastAsia="黑体" w:hAnsi="黑体"/>
        </w:rPr>
      </w:pPr>
      <w:r>
        <w:rPr>
          <w:rFonts w:ascii="黑体" w:eastAsia="黑体" w:hAnsi="黑体" w:hint="eastAsia"/>
        </w:rPr>
        <w:t>表</w:t>
      </w:r>
      <w:r w:rsidR="00A64109">
        <w:rPr>
          <w:rFonts w:ascii="黑体" w:eastAsia="黑体" w:hAnsi="黑体" w:hint="eastAsia"/>
        </w:rPr>
        <w:t>3.</w:t>
      </w:r>
      <w:r>
        <w:rPr>
          <w:rFonts w:ascii="黑体" w:eastAsia="黑体" w:hAnsi="黑体" w:hint="eastAsia"/>
        </w:rPr>
        <w:t>2 数据结构定义表</w:t>
      </w:r>
    </w:p>
    <w:tbl>
      <w:tblPr>
        <w:tblW w:w="9272" w:type="dxa"/>
        <w:jc w:val="center"/>
        <w:tblLayout w:type="fixed"/>
        <w:tblLook w:val="04A0" w:firstRow="1" w:lastRow="0" w:firstColumn="1" w:lastColumn="0" w:noHBand="0" w:noVBand="1"/>
      </w:tblPr>
      <w:tblGrid>
        <w:gridCol w:w="1134"/>
        <w:gridCol w:w="1303"/>
        <w:gridCol w:w="4709"/>
        <w:gridCol w:w="2126"/>
      </w:tblGrid>
      <w:tr w:rsidR="00CF6CF1">
        <w:trPr>
          <w:trHeight w:val="324"/>
          <w:jc w:val="center"/>
        </w:trPr>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数据结构</w:t>
            </w:r>
          </w:p>
        </w:tc>
        <w:tc>
          <w:tcPr>
            <w:tcW w:w="1303"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别名</w:t>
            </w:r>
          </w:p>
        </w:tc>
        <w:tc>
          <w:tcPr>
            <w:tcW w:w="4709"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数据组成</w:t>
            </w:r>
          </w:p>
        </w:tc>
        <w:tc>
          <w:tcPr>
            <w:tcW w:w="2126"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使用说明</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用户信息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user</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user_id+username+password</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记录用户的登录信息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用户扩展信息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user_extend</w:t>
            </w:r>
            <w:proofErr w:type="spellEnd"/>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user_id+gender+avatar+real_name+email+phone</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记录用户的个人信息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视频信息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video</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video_id+video+user_id+title+real_name</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记录视频的详细信息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评论信息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comment</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comment_id+comment+user_id+avatar+video_id</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记录评论的详细信息</w:t>
            </w:r>
          </w:p>
        </w:tc>
      </w:tr>
    </w:tbl>
    <w:p w:rsidR="00CF6CF1" w:rsidRDefault="00CF6CF1">
      <w:pPr>
        <w:pStyle w:val="1"/>
        <w:spacing w:before="312" w:after="156"/>
        <w:rPr>
          <w:rFonts w:ascii="黑体" w:hAnsi="黑体"/>
        </w:rPr>
      </w:pPr>
      <w:bookmarkStart w:id="181" w:name="_Toc451617112"/>
    </w:p>
    <w:p w:rsidR="00CF6CF1" w:rsidRDefault="00CF6CF1"/>
    <w:p w:rsidR="00CF6CF1" w:rsidRDefault="00784648" w:rsidP="001362B3">
      <w:pPr>
        <w:pStyle w:val="1"/>
        <w:pageBreakBefore/>
        <w:spacing w:before="312" w:after="156"/>
      </w:pPr>
      <w:bookmarkStart w:id="182" w:name="_Toc6105"/>
      <w:bookmarkStart w:id="183" w:name="_Toc513719460"/>
      <w:bookmarkStart w:id="184" w:name="_Toc513746109"/>
      <w:bookmarkStart w:id="185" w:name="_Toc14931"/>
      <w:bookmarkStart w:id="186" w:name="_Toc3503"/>
      <w:bookmarkStart w:id="187" w:name="_Toc515121362"/>
      <w:r>
        <w:rPr>
          <w:rFonts w:ascii="黑体" w:hAnsi="黑体" w:hint="eastAsia"/>
        </w:rPr>
        <w:lastRenderedPageBreak/>
        <w:t>4 系统概要设计</w:t>
      </w:r>
      <w:bookmarkEnd w:id="181"/>
      <w:bookmarkEnd w:id="182"/>
      <w:bookmarkEnd w:id="183"/>
      <w:bookmarkEnd w:id="184"/>
      <w:bookmarkEnd w:id="185"/>
      <w:bookmarkEnd w:id="186"/>
      <w:bookmarkEnd w:id="187"/>
    </w:p>
    <w:p w:rsidR="00CF6CF1" w:rsidRDefault="00784648" w:rsidP="001362B3">
      <w:pPr>
        <w:pStyle w:val="2"/>
        <w:spacing w:before="156" w:after="156"/>
      </w:pPr>
      <w:bookmarkStart w:id="188" w:name="_Toc513746110"/>
      <w:bookmarkStart w:id="189" w:name="_Toc451617113"/>
      <w:bookmarkStart w:id="190" w:name="_Toc513719461"/>
      <w:bookmarkStart w:id="191" w:name="_Toc24710"/>
      <w:bookmarkStart w:id="192" w:name="_Toc20729"/>
      <w:bookmarkStart w:id="193" w:name="_Toc23999"/>
      <w:bookmarkStart w:id="194" w:name="_Toc515121363"/>
      <w:r>
        <w:rPr>
          <w:rFonts w:hint="eastAsia"/>
        </w:rPr>
        <w:t xml:space="preserve">4.1 </w:t>
      </w:r>
      <w:r>
        <w:rPr>
          <w:rFonts w:hint="eastAsia"/>
        </w:rPr>
        <w:t>系统功能结构</w:t>
      </w:r>
      <w:bookmarkEnd w:id="188"/>
      <w:bookmarkEnd w:id="189"/>
      <w:bookmarkEnd w:id="190"/>
      <w:bookmarkEnd w:id="191"/>
      <w:bookmarkEnd w:id="192"/>
      <w:bookmarkEnd w:id="193"/>
      <w:bookmarkEnd w:id="194"/>
    </w:p>
    <w:p w:rsidR="00CF6CF1" w:rsidRDefault="00784648">
      <w:pPr>
        <w:spacing w:line="400" w:lineRule="exact"/>
        <w:ind w:firstLineChars="200" w:firstLine="480"/>
        <w:rPr>
          <w:sz w:val="24"/>
          <w:lang w:val="zh-CN"/>
        </w:rPr>
      </w:pPr>
      <w:r>
        <w:rPr>
          <w:rFonts w:hint="eastAsia"/>
          <w:sz w:val="24"/>
          <w:lang w:val="zh-CN"/>
        </w:rPr>
        <w:t>系统功能结构如下图</w:t>
      </w:r>
      <w:r>
        <w:rPr>
          <w:rFonts w:hint="eastAsia"/>
          <w:sz w:val="24"/>
          <w:lang w:val="zh-CN"/>
        </w:rPr>
        <w:t>4.1</w:t>
      </w:r>
      <w:r>
        <w:rPr>
          <w:rFonts w:hint="eastAsia"/>
          <w:sz w:val="24"/>
          <w:lang w:val="zh-CN"/>
        </w:rPr>
        <w:t>所示：</w:t>
      </w:r>
    </w:p>
    <w:p w:rsidR="00CF6CF1" w:rsidRDefault="00784648">
      <w:pPr>
        <w:jc w:val="center"/>
      </w:pPr>
      <w:r>
        <w:rPr>
          <w:rFonts w:hint="eastAsia"/>
          <w:noProof/>
        </w:rPr>
        <w:drawing>
          <wp:inline distT="0" distB="0" distL="114300" distR="114300" wp14:anchorId="64233D92" wp14:editId="36FDFD5B">
            <wp:extent cx="4806315" cy="3413760"/>
            <wp:effectExtent l="0" t="0" r="0" b="0"/>
            <wp:docPr id="21" name="图片 21" descr="C:\Users\gmh\Downloads\未命名文件 (24).png未命名文件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gmh\Downloads\未命名文件 (24).png未命名文件 (24)"/>
                    <pic:cNvPicPr>
                      <a:picLocks noChangeAspect="1"/>
                    </pic:cNvPicPr>
                  </pic:nvPicPr>
                  <pic:blipFill>
                    <a:blip r:embed="rId25"/>
                    <a:srcRect/>
                    <a:stretch>
                      <a:fillRect/>
                    </a:stretch>
                  </pic:blipFill>
                  <pic:spPr>
                    <a:xfrm>
                      <a:off x="0" y="0"/>
                      <a:ext cx="4806315" cy="3413760"/>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图4.1 系统功能结构图</w:t>
      </w:r>
    </w:p>
    <w:p w:rsidR="00CF6CF1" w:rsidRDefault="00784648">
      <w:pPr>
        <w:tabs>
          <w:tab w:val="right" w:pos="9354"/>
        </w:tabs>
        <w:spacing w:line="400" w:lineRule="exact"/>
        <w:ind w:firstLineChars="200" w:firstLine="480"/>
        <w:rPr>
          <w:sz w:val="24"/>
          <w:lang w:val="zh-CN"/>
        </w:rPr>
      </w:pPr>
      <w:r>
        <w:rPr>
          <w:rFonts w:hint="eastAsia"/>
          <w:sz w:val="24"/>
          <w:lang w:val="zh-CN"/>
        </w:rPr>
        <w:t>其中系统各个模块的主要功能如下：</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登录</w:t>
      </w:r>
      <w:r>
        <w:rPr>
          <w:rFonts w:hint="eastAsia"/>
          <w:b/>
          <w:sz w:val="24"/>
          <w:lang w:val="zh-CN"/>
        </w:rPr>
        <w:t>注册</w:t>
      </w:r>
      <w:r>
        <w:rPr>
          <w:rFonts w:ascii="宋体" w:hAnsi="宋体" w:hint="eastAsia"/>
          <w:b/>
          <w:sz w:val="24"/>
        </w:rPr>
        <w:t>模块</w:t>
      </w:r>
      <w:r>
        <w:rPr>
          <w:rFonts w:ascii="宋体" w:hAnsi="宋体" w:hint="eastAsia"/>
          <w:sz w:val="24"/>
        </w:rPr>
        <w:t>：主要包括用户注册、登录，该模块使用了</w:t>
      </w:r>
      <w:proofErr w:type="spellStart"/>
      <w:r>
        <w:rPr>
          <w:rFonts w:ascii="宋体" w:hAnsi="宋体" w:hint="eastAsia"/>
          <w:sz w:val="24"/>
        </w:rPr>
        <w:t>MySQL+Redis</w:t>
      </w:r>
      <w:proofErr w:type="spellEnd"/>
      <w:r>
        <w:rPr>
          <w:rFonts w:ascii="宋体" w:hAnsi="宋体" w:hint="eastAsia"/>
          <w:sz w:val="24"/>
        </w:rPr>
        <w:t>模式，保存用户登录状态，这样会大大的方便用户，用户不需要每次登录都输入密码，也大大减少了每次需要验证权限时的时间</w:t>
      </w:r>
      <w:r>
        <w:rPr>
          <w:rStyle w:val="af3"/>
          <w:rFonts w:ascii="宋体" w:hAnsi="宋体" w:hint="eastAsia"/>
          <w:sz w:val="24"/>
        </w:rPr>
        <w:t>[</w:t>
      </w:r>
      <w:r>
        <w:rPr>
          <w:rStyle w:val="af3"/>
          <w:rFonts w:ascii="宋体" w:hAnsi="宋体" w:hint="eastAsia"/>
          <w:sz w:val="24"/>
        </w:rPr>
        <w:endnoteReference w:id="11"/>
      </w:r>
      <w:r>
        <w:rPr>
          <w:rStyle w:val="af3"/>
          <w:rFonts w:ascii="宋体" w:hAnsi="宋体" w:hint="eastAsia"/>
          <w:sz w:val="24"/>
        </w:rPr>
        <w:t>]</w:t>
      </w:r>
      <w:r>
        <w:rPr>
          <w:rFonts w:ascii="宋体" w:hAnsi="宋体" w:hint="eastAsia"/>
          <w:sz w:val="24"/>
        </w:rPr>
        <w:t>。</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视频</w:t>
      </w:r>
      <w:r>
        <w:rPr>
          <w:rFonts w:hint="eastAsia"/>
          <w:b/>
          <w:sz w:val="24"/>
          <w:lang w:val="zh-CN"/>
        </w:rPr>
        <w:t>模块</w:t>
      </w:r>
      <w:r>
        <w:rPr>
          <w:rFonts w:ascii="宋体" w:hAnsi="宋体" w:hint="eastAsia"/>
          <w:sz w:val="24"/>
        </w:rPr>
        <w:t>：主要包括视频列表、视频详情、发布视频、删除视频功能，这是视频分享平台的主要功能之一。</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评论模块</w:t>
      </w:r>
      <w:r>
        <w:rPr>
          <w:rFonts w:ascii="宋体" w:hAnsi="宋体" w:hint="eastAsia"/>
          <w:sz w:val="24"/>
        </w:rPr>
        <w:t>：主要包括评论列表、发布评论、删除评论功能。</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个人信息</w:t>
      </w:r>
      <w:r>
        <w:rPr>
          <w:rFonts w:hint="eastAsia"/>
          <w:b/>
          <w:sz w:val="24"/>
          <w:lang w:val="zh-CN"/>
        </w:rPr>
        <w:t>模块</w:t>
      </w:r>
      <w:r>
        <w:rPr>
          <w:rFonts w:ascii="宋体" w:hAnsi="宋体" w:hint="eastAsia"/>
          <w:sz w:val="24"/>
        </w:rPr>
        <w:t>：主要包括个人视频列表、个人信息修改功能。</w:t>
      </w:r>
    </w:p>
    <w:p w:rsidR="00CF6CF1" w:rsidRDefault="00CF6CF1">
      <w:pPr>
        <w:tabs>
          <w:tab w:val="left" w:pos="1836"/>
        </w:tabs>
      </w:pPr>
    </w:p>
    <w:p w:rsidR="00CF6CF1" w:rsidRDefault="00784648" w:rsidP="001362B3">
      <w:pPr>
        <w:pStyle w:val="2"/>
        <w:spacing w:before="156" w:after="156"/>
      </w:pPr>
      <w:bookmarkStart w:id="195" w:name="_Toc451617114"/>
      <w:bookmarkStart w:id="196" w:name="_Toc30329"/>
      <w:bookmarkStart w:id="197" w:name="_Toc513719462"/>
      <w:bookmarkStart w:id="198" w:name="_Toc513746111"/>
      <w:bookmarkStart w:id="199" w:name="_Toc1590"/>
      <w:bookmarkStart w:id="200" w:name="_Toc25200"/>
      <w:bookmarkStart w:id="201" w:name="_Toc515121364"/>
      <w:r>
        <w:rPr>
          <w:rFonts w:hint="eastAsia"/>
        </w:rPr>
        <w:t xml:space="preserve">4.2 </w:t>
      </w:r>
      <w:r>
        <w:rPr>
          <w:rFonts w:hint="eastAsia"/>
        </w:rPr>
        <w:t>数据库选择</w:t>
      </w:r>
      <w:bookmarkEnd w:id="195"/>
      <w:bookmarkEnd w:id="196"/>
      <w:bookmarkEnd w:id="197"/>
      <w:bookmarkEnd w:id="198"/>
      <w:bookmarkEnd w:id="199"/>
      <w:bookmarkEnd w:id="200"/>
      <w:bookmarkEnd w:id="201"/>
    </w:p>
    <w:p w:rsidR="00CF6CF1" w:rsidRDefault="00784648">
      <w:pPr>
        <w:spacing w:line="400" w:lineRule="exact"/>
        <w:rPr>
          <w:sz w:val="24"/>
        </w:rPr>
      </w:pPr>
      <w:r>
        <w:rPr>
          <w:rFonts w:hint="eastAsia"/>
        </w:rPr>
        <w:tab/>
      </w:r>
      <w:r>
        <w:rPr>
          <w:rFonts w:hint="eastAsia"/>
          <w:sz w:val="24"/>
          <w:lang w:val="zh-CN"/>
        </w:rPr>
        <w:t>系统采用的数据库是</w:t>
      </w:r>
      <w:r>
        <w:rPr>
          <w:rFonts w:hint="eastAsia"/>
          <w:sz w:val="24"/>
          <w:lang w:val="zh-CN"/>
        </w:rPr>
        <w:t>MySQL</w:t>
      </w:r>
      <w:r>
        <w:rPr>
          <w:rFonts w:hint="eastAsia"/>
          <w:sz w:val="24"/>
          <w:lang w:val="zh-CN"/>
        </w:rPr>
        <w:t>，使用</w:t>
      </w:r>
      <w:r>
        <w:rPr>
          <w:rFonts w:hint="eastAsia"/>
          <w:sz w:val="24"/>
          <w:lang w:val="zh-CN"/>
        </w:rPr>
        <w:t>Node.Js</w:t>
      </w:r>
      <w:r>
        <w:rPr>
          <w:rFonts w:hint="eastAsia"/>
          <w:sz w:val="24"/>
          <w:lang w:val="zh-CN"/>
        </w:rPr>
        <w:t>原生</w:t>
      </w:r>
      <w:r>
        <w:rPr>
          <w:rFonts w:hint="eastAsia"/>
          <w:sz w:val="24"/>
          <w:lang w:val="zh-CN"/>
        </w:rPr>
        <w:t>MySQL</w:t>
      </w:r>
      <w:r>
        <w:rPr>
          <w:rFonts w:hint="eastAsia"/>
          <w:sz w:val="24"/>
          <w:lang w:val="zh-CN"/>
        </w:rPr>
        <w:t>模块来与</w:t>
      </w:r>
      <w:r>
        <w:rPr>
          <w:rFonts w:hint="eastAsia"/>
          <w:sz w:val="24"/>
          <w:lang w:val="zh-CN"/>
        </w:rPr>
        <w:t>MySQL</w:t>
      </w:r>
      <w:r>
        <w:rPr>
          <w:rFonts w:hint="eastAsia"/>
          <w:sz w:val="24"/>
          <w:lang w:val="zh-CN"/>
        </w:rPr>
        <w:t>沟通。</w:t>
      </w:r>
      <w:r>
        <w:rPr>
          <w:rFonts w:hint="eastAsia"/>
          <w:sz w:val="24"/>
          <w:lang w:val="zh-CN"/>
        </w:rPr>
        <w:t>MySQL</w:t>
      </w:r>
      <w:r>
        <w:rPr>
          <w:rFonts w:hint="eastAsia"/>
          <w:sz w:val="24"/>
          <w:lang w:val="zh-CN"/>
        </w:rPr>
        <w:t>是关系型数据库，非常适合做信息发布平台的基础数据库。</w:t>
      </w:r>
    </w:p>
    <w:p w:rsidR="00CF6CF1" w:rsidRDefault="00784648">
      <w:pPr>
        <w:spacing w:line="400" w:lineRule="exact"/>
        <w:ind w:firstLineChars="200" w:firstLine="480"/>
        <w:rPr>
          <w:sz w:val="24"/>
          <w:lang w:val="zh-CN"/>
        </w:rPr>
      </w:pPr>
      <w:r>
        <w:rPr>
          <w:rFonts w:hint="eastAsia"/>
          <w:sz w:val="24"/>
          <w:lang w:val="zh-CN"/>
        </w:rPr>
        <w:t>系统还采用了</w:t>
      </w:r>
      <w:r>
        <w:rPr>
          <w:rFonts w:hint="eastAsia"/>
          <w:sz w:val="24"/>
          <w:lang w:val="zh-CN"/>
        </w:rPr>
        <w:t>Redis</w:t>
      </w:r>
      <w:r>
        <w:rPr>
          <w:rFonts w:hint="eastAsia"/>
          <w:sz w:val="24"/>
          <w:lang w:val="zh-CN"/>
        </w:rPr>
        <w:t>数据库，使用</w:t>
      </w:r>
      <w:r>
        <w:rPr>
          <w:rFonts w:hint="eastAsia"/>
          <w:sz w:val="24"/>
          <w:lang w:val="zh-CN"/>
        </w:rPr>
        <w:t>Node.Js</w:t>
      </w:r>
      <w:r>
        <w:rPr>
          <w:rFonts w:hint="eastAsia"/>
          <w:sz w:val="24"/>
          <w:lang w:val="zh-CN"/>
        </w:rPr>
        <w:t>原生</w:t>
      </w:r>
      <w:r>
        <w:rPr>
          <w:rFonts w:hint="eastAsia"/>
          <w:sz w:val="24"/>
          <w:lang w:val="zh-CN"/>
        </w:rPr>
        <w:t>Redis</w:t>
      </w:r>
      <w:r>
        <w:rPr>
          <w:rFonts w:hint="eastAsia"/>
          <w:sz w:val="24"/>
          <w:lang w:val="zh-CN"/>
        </w:rPr>
        <w:t>模块来与</w:t>
      </w:r>
      <w:r>
        <w:rPr>
          <w:rFonts w:hint="eastAsia"/>
          <w:sz w:val="24"/>
          <w:lang w:val="zh-CN"/>
        </w:rPr>
        <w:t>Redis</w:t>
      </w:r>
      <w:r>
        <w:rPr>
          <w:rFonts w:hint="eastAsia"/>
          <w:sz w:val="24"/>
          <w:lang w:val="zh-CN"/>
        </w:rPr>
        <w:t>沟通。</w:t>
      </w:r>
      <w:r>
        <w:rPr>
          <w:rFonts w:hint="eastAsia"/>
          <w:sz w:val="24"/>
          <w:lang w:val="zh-CN"/>
        </w:rPr>
        <w:t>Redis</w:t>
      </w:r>
      <w:r>
        <w:rPr>
          <w:rFonts w:hint="eastAsia"/>
          <w:sz w:val="24"/>
          <w:lang w:val="zh-CN"/>
        </w:rPr>
        <w:t>是非关系型数据库，非常适合做用户</w:t>
      </w:r>
      <w:r>
        <w:rPr>
          <w:rFonts w:hint="eastAsia"/>
          <w:sz w:val="24"/>
          <w:lang w:val="zh-CN"/>
        </w:rPr>
        <w:t>token</w:t>
      </w:r>
      <w:r>
        <w:rPr>
          <w:rFonts w:hint="eastAsia"/>
          <w:sz w:val="24"/>
          <w:lang w:val="zh-CN"/>
        </w:rPr>
        <w:t>的保存。</w:t>
      </w:r>
    </w:p>
    <w:p w:rsidR="00CF6CF1" w:rsidRDefault="00784648" w:rsidP="001362B3">
      <w:pPr>
        <w:pStyle w:val="2"/>
        <w:spacing w:before="156" w:after="156"/>
      </w:pPr>
      <w:bookmarkStart w:id="202" w:name="_Toc451617115"/>
      <w:bookmarkStart w:id="203" w:name="_Toc513719463"/>
      <w:bookmarkStart w:id="204" w:name="_Toc18975"/>
      <w:bookmarkStart w:id="205" w:name="_Toc513746112"/>
      <w:bookmarkStart w:id="206" w:name="_Toc15715"/>
      <w:bookmarkStart w:id="207" w:name="_Toc23467"/>
      <w:bookmarkStart w:id="208" w:name="_Toc515121365"/>
      <w:r>
        <w:rPr>
          <w:rFonts w:hint="eastAsia"/>
        </w:rPr>
        <w:lastRenderedPageBreak/>
        <w:t>4.3 E-R</w:t>
      </w:r>
      <w:r>
        <w:rPr>
          <w:rFonts w:hint="eastAsia"/>
        </w:rPr>
        <w:t>图</w:t>
      </w:r>
      <w:bookmarkEnd w:id="202"/>
      <w:bookmarkEnd w:id="203"/>
      <w:bookmarkEnd w:id="204"/>
      <w:bookmarkEnd w:id="205"/>
      <w:bookmarkEnd w:id="206"/>
      <w:bookmarkEnd w:id="207"/>
      <w:bookmarkEnd w:id="208"/>
    </w:p>
    <w:p w:rsidR="00CF6CF1" w:rsidRDefault="00784648">
      <w:pPr>
        <w:spacing w:line="400" w:lineRule="exact"/>
        <w:ind w:firstLineChars="200" w:firstLine="480"/>
        <w:rPr>
          <w:sz w:val="24"/>
          <w:lang w:val="zh-CN"/>
        </w:rPr>
      </w:pPr>
      <w:r>
        <w:rPr>
          <w:rFonts w:hint="eastAsia"/>
          <w:sz w:val="24"/>
          <w:lang w:val="zh-CN"/>
        </w:rPr>
        <w:t>数据库是整个系统的基石，数据库设计的好坏直接影响到整个系统的设计，此节将专门进行</w:t>
      </w:r>
      <w:r>
        <w:rPr>
          <w:rFonts w:hint="eastAsia"/>
          <w:sz w:val="24"/>
          <w:lang w:val="zh-CN"/>
        </w:rPr>
        <w:t>E-R</w:t>
      </w:r>
      <w:r>
        <w:rPr>
          <w:rFonts w:hint="eastAsia"/>
          <w:sz w:val="24"/>
          <w:lang w:val="zh-CN"/>
        </w:rPr>
        <w:t>图的设计。</w:t>
      </w:r>
    </w:p>
    <w:p w:rsidR="00CF6CF1" w:rsidRDefault="00784648">
      <w:pPr>
        <w:spacing w:line="400" w:lineRule="exact"/>
        <w:ind w:firstLineChars="200" w:firstLine="480"/>
        <w:rPr>
          <w:sz w:val="24"/>
          <w:lang w:val="zh-CN"/>
        </w:rPr>
      </w:pPr>
      <w:r>
        <w:rPr>
          <w:rFonts w:hint="eastAsia"/>
          <w:sz w:val="24"/>
          <w:lang w:val="zh-CN"/>
        </w:rPr>
        <w:t>整个系统的数据主要包括帖子相关数据、评论相关数据、</w:t>
      </w:r>
      <w:proofErr w:type="gramStart"/>
      <w:r>
        <w:rPr>
          <w:rFonts w:hint="eastAsia"/>
          <w:sz w:val="24"/>
          <w:lang w:val="zh-CN"/>
        </w:rPr>
        <w:t>点赞相关</w:t>
      </w:r>
      <w:proofErr w:type="gramEnd"/>
      <w:r>
        <w:rPr>
          <w:rFonts w:hint="eastAsia"/>
          <w:sz w:val="24"/>
          <w:lang w:val="zh-CN"/>
        </w:rPr>
        <w:t>数据、账户相关数据。可将这些数据抽象为以下</w:t>
      </w:r>
      <w:r>
        <w:rPr>
          <w:rFonts w:hint="eastAsia"/>
          <w:sz w:val="24"/>
          <w:lang w:val="zh-CN"/>
        </w:rPr>
        <w:t>E-R</w:t>
      </w:r>
      <w:r>
        <w:rPr>
          <w:rFonts w:hint="eastAsia"/>
          <w:sz w:val="24"/>
          <w:lang w:val="zh-CN"/>
        </w:rPr>
        <w:t>图，如图</w:t>
      </w:r>
      <w:r>
        <w:rPr>
          <w:rFonts w:hint="eastAsia"/>
          <w:sz w:val="24"/>
          <w:lang w:val="zh-CN"/>
        </w:rPr>
        <w:t>4.2</w:t>
      </w:r>
      <w:r>
        <w:rPr>
          <w:rFonts w:hint="eastAsia"/>
          <w:sz w:val="24"/>
          <w:lang w:val="zh-CN"/>
        </w:rPr>
        <w:t>所示：</w:t>
      </w:r>
    </w:p>
    <w:p w:rsidR="00CF6CF1" w:rsidRDefault="00784648">
      <w:pPr>
        <w:spacing w:before="100" w:after="50"/>
        <w:rPr>
          <w:rFonts w:ascii="宋体" w:hAnsi="宋体"/>
          <w:sz w:val="24"/>
        </w:rPr>
      </w:pPr>
      <w:r>
        <w:rPr>
          <w:rFonts w:ascii="宋体" w:hAnsi="宋体" w:hint="eastAsia"/>
          <w:noProof/>
          <w:sz w:val="24"/>
        </w:rPr>
        <w:drawing>
          <wp:inline distT="0" distB="0" distL="114300" distR="114300" wp14:anchorId="48ED5470" wp14:editId="53CD385C">
            <wp:extent cx="5939155" cy="3888105"/>
            <wp:effectExtent l="0" t="0" r="0" b="0"/>
            <wp:docPr id="22" name="图片 22" descr="C:\Users\gmh\Downloads\未命名文件 (23).png未命名文件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gmh\Downloads\未命名文件 (23).png未命名文件 (23)"/>
                    <pic:cNvPicPr>
                      <a:picLocks noChangeAspect="1"/>
                    </pic:cNvPicPr>
                  </pic:nvPicPr>
                  <pic:blipFill>
                    <a:blip r:embed="rId26"/>
                    <a:srcRect/>
                    <a:stretch>
                      <a:fillRect/>
                    </a:stretch>
                  </pic:blipFill>
                  <pic:spPr>
                    <a:xfrm>
                      <a:off x="0" y="0"/>
                      <a:ext cx="5939155" cy="3888105"/>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图4.2 数据库E-R图</w:t>
      </w:r>
    </w:p>
    <w:p w:rsidR="00CF6CF1" w:rsidRDefault="00CF6CF1">
      <w:pPr>
        <w:spacing w:before="100" w:after="50" w:line="400" w:lineRule="exact"/>
        <w:rPr>
          <w:rFonts w:ascii="黑体" w:eastAsia="黑体" w:hAnsi="黑体"/>
        </w:rPr>
      </w:pPr>
    </w:p>
    <w:p w:rsidR="00CF6CF1" w:rsidRDefault="00784648" w:rsidP="001362B3">
      <w:pPr>
        <w:pStyle w:val="2"/>
        <w:spacing w:before="156" w:after="156"/>
      </w:pPr>
      <w:bookmarkStart w:id="209" w:name="_Toc513719464"/>
      <w:bookmarkStart w:id="210" w:name="_Toc7771"/>
      <w:bookmarkStart w:id="211" w:name="_Toc513746113"/>
      <w:bookmarkStart w:id="212" w:name="_Toc451617116"/>
      <w:bookmarkStart w:id="213" w:name="_Toc3033"/>
      <w:bookmarkStart w:id="214" w:name="_Toc26689"/>
      <w:bookmarkStart w:id="215" w:name="_Toc515121366"/>
      <w:r>
        <w:rPr>
          <w:rFonts w:hint="eastAsia"/>
        </w:rPr>
        <w:t xml:space="preserve">4.4 </w:t>
      </w:r>
      <w:r>
        <w:rPr>
          <w:rFonts w:hint="eastAsia"/>
        </w:rPr>
        <w:t>数据逻辑结构设计</w:t>
      </w:r>
      <w:bookmarkEnd w:id="209"/>
      <w:bookmarkEnd w:id="210"/>
      <w:bookmarkEnd w:id="211"/>
      <w:bookmarkEnd w:id="212"/>
      <w:bookmarkEnd w:id="213"/>
      <w:bookmarkEnd w:id="214"/>
      <w:bookmarkEnd w:id="215"/>
    </w:p>
    <w:p w:rsidR="00CF6CF1" w:rsidRDefault="00784648" w:rsidP="001362B3">
      <w:pPr>
        <w:pStyle w:val="3"/>
        <w:spacing w:before="156" w:after="156"/>
      </w:pPr>
      <w:bookmarkStart w:id="216" w:name="_Toc28443"/>
      <w:bookmarkStart w:id="217" w:name="_Toc6770"/>
      <w:bookmarkStart w:id="218" w:name="_Toc513746114"/>
      <w:bookmarkStart w:id="219" w:name="_Toc17674"/>
      <w:bookmarkStart w:id="220" w:name="_Toc451617117"/>
      <w:bookmarkStart w:id="221" w:name="_Toc513719465"/>
      <w:bookmarkStart w:id="222" w:name="_Toc515121367"/>
      <w:r>
        <w:rPr>
          <w:rFonts w:hint="eastAsia"/>
        </w:rPr>
        <w:t xml:space="preserve">4.4.1 </w:t>
      </w:r>
      <w:r>
        <w:rPr>
          <w:rFonts w:hint="eastAsia"/>
        </w:rPr>
        <w:t>用户表</w:t>
      </w:r>
      <w:bookmarkEnd w:id="216"/>
      <w:bookmarkEnd w:id="217"/>
      <w:bookmarkEnd w:id="218"/>
      <w:bookmarkEnd w:id="219"/>
      <w:bookmarkEnd w:id="220"/>
      <w:bookmarkEnd w:id="221"/>
      <w:bookmarkEnd w:id="222"/>
    </w:p>
    <w:p w:rsidR="00CF6CF1" w:rsidRDefault="00784648">
      <w:pPr>
        <w:spacing w:line="400" w:lineRule="exact"/>
        <w:ind w:firstLineChars="200" w:firstLine="480"/>
        <w:rPr>
          <w:sz w:val="24"/>
          <w:lang w:val="zh-CN"/>
        </w:rPr>
      </w:pPr>
      <w:r>
        <w:rPr>
          <w:rFonts w:hint="eastAsia"/>
          <w:sz w:val="24"/>
          <w:lang w:val="zh-CN"/>
        </w:rPr>
        <w:t>用户表主要用于存储用户登录信息，如表</w:t>
      </w:r>
      <w:r>
        <w:rPr>
          <w:rFonts w:hint="eastAsia"/>
          <w:sz w:val="24"/>
          <w:lang w:val="zh-CN"/>
        </w:rPr>
        <w:t>4</w:t>
      </w:r>
      <w:r w:rsidR="001E7B68">
        <w:rPr>
          <w:rFonts w:hint="eastAsia"/>
          <w:sz w:val="24"/>
          <w:lang w:val="zh-CN"/>
        </w:rPr>
        <w:t>.</w:t>
      </w:r>
      <w:r>
        <w:rPr>
          <w:rFonts w:hint="eastAsia"/>
          <w:sz w:val="24"/>
          <w:lang w:val="zh-CN"/>
        </w:rPr>
        <w:t>1</w:t>
      </w:r>
      <w:r>
        <w:rPr>
          <w:rFonts w:hint="eastAsia"/>
          <w:sz w:val="24"/>
          <w:lang w:val="zh-CN"/>
        </w:rPr>
        <w:t>，共有</w:t>
      </w:r>
      <w:r>
        <w:rPr>
          <w:rFonts w:hint="eastAsia"/>
          <w:sz w:val="24"/>
          <w:lang w:val="zh-CN"/>
        </w:rPr>
        <w:t>3</w:t>
      </w:r>
      <w:r>
        <w:rPr>
          <w:rFonts w:hint="eastAsia"/>
          <w:sz w:val="24"/>
          <w:lang w:val="zh-CN"/>
        </w:rPr>
        <w:t>个字段，分别是：</w:t>
      </w:r>
    </w:p>
    <w:p w:rsidR="00CF6CF1" w:rsidRDefault="00784648">
      <w:pPr>
        <w:spacing w:line="400" w:lineRule="exact"/>
        <w:ind w:firstLineChars="200" w:firstLine="480"/>
        <w:rPr>
          <w:sz w:val="24"/>
          <w:lang w:val="zh-CN"/>
        </w:rPr>
      </w:pPr>
      <w:r>
        <w:rPr>
          <w:rFonts w:hint="eastAsia"/>
          <w:sz w:val="24"/>
          <w:lang w:val="zh-CN"/>
        </w:rPr>
        <w:t>用户</w:t>
      </w:r>
      <w:r>
        <w:rPr>
          <w:rFonts w:hint="eastAsia"/>
          <w:sz w:val="24"/>
          <w:lang w:val="zh-CN"/>
        </w:rPr>
        <w:t>ID</w:t>
      </w:r>
      <w:r>
        <w:rPr>
          <w:rFonts w:hint="eastAsia"/>
          <w:sz w:val="24"/>
          <w:lang w:val="zh-CN"/>
        </w:rPr>
        <w:t>：系统中用户的唯一身份，主键，自增；</w:t>
      </w:r>
    </w:p>
    <w:p w:rsidR="00CF6CF1" w:rsidRDefault="00784648">
      <w:pPr>
        <w:spacing w:line="400" w:lineRule="exact"/>
        <w:ind w:firstLineChars="200" w:firstLine="480"/>
        <w:rPr>
          <w:sz w:val="24"/>
          <w:lang w:val="zh-CN"/>
        </w:rPr>
      </w:pPr>
      <w:r>
        <w:rPr>
          <w:rFonts w:hint="eastAsia"/>
          <w:sz w:val="24"/>
          <w:lang w:val="zh-CN"/>
        </w:rPr>
        <w:t>用户名：用户登录所需用户名，与用户</w:t>
      </w:r>
      <w:r>
        <w:rPr>
          <w:rFonts w:hint="eastAsia"/>
          <w:sz w:val="24"/>
          <w:lang w:val="zh-CN"/>
        </w:rPr>
        <w:t>ID</w:t>
      </w:r>
      <w:r>
        <w:rPr>
          <w:rFonts w:hint="eastAsia"/>
          <w:sz w:val="24"/>
          <w:lang w:val="zh-CN"/>
        </w:rPr>
        <w:t>一一对应；</w:t>
      </w:r>
    </w:p>
    <w:p w:rsidR="00CF6CF1" w:rsidRDefault="00784648">
      <w:pPr>
        <w:spacing w:line="400" w:lineRule="exact"/>
        <w:ind w:firstLineChars="200" w:firstLine="480"/>
        <w:rPr>
          <w:sz w:val="24"/>
          <w:lang w:val="zh-CN"/>
        </w:rPr>
      </w:pPr>
      <w:r>
        <w:rPr>
          <w:rFonts w:hint="eastAsia"/>
          <w:sz w:val="24"/>
          <w:lang w:val="zh-CN"/>
        </w:rPr>
        <w:t>密码：用户登录所需密码；</w:t>
      </w:r>
    </w:p>
    <w:p w:rsidR="00CF6CF1" w:rsidRDefault="00CF6CF1">
      <w:pPr>
        <w:spacing w:line="400" w:lineRule="exact"/>
        <w:rPr>
          <w:sz w:val="24"/>
        </w:rPr>
      </w:pP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br/>
      </w:r>
    </w:p>
    <w:p w:rsidR="00E60272" w:rsidRDefault="00E60272">
      <w:pPr>
        <w:spacing w:before="100" w:after="50" w:line="400" w:lineRule="exact"/>
        <w:jc w:val="center"/>
        <w:rPr>
          <w:rFonts w:ascii="黑体" w:eastAsia="黑体" w:hAnsi="黑体" w:hint="eastAsia"/>
        </w:rPr>
      </w:pPr>
    </w:p>
    <w:p w:rsidR="00CF6CF1" w:rsidRDefault="00784648">
      <w:pPr>
        <w:spacing w:before="100" w:after="50" w:line="400" w:lineRule="exact"/>
        <w:jc w:val="center"/>
        <w:rPr>
          <w:rFonts w:ascii="黑体" w:eastAsia="黑体" w:hAnsi="黑体"/>
        </w:rPr>
      </w:pPr>
      <w:r>
        <w:rPr>
          <w:rFonts w:ascii="黑体" w:eastAsia="黑体" w:hAnsi="黑体" w:hint="eastAsia"/>
        </w:rPr>
        <w:t>表4</w:t>
      </w:r>
      <w:r w:rsidR="001E7B68">
        <w:rPr>
          <w:rFonts w:ascii="黑体" w:eastAsia="黑体" w:hAnsi="黑体" w:hint="eastAsia"/>
        </w:rPr>
        <w:t>.</w:t>
      </w:r>
      <w:r>
        <w:rPr>
          <w:rFonts w:ascii="黑体" w:eastAsia="黑体" w:hAnsi="黑体" w:hint="eastAsia"/>
        </w:rPr>
        <w:t>1 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CF6CF1">
        <w:trPr>
          <w:trHeight w:val="320"/>
          <w:jc w:val="center"/>
        </w:trPr>
        <w:tc>
          <w:tcPr>
            <w:tcW w:w="372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43"/>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密码</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bl>
    <w:p w:rsidR="00CF6CF1" w:rsidRDefault="00784648" w:rsidP="001362B3">
      <w:pPr>
        <w:pStyle w:val="3"/>
        <w:spacing w:before="156" w:after="156"/>
      </w:pPr>
      <w:bookmarkStart w:id="223" w:name="_Toc21610"/>
      <w:bookmarkStart w:id="224" w:name="_Toc16107"/>
      <w:bookmarkStart w:id="225" w:name="_Toc29704"/>
      <w:bookmarkStart w:id="226" w:name="_Toc513746115"/>
      <w:bookmarkStart w:id="227" w:name="_Toc513719466"/>
      <w:bookmarkStart w:id="228" w:name="_Toc515121368"/>
      <w:r>
        <w:rPr>
          <w:rFonts w:hint="eastAsia"/>
        </w:rPr>
        <w:t>4.4.</w:t>
      </w:r>
      <w:r>
        <w:rPr>
          <w:rFonts w:hint="eastAsia"/>
          <w:lang w:val="en-US"/>
        </w:rPr>
        <w:t>2</w:t>
      </w:r>
      <w:r>
        <w:rPr>
          <w:rFonts w:hint="eastAsia"/>
        </w:rPr>
        <w:t xml:space="preserve"> </w:t>
      </w:r>
      <w:r>
        <w:rPr>
          <w:rFonts w:hint="eastAsia"/>
        </w:rPr>
        <w:t>用户信息扩展表</w:t>
      </w:r>
      <w:bookmarkEnd w:id="223"/>
      <w:bookmarkEnd w:id="224"/>
      <w:bookmarkEnd w:id="225"/>
      <w:bookmarkEnd w:id="226"/>
      <w:bookmarkEnd w:id="227"/>
      <w:bookmarkEnd w:id="228"/>
    </w:p>
    <w:p w:rsidR="00CF6CF1" w:rsidRDefault="00784648">
      <w:pPr>
        <w:spacing w:line="400" w:lineRule="exact"/>
        <w:ind w:firstLineChars="200" w:firstLine="480"/>
        <w:rPr>
          <w:sz w:val="24"/>
          <w:lang w:val="zh-CN"/>
        </w:rPr>
      </w:pPr>
      <w:r>
        <w:rPr>
          <w:rFonts w:hint="eastAsia"/>
          <w:sz w:val="24"/>
          <w:lang w:val="zh-CN"/>
        </w:rPr>
        <w:t>用户信息扩展表主要用于存储用户个人信息，共有</w:t>
      </w:r>
      <w:r>
        <w:rPr>
          <w:rFonts w:hint="eastAsia"/>
          <w:sz w:val="24"/>
          <w:lang w:val="zh-CN"/>
        </w:rPr>
        <w:t>7</w:t>
      </w:r>
      <w:r>
        <w:rPr>
          <w:rFonts w:hint="eastAsia"/>
          <w:sz w:val="24"/>
          <w:lang w:val="zh-CN"/>
        </w:rPr>
        <w:t>个字段，分别是：</w:t>
      </w:r>
    </w:p>
    <w:p w:rsidR="00CF6CF1" w:rsidRDefault="00784648">
      <w:pPr>
        <w:spacing w:line="400" w:lineRule="exact"/>
        <w:ind w:firstLineChars="200" w:firstLine="480"/>
        <w:rPr>
          <w:sz w:val="24"/>
          <w:lang w:val="zh-CN"/>
        </w:rPr>
      </w:pPr>
      <w:r>
        <w:rPr>
          <w:rFonts w:hint="eastAsia"/>
          <w:sz w:val="24"/>
          <w:lang w:val="zh-CN"/>
        </w:rPr>
        <w:t>用户信息扩展表</w:t>
      </w:r>
      <w:r>
        <w:rPr>
          <w:rFonts w:hint="eastAsia"/>
          <w:sz w:val="24"/>
          <w:lang w:val="zh-CN"/>
        </w:rPr>
        <w:t>ID</w:t>
      </w:r>
      <w:r>
        <w:rPr>
          <w:rFonts w:hint="eastAsia"/>
          <w:sz w:val="24"/>
          <w:lang w:val="zh-CN"/>
        </w:rPr>
        <w:t>：无意义，主键，自增；</w:t>
      </w:r>
    </w:p>
    <w:p w:rsidR="00CF6CF1" w:rsidRDefault="00784648">
      <w:pPr>
        <w:spacing w:line="400" w:lineRule="exact"/>
        <w:ind w:firstLineChars="200" w:firstLine="480"/>
        <w:rPr>
          <w:sz w:val="24"/>
          <w:lang w:val="zh-CN"/>
        </w:rPr>
      </w:pPr>
      <w:r>
        <w:rPr>
          <w:rFonts w:hint="eastAsia"/>
          <w:sz w:val="24"/>
          <w:lang w:val="zh-CN"/>
        </w:rPr>
        <w:t>用户</w:t>
      </w:r>
      <w:r>
        <w:rPr>
          <w:rFonts w:hint="eastAsia"/>
          <w:sz w:val="24"/>
          <w:lang w:val="zh-CN"/>
        </w:rPr>
        <w:t>ID</w:t>
      </w:r>
      <w:r>
        <w:rPr>
          <w:rFonts w:hint="eastAsia"/>
          <w:sz w:val="24"/>
          <w:lang w:val="zh-CN"/>
        </w:rPr>
        <w:t>：系统中用户的唯一身份；</w:t>
      </w:r>
    </w:p>
    <w:p w:rsidR="00CF6CF1" w:rsidRDefault="00784648">
      <w:pPr>
        <w:spacing w:line="400" w:lineRule="exact"/>
        <w:ind w:firstLineChars="200" w:firstLine="480"/>
        <w:rPr>
          <w:sz w:val="24"/>
          <w:lang w:val="zh-CN"/>
        </w:rPr>
      </w:pPr>
      <w:r>
        <w:rPr>
          <w:rFonts w:hint="eastAsia"/>
          <w:sz w:val="24"/>
          <w:lang w:val="zh-CN"/>
        </w:rPr>
        <w:t>用户昵称：用户在系统中所用昵称；</w:t>
      </w:r>
    </w:p>
    <w:p w:rsidR="00CF6CF1" w:rsidRDefault="00784648">
      <w:pPr>
        <w:spacing w:line="400" w:lineRule="exact"/>
        <w:ind w:firstLineChars="200" w:firstLine="480"/>
        <w:rPr>
          <w:sz w:val="24"/>
          <w:lang w:val="zh-CN"/>
        </w:rPr>
      </w:pPr>
      <w:r>
        <w:rPr>
          <w:rFonts w:hint="eastAsia"/>
          <w:sz w:val="24"/>
          <w:lang w:val="zh-CN"/>
        </w:rPr>
        <w:t>头像地址：用户的头像地址；</w:t>
      </w:r>
    </w:p>
    <w:p w:rsidR="00CF6CF1" w:rsidRDefault="00784648">
      <w:pPr>
        <w:spacing w:line="400" w:lineRule="exact"/>
        <w:ind w:firstLineChars="200" w:firstLine="480"/>
        <w:rPr>
          <w:sz w:val="24"/>
          <w:lang w:val="zh-CN"/>
        </w:rPr>
      </w:pPr>
      <w:r>
        <w:rPr>
          <w:rFonts w:hint="eastAsia"/>
          <w:sz w:val="24"/>
          <w:lang w:val="zh-CN"/>
        </w:rPr>
        <w:t>手机号：用户的手机号；</w:t>
      </w:r>
    </w:p>
    <w:p w:rsidR="00CF6CF1" w:rsidRDefault="00784648">
      <w:pPr>
        <w:spacing w:line="400" w:lineRule="exact"/>
        <w:ind w:firstLineChars="200" w:firstLine="480"/>
        <w:rPr>
          <w:sz w:val="24"/>
          <w:lang w:val="zh-CN"/>
        </w:rPr>
      </w:pPr>
      <w:r>
        <w:rPr>
          <w:rFonts w:hint="eastAsia"/>
          <w:sz w:val="24"/>
          <w:lang w:val="zh-CN"/>
        </w:rPr>
        <w:t>用户邮箱：用户的邮箱。</w:t>
      </w:r>
    </w:p>
    <w:p w:rsidR="00CF6CF1" w:rsidRDefault="00784648">
      <w:pPr>
        <w:spacing w:line="400" w:lineRule="exact"/>
        <w:ind w:firstLineChars="200" w:firstLine="480"/>
        <w:rPr>
          <w:sz w:val="24"/>
          <w:lang w:val="zh-CN"/>
        </w:rPr>
      </w:pPr>
      <w:r>
        <w:rPr>
          <w:rFonts w:hint="eastAsia"/>
          <w:sz w:val="24"/>
          <w:lang w:val="zh-CN"/>
        </w:rPr>
        <w:t>性别：用户的性别，为节省空间，用</w:t>
      </w:r>
      <w:r>
        <w:rPr>
          <w:rFonts w:hint="eastAsia"/>
          <w:sz w:val="24"/>
          <w:lang w:val="zh-CN"/>
        </w:rPr>
        <w:t>int</w:t>
      </w:r>
      <w:r>
        <w:rPr>
          <w:rFonts w:hint="eastAsia"/>
          <w:sz w:val="24"/>
          <w:lang w:val="zh-CN"/>
        </w:rPr>
        <w:t>类型保存，其中</w:t>
      </w:r>
      <w:r>
        <w:rPr>
          <w:rFonts w:hint="eastAsia"/>
          <w:sz w:val="24"/>
          <w:lang w:val="zh-CN"/>
        </w:rPr>
        <w:t>0</w:t>
      </w:r>
      <w:r>
        <w:rPr>
          <w:rFonts w:hint="eastAsia"/>
          <w:sz w:val="24"/>
          <w:lang w:val="zh-CN"/>
        </w:rPr>
        <w:t>是未知、</w:t>
      </w:r>
      <w:r>
        <w:rPr>
          <w:rFonts w:hint="eastAsia"/>
          <w:sz w:val="24"/>
          <w:lang w:val="zh-CN"/>
        </w:rPr>
        <w:t>1</w:t>
      </w:r>
      <w:r>
        <w:rPr>
          <w:rFonts w:hint="eastAsia"/>
          <w:sz w:val="24"/>
          <w:lang w:val="zh-CN"/>
        </w:rPr>
        <w:t>是男性、</w:t>
      </w:r>
      <w:r>
        <w:rPr>
          <w:rFonts w:hint="eastAsia"/>
          <w:sz w:val="24"/>
          <w:lang w:val="zh-CN"/>
        </w:rPr>
        <w:t>2</w:t>
      </w:r>
      <w:r>
        <w:rPr>
          <w:rFonts w:hint="eastAsia"/>
          <w:sz w:val="24"/>
          <w:lang w:val="zh-CN"/>
        </w:rPr>
        <w:t>是女性；</w:t>
      </w:r>
    </w:p>
    <w:p w:rsidR="00CF6CF1" w:rsidRDefault="00784648">
      <w:pPr>
        <w:spacing w:line="400" w:lineRule="exact"/>
        <w:ind w:firstLineChars="200" w:firstLine="480"/>
        <w:rPr>
          <w:sz w:val="24"/>
          <w:lang w:val="zh-CN"/>
        </w:rPr>
      </w:pPr>
      <w:r>
        <w:rPr>
          <w:rFonts w:hint="eastAsia"/>
          <w:sz w:val="24"/>
          <w:lang w:val="zh-CN"/>
        </w:rPr>
        <w:t>表的具体内容如下表</w:t>
      </w:r>
      <w:r>
        <w:rPr>
          <w:rFonts w:hint="eastAsia"/>
          <w:sz w:val="24"/>
          <w:lang w:val="zh-CN"/>
        </w:rPr>
        <w:t>4</w:t>
      </w:r>
      <w:r w:rsidR="00E60272">
        <w:rPr>
          <w:rFonts w:hint="eastAsia"/>
          <w:sz w:val="24"/>
          <w:lang w:val="zh-CN"/>
        </w:rPr>
        <w:t>.</w:t>
      </w:r>
      <w:r>
        <w:rPr>
          <w:rFonts w:hint="eastAsia"/>
          <w:sz w:val="24"/>
          <w:lang w:val="zh-CN"/>
        </w:rPr>
        <w:t>2</w:t>
      </w:r>
      <w:r>
        <w:rPr>
          <w:rFonts w:hint="eastAsia"/>
          <w:sz w:val="24"/>
          <w:lang w:val="zh-CN"/>
        </w:rPr>
        <w:t>所示：</w:t>
      </w:r>
    </w:p>
    <w:p w:rsidR="00E60272" w:rsidRDefault="00E60272">
      <w:pPr>
        <w:spacing w:before="100" w:after="50" w:line="400" w:lineRule="exact"/>
        <w:jc w:val="center"/>
        <w:rPr>
          <w:rFonts w:ascii="黑体" w:eastAsia="黑体" w:hAnsi="黑体" w:hint="eastAsia"/>
        </w:rPr>
      </w:pPr>
    </w:p>
    <w:p w:rsidR="00CF6CF1" w:rsidRDefault="00784648">
      <w:pPr>
        <w:spacing w:before="100" w:after="50" w:line="400" w:lineRule="exact"/>
        <w:jc w:val="center"/>
        <w:rPr>
          <w:rFonts w:ascii="黑体" w:eastAsia="黑体" w:hAnsi="黑体"/>
        </w:rPr>
      </w:pPr>
      <w:r>
        <w:rPr>
          <w:rFonts w:ascii="黑体" w:eastAsia="黑体" w:hAnsi="黑体" w:hint="eastAsia"/>
        </w:rPr>
        <w:t>表4</w:t>
      </w:r>
      <w:r w:rsidR="00E60272">
        <w:rPr>
          <w:rFonts w:ascii="黑体" w:eastAsia="黑体" w:hAnsi="黑体" w:hint="eastAsia"/>
        </w:rPr>
        <w:t>.</w:t>
      </w:r>
      <w:r>
        <w:rPr>
          <w:rFonts w:ascii="黑体" w:eastAsia="黑体" w:hAnsi="黑体" w:hint="eastAsia"/>
        </w:rPr>
        <w:t>2 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CF6CF1">
        <w:trPr>
          <w:trHeight w:val="320"/>
          <w:jc w:val="center"/>
        </w:trPr>
        <w:tc>
          <w:tcPr>
            <w:tcW w:w="372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用户信息扩展表ID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id</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43"/>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手机号</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性别</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头像地址</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邮箱</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bl>
    <w:p w:rsidR="00CF6CF1" w:rsidRDefault="00CF6CF1">
      <w:pPr>
        <w:spacing w:before="100" w:after="50" w:line="400" w:lineRule="exact"/>
      </w:pPr>
    </w:p>
    <w:p w:rsidR="00CF6CF1" w:rsidRDefault="00784648" w:rsidP="001362B3">
      <w:pPr>
        <w:pStyle w:val="3"/>
        <w:spacing w:before="156" w:after="156"/>
      </w:pPr>
      <w:bookmarkStart w:id="229" w:name="_Toc26152"/>
      <w:bookmarkStart w:id="230" w:name="_Toc513746116"/>
      <w:bookmarkStart w:id="231" w:name="_Toc30682"/>
      <w:bookmarkStart w:id="232" w:name="_Toc451617118"/>
      <w:bookmarkStart w:id="233" w:name="_Toc513719467"/>
      <w:bookmarkStart w:id="234" w:name="_Toc5725"/>
      <w:bookmarkStart w:id="235" w:name="_Toc515121369"/>
      <w:r>
        <w:rPr>
          <w:rFonts w:hint="eastAsia"/>
        </w:rPr>
        <w:t>4.4.</w:t>
      </w:r>
      <w:r>
        <w:rPr>
          <w:rFonts w:hint="eastAsia"/>
          <w:lang w:val="en-US"/>
        </w:rPr>
        <w:t>3</w:t>
      </w:r>
      <w:r>
        <w:rPr>
          <w:rFonts w:hint="eastAsia"/>
        </w:rPr>
        <w:t xml:space="preserve"> </w:t>
      </w:r>
      <w:r>
        <w:rPr>
          <w:rFonts w:hint="eastAsia"/>
        </w:rPr>
        <w:t>视频表</w:t>
      </w:r>
      <w:bookmarkEnd w:id="229"/>
      <w:bookmarkEnd w:id="230"/>
      <w:bookmarkEnd w:id="231"/>
      <w:bookmarkEnd w:id="232"/>
      <w:bookmarkEnd w:id="233"/>
      <w:bookmarkEnd w:id="234"/>
      <w:bookmarkEnd w:id="235"/>
    </w:p>
    <w:p w:rsidR="00CF6CF1" w:rsidRDefault="00784648">
      <w:pPr>
        <w:spacing w:line="400" w:lineRule="exact"/>
        <w:ind w:firstLineChars="200" w:firstLine="480"/>
        <w:rPr>
          <w:sz w:val="24"/>
          <w:lang w:val="zh-CN"/>
        </w:rPr>
      </w:pPr>
      <w:r>
        <w:rPr>
          <w:rFonts w:hint="eastAsia"/>
          <w:sz w:val="24"/>
          <w:lang w:val="zh-CN"/>
        </w:rPr>
        <w:t>该表主要用于存储用户发布的视频信息，另外为了让查询加快，特地设定了用户昵称、这个冗余字段，以空间换时间。</w:t>
      </w:r>
    </w:p>
    <w:p w:rsidR="00CF6CF1" w:rsidRDefault="00CF6CF1">
      <w:pPr>
        <w:spacing w:line="400" w:lineRule="exact"/>
        <w:ind w:firstLineChars="200" w:firstLine="480"/>
        <w:rPr>
          <w:sz w:val="24"/>
          <w:lang w:val="zh-CN"/>
        </w:rPr>
      </w:pPr>
    </w:p>
    <w:p w:rsidR="00CF6CF1" w:rsidRDefault="00784648">
      <w:pPr>
        <w:spacing w:line="400" w:lineRule="exact"/>
        <w:ind w:firstLineChars="200" w:firstLine="480"/>
        <w:rPr>
          <w:sz w:val="24"/>
          <w:lang w:val="zh-CN"/>
        </w:rPr>
      </w:pPr>
      <w:r>
        <w:rPr>
          <w:rFonts w:hint="eastAsia"/>
          <w:sz w:val="24"/>
          <w:lang w:val="zh-CN"/>
        </w:rPr>
        <w:lastRenderedPageBreak/>
        <w:t>共有</w:t>
      </w:r>
      <w:r>
        <w:rPr>
          <w:rFonts w:hint="eastAsia"/>
          <w:sz w:val="24"/>
          <w:lang w:val="zh-CN"/>
        </w:rPr>
        <w:t>5</w:t>
      </w:r>
      <w:r>
        <w:rPr>
          <w:rFonts w:hint="eastAsia"/>
          <w:sz w:val="24"/>
          <w:lang w:val="zh-CN"/>
        </w:rPr>
        <w:t>个字段，分别如下：</w:t>
      </w:r>
    </w:p>
    <w:p w:rsidR="00CF6CF1" w:rsidRDefault="00CF6CF1">
      <w:pPr>
        <w:spacing w:line="400" w:lineRule="exact"/>
        <w:ind w:left="425"/>
        <w:rPr>
          <w:sz w:val="24"/>
          <w:lang w:val="zh-CN"/>
        </w:rPr>
      </w:pPr>
    </w:p>
    <w:p w:rsidR="00CF6CF1" w:rsidRDefault="00784648">
      <w:pPr>
        <w:numPr>
          <w:ilvl w:val="0"/>
          <w:numId w:val="21"/>
        </w:numPr>
        <w:spacing w:line="400" w:lineRule="exact"/>
        <w:ind w:left="0" w:firstLine="425"/>
        <w:rPr>
          <w:sz w:val="24"/>
          <w:lang w:val="zh-CN"/>
        </w:rPr>
      </w:pPr>
      <w:r>
        <w:rPr>
          <w:rFonts w:hint="eastAsia"/>
          <w:sz w:val="24"/>
          <w:lang w:val="zh-CN"/>
        </w:rPr>
        <w:t>ID</w:t>
      </w:r>
      <w:r>
        <w:rPr>
          <w:rFonts w:hint="eastAsia"/>
          <w:sz w:val="24"/>
          <w:lang w:val="zh-CN"/>
        </w:rPr>
        <w:t>：视频的唯一</w:t>
      </w:r>
      <w:r>
        <w:rPr>
          <w:rFonts w:hint="eastAsia"/>
          <w:sz w:val="24"/>
          <w:lang w:val="zh-CN"/>
        </w:rPr>
        <w:t>ID</w:t>
      </w:r>
      <w:r>
        <w:rPr>
          <w:rFonts w:hint="eastAsia"/>
          <w:sz w:val="24"/>
          <w:lang w:val="zh-CN"/>
        </w:rPr>
        <w:t>，主键，自增；</w:t>
      </w:r>
    </w:p>
    <w:p w:rsidR="00CF6CF1" w:rsidRDefault="00784648">
      <w:pPr>
        <w:numPr>
          <w:ilvl w:val="0"/>
          <w:numId w:val="21"/>
        </w:numPr>
        <w:spacing w:line="400" w:lineRule="exact"/>
        <w:ind w:left="0" w:firstLine="425"/>
        <w:rPr>
          <w:sz w:val="24"/>
          <w:lang w:val="zh-CN"/>
        </w:rPr>
      </w:pPr>
      <w:r>
        <w:rPr>
          <w:rFonts w:hint="eastAsia"/>
          <w:sz w:val="24"/>
          <w:lang w:val="zh-CN"/>
        </w:rPr>
        <w:t>用户</w:t>
      </w:r>
      <w:r>
        <w:rPr>
          <w:rFonts w:hint="eastAsia"/>
          <w:sz w:val="24"/>
          <w:lang w:val="zh-CN"/>
        </w:rPr>
        <w:t>ID</w:t>
      </w:r>
      <w:r>
        <w:rPr>
          <w:rFonts w:hint="eastAsia"/>
          <w:sz w:val="24"/>
          <w:lang w:val="zh-CN"/>
        </w:rPr>
        <w:t>：视频发布者</w:t>
      </w:r>
      <w:r>
        <w:rPr>
          <w:rFonts w:hint="eastAsia"/>
          <w:sz w:val="24"/>
          <w:lang w:val="zh-CN"/>
        </w:rPr>
        <w:t>ID</w:t>
      </w:r>
      <w:r>
        <w:rPr>
          <w:rFonts w:hint="eastAsia"/>
          <w:sz w:val="24"/>
          <w:lang w:val="zh-CN"/>
        </w:rPr>
        <w:t>；</w:t>
      </w:r>
    </w:p>
    <w:p w:rsidR="00CF6CF1" w:rsidRDefault="00784648">
      <w:pPr>
        <w:numPr>
          <w:ilvl w:val="0"/>
          <w:numId w:val="21"/>
        </w:numPr>
        <w:spacing w:line="400" w:lineRule="exact"/>
        <w:ind w:left="0" w:firstLine="425"/>
        <w:rPr>
          <w:sz w:val="24"/>
          <w:lang w:val="zh-CN"/>
        </w:rPr>
      </w:pPr>
      <w:r>
        <w:rPr>
          <w:rFonts w:hint="eastAsia"/>
          <w:sz w:val="24"/>
          <w:lang w:val="zh-CN"/>
        </w:rPr>
        <w:t>昵称：视频发布者的昵称；</w:t>
      </w:r>
    </w:p>
    <w:p w:rsidR="00CF6CF1" w:rsidRDefault="00784648">
      <w:pPr>
        <w:numPr>
          <w:ilvl w:val="0"/>
          <w:numId w:val="21"/>
        </w:numPr>
        <w:spacing w:line="400" w:lineRule="exact"/>
        <w:ind w:left="0" w:firstLine="425"/>
        <w:rPr>
          <w:sz w:val="24"/>
          <w:lang w:val="zh-CN"/>
        </w:rPr>
      </w:pPr>
      <w:r>
        <w:rPr>
          <w:rFonts w:hint="eastAsia"/>
          <w:sz w:val="24"/>
          <w:lang w:val="zh-CN"/>
        </w:rPr>
        <w:t>标题：视频的标题；</w:t>
      </w:r>
    </w:p>
    <w:p w:rsidR="00CF6CF1" w:rsidRDefault="00784648">
      <w:pPr>
        <w:numPr>
          <w:ilvl w:val="0"/>
          <w:numId w:val="21"/>
        </w:numPr>
        <w:spacing w:line="400" w:lineRule="exact"/>
        <w:ind w:left="0" w:firstLine="425"/>
        <w:rPr>
          <w:sz w:val="24"/>
          <w:lang w:val="zh-CN"/>
        </w:rPr>
      </w:pPr>
      <w:r>
        <w:rPr>
          <w:rFonts w:hint="eastAsia"/>
          <w:sz w:val="24"/>
          <w:lang w:val="zh-CN"/>
        </w:rPr>
        <w:t>视频地址：视频的地址；</w:t>
      </w:r>
    </w:p>
    <w:p w:rsidR="00CF6CF1" w:rsidRDefault="00CF6CF1">
      <w:pPr>
        <w:spacing w:line="400" w:lineRule="exact"/>
        <w:rPr>
          <w:sz w:val="24"/>
        </w:rPr>
      </w:pPr>
    </w:p>
    <w:p w:rsidR="00CF6CF1" w:rsidRDefault="00784648">
      <w:pPr>
        <w:spacing w:line="400" w:lineRule="exact"/>
        <w:rPr>
          <w:sz w:val="24"/>
        </w:rPr>
      </w:pPr>
      <w:r>
        <w:rPr>
          <w:rFonts w:hint="eastAsia"/>
          <w:sz w:val="24"/>
        </w:rPr>
        <w:t>表的具体内容如下表</w:t>
      </w:r>
      <w:r>
        <w:rPr>
          <w:rFonts w:hint="eastAsia"/>
          <w:sz w:val="24"/>
        </w:rPr>
        <w:t>4</w:t>
      </w:r>
      <w:r w:rsidR="00D319BB">
        <w:rPr>
          <w:rFonts w:hint="eastAsia"/>
          <w:sz w:val="24"/>
        </w:rPr>
        <w:t>.</w:t>
      </w:r>
      <w:r>
        <w:rPr>
          <w:rFonts w:hint="eastAsia"/>
          <w:sz w:val="24"/>
        </w:rPr>
        <w:t>3</w:t>
      </w:r>
      <w:r>
        <w:rPr>
          <w:rFonts w:hint="eastAsia"/>
          <w:sz w:val="24"/>
        </w:rPr>
        <w:t>所示：</w:t>
      </w: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t>表4</w:t>
      </w:r>
      <w:r w:rsidR="00D319BB">
        <w:rPr>
          <w:rFonts w:ascii="黑体" w:eastAsia="黑体" w:hAnsi="黑体" w:hint="eastAsia"/>
        </w:rPr>
        <w:t>.</w:t>
      </w:r>
      <w:r>
        <w:rPr>
          <w:rFonts w:ascii="黑体" w:eastAsia="黑体" w:hAnsi="黑体" w:hint="eastAsia"/>
        </w:rPr>
        <w:t>3 帖子表</w:t>
      </w:r>
    </w:p>
    <w:tbl>
      <w:tblPr>
        <w:tblW w:w="8302" w:type="dxa"/>
        <w:jc w:val="center"/>
        <w:tblLayout w:type="fixed"/>
        <w:tblLook w:val="04A0" w:firstRow="1" w:lastRow="0" w:firstColumn="1" w:lastColumn="0" w:noHBand="0" w:noVBand="1"/>
      </w:tblPr>
      <w:tblGrid>
        <w:gridCol w:w="2268"/>
        <w:gridCol w:w="1560"/>
        <w:gridCol w:w="1866"/>
        <w:gridCol w:w="1252"/>
        <w:gridCol w:w="1356"/>
      </w:tblGrid>
      <w:tr w:rsidR="00CF6CF1">
        <w:trPr>
          <w:trHeight w:val="320"/>
          <w:jc w:val="center"/>
        </w:trPr>
        <w:tc>
          <w:tcPr>
            <w:tcW w:w="2268"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56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866"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252"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6" w:type="dxa"/>
            <w:tcBorders>
              <w:top w:val="single" w:sz="4" w:space="0" w:color="auto"/>
              <w:left w:val="nil"/>
              <w:bottom w:val="nil"/>
              <w:right w:val="nil"/>
            </w:tcBorders>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2268"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56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66"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252"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single" w:sz="4" w:space="0" w:color="auto"/>
              <w:left w:val="nil"/>
              <w:bottom w:val="nil"/>
              <w:right w:val="nil"/>
            </w:tcBorders>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用户ID</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use_id</w:t>
            </w:r>
            <w:proofErr w:type="spellEnd"/>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昵称</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(32)</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视频地址</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video</w:t>
            </w:r>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(255)</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标题</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title</w:t>
            </w:r>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(255)</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bl>
    <w:p w:rsidR="00CF6CF1" w:rsidRDefault="00CF6CF1" w:rsidP="001362B3">
      <w:pPr>
        <w:pStyle w:val="3"/>
        <w:spacing w:before="156" w:after="156"/>
      </w:pPr>
      <w:bookmarkStart w:id="236" w:name="_Toc513719468"/>
      <w:bookmarkStart w:id="237" w:name="_Toc513746117"/>
      <w:bookmarkStart w:id="238" w:name="_Toc6181"/>
      <w:bookmarkStart w:id="239" w:name="_Toc25127"/>
      <w:bookmarkStart w:id="240" w:name="_Toc451617119"/>
      <w:bookmarkStart w:id="241" w:name="_Toc4258"/>
    </w:p>
    <w:p w:rsidR="00CF6CF1" w:rsidRDefault="00CF6CF1"/>
    <w:p w:rsidR="00CF6CF1" w:rsidRDefault="00784648" w:rsidP="001362B3">
      <w:pPr>
        <w:pStyle w:val="3"/>
        <w:spacing w:before="156" w:after="156"/>
      </w:pPr>
      <w:bookmarkStart w:id="242" w:name="_Toc515121370"/>
      <w:r>
        <w:rPr>
          <w:rFonts w:hint="eastAsia"/>
        </w:rPr>
        <w:t>4.4.</w:t>
      </w:r>
      <w:r>
        <w:rPr>
          <w:rFonts w:hint="eastAsia"/>
          <w:lang w:val="en-US"/>
        </w:rPr>
        <w:t>4</w:t>
      </w:r>
      <w:r>
        <w:rPr>
          <w:rFonts w:hint="eastAsia"/>
        </w:rPr>
        <w:t xml:space="preserve"> </w:t>
      </w:r>
      <w:r>
        <w:rPr>
          <w:rFonts w:hint="eastAsia"/>
        </w:rPr>
        <w:t>评论表</w:t>
      </w:r>
      <w:bookmarkEnd w:id="236"/>
      <w:bookmarkEnd w:id="237"/>
      <w:bookmarkEnd w:id="238"/>
      <w:bookmarkEnd w:id="239"/>
      <w:bookmarkEnd w:id="240"/>
      <w:bookmarkEnd w:id="241"/>
      <w:bookmarkEnd w:id="242"/>
    </w:p>
    <w:p w:rsidR="00CF6CF1" w:rsidRDefault="00784648">
      <w:pPr>
        <w:spacing w:line="400" w:lineRule="exact"/>
        <w:ind w:firstLineChars="200" w:firstLine="480"/>
        <w:rPr>
          <w:sz w:val="24"/>
          <w:lang w:val="zh-CN"/>
        </w:rPr>
      </w:pPr>
      <w:r>
        <w:rPr>
          <w:rFonts w:hint="eastAsia"/>
          <w:sz w:val="24"/>
          <w:lang w:val="zh-CN"/>
        </w:rPr>
        <w:t>该表主要用于存储用户所有的评论信息。</w:t>
      </w:r>
    </w:p>
    <w:p w:rsidR="00CF6CF1" w:rsidRDefault="00784648">
      <w:pPr>
        <w:spacing w:line="400" w:lineRule="exact"/>
        <w:ind w:firstLineChars="200" w:firstLine="480"/>
        <w:rPr>
          <w:sz w:val="24"/>
          <w:lang w:val="zh-CN"/>
        </w:rPr>
      </w:pPr>
      <w:r>
        <w:rPr>
          <w:rFonts w:hint="eastAsia"/>
          <w:sz w:val="24"/>
          <w:lang w:val="zh-CN"/>
        </w:rPr>
        <w:t>共有</w:t>
      </w:r>
      <w:r>
        <w:rPr>
          <w:rFonts w:hint="eastAsia"/>
          <w:sz w:val="24"/>
          <w:lang w:val="zh-CN"/>
        </w:rPr>
        <w:t>5</w:t>
      </w:r>
      <w:r>
        <w:rPr>
          <w:rFonts w:hint="eastAsia"/>
          <w:sz w:val="24"/>
          <w:lang w:val="zh-CN"/>
        </w:rPr>
        <w:t>个字段，分别如下：</w:t>
      </w:r>
    </w:p>
    <w:p w:rsidR="00CF6CF1" w:rsidRDefault="00784648">
      <w:pPr>
        <w:numPr>
          <w:ilvl w:val="0"/>
          <w:numId w:val="22"/>
        </w:numPr>
        <w:spacing w:line="400" w:lineRule="exact"/>
        <w:ind w:left="0" w:firstLine="425"/>
        <w:rPr>
          <w:sz w:val="24"/>
          <w:lang w:val="zh-CN"/>
        </w:rPr>
      </w:pPr>
      <w:r>
        <w:rPr>
          <w:rFonts w:hint="eastAsia"/>
          <w:sz w:val="24"/>
          <w:lang w:val="zh-CN"/>
        </w:rPr>
        <w:t>ID</w:t>
      </w:r>
      <w:r>
        <w:rPr>
          <w:rFonts w:hint="eastAsia"/>
          <w:sz w:val="24"/>
          <w:lang w:val="zh-CN"/>
        </w:rPr>
        <w:t>：评论的唯一</w:t>
      </w:r>
      <w:r>
        <w:rPr>
          <w:rFonts w:hint="eastAsia"/>
          <w:sz w:val="24"/>
          <w:lang w:val="zh-CN"/>
        </w:rPr>
        <w:t>ID</w:t>
      </w:r>
      <w:r>
        <w:rPr>
          <w:rFonts w:hint="eastAsia"/>
          <w:sz w:val="24"/>
          <w:lang w:val="zh-CN"/>
        </w:rPr>
        <w:t>，主键，自增；</w:t>
      </w:r>
    </w:p>
    <w:p w:rsidR="00CF6CF1" w:rsidRDefault="00784648">
      <w:pPr>
        <w:numPr>
          <w:ilvl w:val="0"/>
          <w:numId w:val="22"/>
        </w:numPr>
        <w:spacing w:line="400" w:lineRule="exact"/>
        <w:ind w:left="0" w:firstLine="425"/>
        <w:rPr>
          <w:sz w:val="24"/>
          <w:lang w:val="zh-CN"/>
        </w:rPr>
      </w:pPr>
      <w:r>
        <w:rPr>
          <w:rFonts w:hint="eastAsia"/>
          <w:sz w:val="24"/>
          <w:lang w:val="zh-CN"/>
        </w:rPr>
        <w:t>用户</w:t>
      </w:r>
      <w:r>
        <w:rPr>
          <w:rFonts w:hint="eastAsia"/>
          <w:sz w:val="24"/>
          <w:lang w:val="zh-CN"/>
        </w:rPr>
        <w:t>ID</w:t>
      </w:r>
      <w:r>
        <w:rPr>
          <w:rFonts w:hint="eastAsia"/>
          <w:sz w:val="24"/>
          <w:lang w:val="zh-CN"/>
        </w:rPr>
        <w:t>：评论所属的作者</w:t>
      </w:r>
      <w:r>
        <w:rPr>
          <w:rFonts w:hint="eastAsia"/>
          <w:sz w:val="24"/>
          <w:lang w:val="zh-CN"/>
        </w:rPr>
        <w:t>ID</w:t>
      </w:r>
      <w:r>
        <w:rPr>
          <w:rFonts w:hint="eastAsia"/>
          <w:sz w:val="24"/>
          <w:lang w:val="zh-CN"/>
        </w:rPr>
        <w:t>；</w:t>
      </w:r>
    </w:p>
    <w:p w:rsidR="00CF6CF1" w:rsidRDefault="00784648">
      <w:pPr>
        <w:numPr>
          <w:ilvl w:val="0"/>
          <w:numId w:val="22"/>
        </w:numPr>
        <w:spacing w:line="400" w:lineRule="exact"/>
        <w:ind w:left="0" w:firstLine="425"/>
        <w:rPr>
          <w:sz w:val="24"/>
          <w:lang w:val="zh-CN"/>
        </w:rPr>
      </w:pPr>
      <w:r>
        <w:rPr>
          <w:rFonts w:hint="eastAsia"/>
          <w:sz w:val="24"/>
          <w:lang w:val="zh-CN"/>
        </w:rPr>
        <w:t>视频</w:t>
      </w:r>
      <w:r>
        <w:rPr>
          <w:rFonts w:hint="eastAsia"/>
          <w:sz w:val="24"/>
          <w:lang w:val="zh-CN"/>
        </w:rPr>
        <w:t>ID</w:t>
      </w:r>
      <w:r>
        <w:rPr>
          <w:rFonts w:hint="eastAsia"/>
          <w:sz w:val="24"/>
          <w:lang w:val="zh-CN"/>
        </w:rPr>
        <w:t>：评论所属的视频</w:t>
      </w:r>
      <w:r>
        <w:rPr>
          <w:rFonts w:hint="eastAsia"/>
          <w:sz w:val="24"/>
          <w:lang w:val="zh-CN"/>
        </w:rPr>
        <w:t>ID</w:t>
      </w:r>
      <w:r>
        <w:rPr>
          <w:rFonts w:hint="eastAsia"/>
          <w:sz w:val="24"/>
          <w:lang w:val="zh-CN"/>
        </w:rPr>
        <w:t>；</w:t>
      </w:r>
    </w:p>
    <w:p w:rsidR="00CF6CF1" w:rsidRDefault="00784648">
      <w:pPr>
        <w:numPr>
          <w:ilvl w:val="0"/>
          <w:numId w:val="22"/>
        </w:numPr>
        <w:spacing w:line="400" w:lineRule="exact"/>
        <w:ind w:left="0" w:firstLine="425"/>
        <w:rPr>
          <w:sz w:val="24"/>
          <w:lang w:val="zh-CN"/>
        </w:rPr>
      </w:pPr>
      <w:r>
        <w:rPr>
          <w:rFonts w:hint="eastAsia"/>
          <w:sz w:val="24"/>
          <w:lang w:val="zh-CN"/>
        </w:rPr>
        <w:t>头像地址：评论作者的头像地址；</w:t>
      </w:r>
    </w:p>
    <w:p w:rsidR="00CF6CF1" w:rsidRDefault="00784648">
      <w:pPr>
        <w:numPr>
          <w:ilvl w:val="0"/>
          <w:numId w:val="22"/>
        </w:numPr>
        <w:spacing w:line="400" w:lineRule="exact"/>
        <w:ind w:left="0" w:firstLine="425"/>
        <w:rPr>
          <w:sz w:val="24"/>
          <w:lang w:val="zh-CN"/>
        </w:rPr>
      </w:pPr>
      <w:r>
        <w:rPr>
          <w:rFonts w:hint="eastAsia"/>
          <w:sz w:val="24"/>
          <w:lang w:val="zh-CN"/>
        </w:rPr>
        <w:t>内容：评论的内容；</w:t>
      </w:r>
    </w:p>
    <w:p w:rsidR="00CF6CF1" w:rsidRDefault="00CF6CF1">
      <w:pPr>
        <w:spacing w:line="400" w:lineRule="exact"/>
        <w:ind w:left="425"/>
        <w:rPr>
          <w:sz w:val="24"/>
          <w:lang w:val="zh-CN"/>
        </w:rPr>
      </w:pPr>
    </w:p>
    <w:p w:rsidR="00CF6CF1" w:rsidRDefault="00784648">
      <w:pPr>
        <w:spacing w:line="400" w:lineRule="exact"/>
        <w:rPr>
          <w:sz w:val="24"/>
        </w:rPr>
      </w:pPr>
      <w:r>
        <w:rPr>
          <w:rFonts w:hint="eastAsia"/>
          <w:sz w:val="24"/>
        </w:rPr>
        <w:t>表的具体内容如下表</w:t>
      </w:r>
      <w:r>
        <w:rPr>
          <w:rFonts w:hint="eastAsia"/>
          <w:sz w:val="24"/>
        </w:rPr>
        <w:t>4</w:t>
      </w:r>
      <w:r w:rsidR="00BE5141">
        <w:rPr>
          <w:rFonts w:hint="eastAsia"/>
          <w:sz w:val="24"/>
        </w:rPr>
        <w:t>.</w:t>
      </w:r>
      <w:r>
        <w:rPr>
          <w:rFonts w:hint="eastAsia"/>
          <w:sz w:val="24"/>
        </w:rPr>
        <w:t>4</w:t>
      </w:r>
      <w:r>
        <w:rPr>
          <w:rFonts w:hint="eastAsia"/>
          <w:sz w:val="24"/>
        </w:rPr>
        <w:t>所示：</w:t>
      </w:r>
    </w:p>
    <w:p w:rsidR="00CF6CF1" w:rsidRDefault="00CF6CF1">
      <w:pPr>
        <w:spacing w:line="400" w:lineRule="exact"/>
        <w:rPr>
          <w:sz w:val="24"/>
        </w:rPr>
      </w:pP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t>表4</w:t>
      </w:r>
      <w:r w:rsidR="00353079">
        <w:rPr>
          <w:rFonts w:ascii="黑体" w:eastAsia="黑体" w:hAnsi="黑体" w:hint="eastAsia"/>
        </w:rPr>
        <w:t>.</w:t>
      </w:r>
      <w:r>
        <w:rPr>
          <w:rFonts w:ascii="黑体" w:eastAsia="黑体" w:hAnsi="黑体" w:hint="eastAsia"/>
        </w:rPr>
        <w:t>4 评论表</w:t>
      </w:r>
    </w:p>
    <w:tbl>
      <w:tblPr>
        <w:tblW w:w="8500" w:type="dxa"/>
        <w:jc w:val="center"/>
        <w:tblLayout w:type="fixed"/>
        <w:tblLook w:val="04A0" w:firstRow="1" w:lastRow="0" w:firstColumn="1" w:lastColumn="0" w:noHBand="0" w:noVBand="1"/>
      </w:tblPr>
      <w:tblGrid>
        <w:gridCol w:w="2120"/>
        <w:gridCol w:w="1840"/>
        <w:gridCol w:w="1940"/>
        <w:gridCol w:w="1300"/>
        <w:gridCol w:w="1300"/>
      </w:tblGrid>
      <w:tr w:rsidR="00CF6CF1">
        <w:trPr>
          <w:trHeight w:val="320"/>
          <w:jc w:val="center"/>
        </w:trPr>
        <w:tc>
          <w:tcPr>
            <w:tcW w:w="212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8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9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30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00" w:type="dxa"/>
            <w:tcBorders>
              <w:top w:val="single" w:sz="4" w:space="0" w:color="auto"/>
              <w:left w:val="nil"/>
              <w:bottom w:val="nil"/>
              <w:right w:val="nil"/>
            </w:tcBorders>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212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9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30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single" w:sz="4" w:space="0" w:color="auto"/>
              <w:left w:val="nil"/>
              <w:bottom w:val="nil"/>
              <w:right w:val="nil"/>
            </w:tcBorders>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视频ID</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video_id</w:t>
            </w:r>
            <w:proofErr w:type="spellEnd"/>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ini</w:t>
            </w:r>
            <w:proofErr w:type="spellEnd"/>
            <w:r>
              <w:rPr>
                <w:rFonts w:ascii="宋体" w:hAnsi="宋体" w:hint="eastAsia"/>
                <w:color w:val="000000"/>
                <w:kern w:val="0"/>
                <w:szCs w:val="21"/>
              </w:rPr>
              <w:t>(11)</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用户ID</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头像地址</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avatar</w:t>
            </w:r>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内容</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content</w:t>
            </w:r>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bl>
    <w:p w:rsidR="00CF6CF1" w:rsidRDefault="00784648" w:rsidP="001362B3">
      <w:pPr>
        <w:pStyle w:val="1"/>
        <w:pageBreakBefore/>
        <w:spacing w:before="312" w:after="156"/>
      </w:pPr>
      <w:bookmarkStart w:id="243" w:name="_Toc513746118"/>
      <w:bookmarkStart w:id="244" w:name="_Toc13417"/>
      <w:bookmarkStart w:id="245" w:name="_Toc513719469"/>
      <w:bookmarkStart w:id="246" w:name="_Toc451617122"/>
      <w:bookmarkStart w:id="247" w:name="_Toc1396"/>
      <w:bookmarkStart w:id="248" w:name="_Toc18933"/>
      <w:bookmarkStart w:id="249" w:name="_Toc515121371"/>
      <w:r>
        <w:rPr>
          <w:rFonts w:hint="eastAsia"/>
        </w:rPr>
        <w:lastRenderedPageBreak/>
        <w:t xml:space="preserve">5 </w:t>
      </w:r>
      <w:r>
        <w:rPr>
          <w:rFonts w:hint="eastAsia"/>
        </w:rPr>
        <w:t>详细设计和实现</w:t>
      </w:r>
      <w:bookmarkEnd w:id="243"/>
      <w:bookmarkEnd w:id="244"/>
      <w:bookmarkEnd w:id="245"/>
      <w:bookmarkEnd w:id="246"/>
      <w:bookmarkEnd w:id="247"/>
      <w:bookmarkEnd w:id="248"/>
      <w:bookmarkEnd w:id="249"/>
    </w:p>
    <w:p w:rsidR="00CF6CF1" w:rsidRDefault="00784648" w:rsidP="001362B3">
      <w:pPr>
        <w:pStyle w:val="2"/>
        <w:spacing w:before="156" w:after="156"/>
      </w:pPr>
      <w:bookmarkStart w:id="250" w:name="_Toc9972"/>
      <w:bookmarkStart w:id="251" w:name="_Toc451617123"/>
      <w:bookmarkStart w:id="252" w:name="_Toc513746119"/>
      <w:bookmarkStart w:id="253" w:name="_Toc513719470"/>
      <w:bookmarkStart w:id="254" w:name="_Toc11357"/>
      <w:bookmarkStart w:id="255" w:name="_Toc20528"/>
      <w:bookmarkStart w:id="256" w:name="_Toc515121372"/>
      <w:r>
        <w:rPr>
          <w:rFonts w:hint="eastAsia"/>
        </w:rPr>
        <w:t xml:space="preserve">5.1 </w:t>
      </w:r>
      <w:r>
        <w:rPr>
          <w:rFonts w:hint="eastAsia"/>
        </w:rPr>
        <w:t>登录</w:t>
      </w:r>
      <w:bookmarkEnd w:id="250"/>
      <w:bookmarkEnd w:id="251"/>
      <w:bookmarkEnd w:id="252"/>
      <w:bookmarkEnd w:id="253"/>
      <w:bookmarkEnd w:id="254"/>
      <w:bookmarkEnd w:id="255"/>
      <w:bookmarkEnd w:id="256"/>
    </w:p>
    <w:p w:rsidR="00CF6CF1" w:rsidRDefault="00784648">
      <w:pPr>
        <w:spacing w:line="400" w:lineRule="exact"/>
        <w:ind w:firstLineChars="200" w:firstLine="480"/>
        <w:rPr>
          <w:sz w:val="24"/>
        </w:rPr>
      </w:pPr>
      <w:r>
        <w:rPr>
          <w:rFonts w:hint="eastAsia"/>
          <w:sz w:val="24"/>
          <w:lang w:val="zh-CN"/>
        </w:rPr>
        <w:t>登录</w:t>
      </w:r>
      <w:r>
        <w:rPr>
          <w:rFonts w:hint="eastAsia"/>
          <w:sz w:val="24"/>
        </w:rPr>
        <w:t>、注册界面如下图</w:t>
      </w:r>
      <w:r>
        <w:rPr>
          <w:rFonts w:hint="eastAsia"/>
          <w:sz w:val="24"/>
        </w:rPr>
        <w:t>5.1.1</w:t>
      </w:r>
      <w:r>
        <w:rPr>
          <w:rFonts w:hint="eastAsia"/>
          <w:sz w:val="24"/>
        </w:rPr>
        <w:t>，图</w:t>
      </w:r>
      <w:r>
        <w:rPr>
          <w:rFonts w:hint="eastAsia"/>
          <w:sz w:val="24"/>
        </w:rPr>
        <w:t>5.1.2</w:t>
      </w:r>
      <w:r>
        <w:rPr>
          <w:rFonts w:hint="eastAsia"/>
          <w:sz w:val="24"/>
        </w:rPr>
        <w:t>所示：</w:t>
      </w:r>
    </w:p>
    <w:p w:rsidR="00CF6CF1" w:rsidRDefault="00CF6CF1">
      <w:pPr>
        <w:jc w:val="center"/>
      </w:pPr>
    </w:p>
    <w:p w:rsidR="00CF6CF1" w:rsidRDefault="00784648">
      <w:pPr>
        <w:jc w:val="center"/>
      </w:pPr>
      <w:r>
        <w:rPr>
          <w:noProof/>
        </w:rPr>
        <w:drawing>
          <wp:inline distT="0" distB="0" distL="0" distR="0" wp14:anchorId="02F7FBF0" wp14:editId="7E88E9D8">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7"/>
                    <a:stretch>
                      <a:fillRect/>
                    </a:stretch>
                  </pic:blipFill>
                  <pic:spPr>
                    <a:xfrm>
                      <a:off x="0" y="0"/>
                      <a:ext cx="2553335" cy="3670300"/>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图5.1.1 登录页</w:t>
      </w:r>
    </w:p>
    <w:p w:rsidR="00CF6CF1" w:rsidRDefault="00784648">
      <w:pPr>
        <w:jc w:val="center"/>
      </w:pPr>
      <w:r>
        <w:rPr>
          <w:noProof/>
        </w:rPr>
        <w:drawing>
          <wp:inline distT="0" distB="0" distL="0" distR="0" wp14:anchorId="6580047F" wp14:editId="7B3964CF">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8"/>
                    <a:stretch>
                      <a:fillRect/>
                    </a:stretch>
                  </pic:blipFill>
                  <pic:spPr>
                    <a:xfrm>
                      <a:off x="0" y="0"/>
                      <a:ext cx="2872720" cy="2904188"/>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图5.1.2 注册页</w:t>
      </w:r>
    </w:p>
    <w:p w:rsidR="00CF6CF1" w:rsidRDefault="00CF6CF1">
      <w:pPr>
        <w:jc w:val="center"/>
        <w:rPr>
          <w:rFonts w:ascii="黑体" w:eastAsia="黑体" w:hAnsi="黑体"/>
        </w:rPr>
      </w:pPr>
    </w:p>
    <w:p w:rsidR="00CF6CF1" w:rsidRDefault="00784648">
      <w:pPr>
        <w:spacing w:line="400" w:lineRule="exact"/>
        <w:ind w:firstLineChars="200" w:firstLine="480"/>
        <w:rPr>
          <w:sz w:val="24"/>
        </w:rPr>
      </w:pPr>
      <w:r>
        <w:rPr>
          <w:rFonts w:hint="eastAsia"/>
          <w:sz w:val="24"/>
        </w:rPr>
        <w:lastRenderedPageBreak/>
        <w:t>登录主要有以下几个步骤：</w:t>
      </w:r>
    </w:p>
    <w:p w:rsidR="00CF6CF1" w:rsidRDefault="00784648">
      <w:pPr>
        <w:numPr>
          <w:ilvl w:val="0"/>
          <w:numId w:val="23"/>
        </w:numPr>
        <w:spacing w:line="400" w:lineRule="exact"/>
        <w:ind w:firstLineChars="200" w:firstLine="480"/>
        <w:rPr>
          <w:sz w:val="24"/>
        </w:rPr>
      </w:pPr>
      <w:r>
        <w:rPr>
          <w:rFonts w:hint="eastAsia"/>
          <w:sz w:val="24"/>
        </w:rPr>
        <w:t>引导需要授权的用户到登录</w:t>
      </w:r>
      <w:r>
        <w:rPr>
          <w:rFonts w:hint="eastAsia"/>
          <w:sz w:val="24"/>
        </w:rPr>
        <w:t>/</w:t>
      </w:r>
      <w:r>
        <w:rPr>
          <w:rFonts w:hint="eastAsia"/>
          <w:sz w:val="24"/>
        </w:rPr>
        <w:t>注册标签下。</w:t>
      </w:r>
    </w:p>
    <w:p w:rsidR="00CF6CF1" w:rsidRDefault="00784648">
      <w:pPr>
        <w:numPr>
          <w:ilvl w:val="0"/>
          <w:numId w:val="23"/>
        </w:numPr>
        <w:spacing w:line="400" w:lineRule="exact"/>
        <w:ind w:firstLineChars="200" w:firstLine="480"/>
        <w:rPr>
          <w:sz w:val="24"/>
        </w:rPr>
      </w:pPr>
      <w:r>
        <w:rPr>
          <w:rFonts w:hint="eastAsia"/>
          <w:sz w:val="24"/>
        </w:rPr>
        <w:t>如果用户输入用户名和密码，则通过</w:t>
      </w:r>
      <w:proofErr w:type="spellStart"/>
      <w:r>
        <w:rPr>
          <w:rFonts w:hint="eastAsia"/>
          <w:sz w:val="24"/>
        </w:rPr>
        <w:t>ajax</w:t>
      </w:r>
      <w:proofErr w:type="spellEnd"/>
      <w:r>
        <w:rPr>
          <w:rFonts w:hint="eastAsia"/>
          <w:sz w:val="24"/>
        </w:rPr>
        <w:t>请求后端数据，验证正确后，向</w:t>
      </w:r>
      <w:proofErr w:type="spellStart"/>
      <w:r>
        <w:rPr>
          <w:rFonts w:hint="eastAsia"/>
          <w:sz w:val="24"/>
        </w:rPr>
        <w:t>LocalStorage</w:t>
      </w:r>
      <w:proofErr w:type="spellEnd"/>
      <w:r>
        <w:rPr>
          <w:rFonts w:hint="eastAsia"/>
          <w:sz w:val="24"/>
        </w:rPr>
        <w:t>写入保存用户登录状态的</w:t>
      </w:r>
      <w:r>
        <w:rPr>
          <w:rFonts w:hint="eastAsia"/>
          <w:sz w:val="24"/>
        </w:rPr>
        <w:t>token</w:t>
      </w:r>
      <w:r>
        <w:rPr>
          <w:rFonts w:hint="eastAsia"/>
          <w:sz w:val="24"/>
        </w:rPr>
        <w:t>，页面会跳转至首页。</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关键流程如下：</w:t>
      </w:r>
    </w:p>
    <w:p w:rsidR="00CF6CF1" w:rsidRDefault="00784648">
      <w:pPr>
        <w:spacing w:line="400" w:lineRule="exact"/>
        <w:ind w:firstLineChars="200" w:firstLine="482"/>
        <w:rPr>
          <w:b/>
          <w:bCs/>
          <w:sz w:val="24"/>
        </w:rPr>
      </w:pPr>
      <w:r>
        <w:rPr>
          <w:rFonts w:hint="eastAsia"/>
          <w:b/>
          <w:bCs/>
          <w:sz w:val="24"/>
        </w:rPr>
        <w:t>前端：</w:t>
      </w:r>
    </w:p>
    <w:p w:rsidR="00CF6CF1" w:rsidRDefault="00784648">
      <w:pPr>
        <w:numPr>
          <w:ilvl w:val="0"/>
          <w:numId w:val="24"/>
        </w:numPr>
        <w:spacing w:line="400" w:lineRule="exact"/>
        <w:ind w:firstLineChars="200" w:firstLine="480"/>
        <w:rPr>
          <w:sz w:val="24"/>
        </w:rPr>
      </w:pPr>
      <w:r>
        <w:rPr>
          <w:rFonts w:hint="eastAsia"/>
          <w:sz w:val="24"/>
        </w:rPr>
        <w:t>前端产生点击事件</w:t>
      </w:r>
    </w:p>
    <w:p w:rsidR="00CF6CF1" w:rsidRDefault="00784648">
      <w:pPr>
        <w:numPr>
          <w:ilvl w:val="0"/>
          <w:numId w:val="24"/>
        </w:numPr>
        <w:spacing w:line="400" w:lineRule="exact"/>
        <w:ind w:firstLineChars="200" w:firstLine="480"/>
        <w:rPr>
          <w:sz w:val="24"/>
        </w:rPr>
      </w:pPr>
      <w:r>
        <w:rPr>
          <w:rFonts w:hint="eastAsia"/>
          <w:sz w:val="24"/>
        </w:rPr>
        <w:t>异步</w:t>
      </w:r>
      <w:proofErr w:type="spellStart"/>
      <w:r>
        <w:rPr>
          <w:rFonts w:hint="eastAsia"/>
          <w:sz w:val="24"/>
        </w:rPr>
        <w:t>ajax</w:t>
      </w:r>
      <w:proofErr w:type="spellEnd"/>
      <w:r>
        <w:rPr>
          <w:rFonts w:hint="eastAsia"/>
          <w:sz w:val="24"/>
        </w:rPr>
        <w:t>请求</w:t>
      </w:r>
    </w:p>
    <w:p w:rsidR="00CF6CF1" w:rsidRDefault="00784648">
      <w:pPr>
        <w:numPr>
          <w:ilvl w:val="0"/>
          <w:numId w:val="24"/>
        </w:numPr>
        <w:spacing w:line="400" w:lineRule="exact"/>
        <w:ind w:firstLineChars="200" w:firstLine="480"/>
        <w:rPr>
          <w:sz w:val="24"/>
        </w:rPr>
      </w:pPr>
      <w:r>
        <w:rPr>
          <w:rFonts w:hint="eastAsia"/>
          <w:sz w:val="24"/>
        </w:rPr>
        <w:t>请求参数，请求地址，</w:t>
      </w:r>
    </w:p>
    <w:p w:rsidR="00CF6CF1" w:rsidRDefault="00784648">
      <w:pPr>
        <w:numPr>
          <w:ilvl w:val="0"/>
          <w:numId w:val="24"/>
        </w:numPr>
        <w:spacing w:line="400" w:lineRule="exact"/>
        <w:ind w:firstLineChars="200" w:firstLine="480"/>
        <w:rPr>
          <w:sz w:val="24"/>
        </w:rPr>
      </w:pPr>
      <w:r>
        <w:rPr>
          <w:rFonts w:hint="eastAsia"/>
          <w:sz w:val="24"/>
        </w:rPr>
        <w:t>改变</w:t>
      </w:r>
      <w:r>
        <w:rPr>
          <w:rFonts w:hint="eastAsia"/>
          <w:sz w:val="24"/>
        </w:rPr>
        <w:t>button</w:t>
      </w:r>
      <w:r>
        <w:rPr>
          <w:rFonts w:hint="eastAsia"/>
          <w:sz w:val="24"/>
        </w:rPr>
        <w:t>样式，使用户了解正在登录的状态</w:t>
      </w:r>
    </w:p>
    <w:p w:rsidR="00CF6CF1" w:rsidRDefault="00784648">
      <w:pPr>
        <w:numPr>
          <w:ilvl w:val="0"/>
          <w:numId w:val="24"/>
        </w:numPr>
        <w:spacing w:line="400" w:lineRule="exact"/>
        <w:ind w:firstLineChars="200" w:firstLine="480"/>
        <w:rPr>
          <w:sz w:val="24"/>
        </w:rPr>
      </w:pPr>
      <w:r>
        <w:rPr>
          <w:rFonts w:hint="eastAsia"/>
          <w:sz w:val="24"/>
        </w:rPr>
        <w:t>如果</w:t>
      </w:r>
      <w:proofErr w:type="spellStart"/>
      <w:r>
        <w:rPr>
          <w:rFonts w:hint="eastAsia"/>
          <w:sz w:val="24"/>
        </w:rPr>
        <w:t>ajax</w:t>
      </w:r>
      <w:proofErr w:type="spellEnd"/>
      <w:r>
        <w:rPr>
          <w:rFonts w:hint="eastAsia"/>
          <w:sz w:val="24"/>
        </w:rPr>
        <w:t>请求成功返回数据</w:t>
      </w:r>
    </w:p>
    <w:p w:rsidR="00CF6CF1" w:rsidRDefault="00784648">
      <w:pPr>
        <w:numPr>
          <w:ilvl w:val="0"/>
          <w:numId w:val="24"/>
        </w:numPr>
        <w:spacing w:line="400" w:lineRule="exact"/>
        <w:ind w:firstLineChars="200" w:firstLine="480"/>
        <w:rPr>
          <w:sz w:val="24"/>
        </w:rPr>
      </w:pPr>
      <w:r>
        <w:rPr>
          <w:rFonts w:hint="eastAsia"/>
          <w:sz w:val="24"/>
        </w:rPr>
        <w:t>向</w:t>
      </w:r>
      <w:proofErr w:type="spellStart"/>
      <w:r>
        <w:rPr>
          <w:rFonts w:hint="eastAsia"/>
          <w:sz w:val="24"/>
        </w:rPr>
        <w:t>localstorage</w:t>
      </w:r>
      <w:proofErr w:type="spellEnd"/>
      <w:r>
        <w:rPr>
          <w:rFonts w:hint="eastAsia"/>
          <w:sz w:val="24"/>
        </w:rPr>
        <w:t>写入用户名；</w:t>
      </w:r>
    </w:p>
    <w:p w:rsidR="00CF6CF1" w:rsidRDefault="00784648">
      <w:pPr>
        <w:numPr>
          <w:ilvl w:val="0"/>
          <w:numId w:val="24"/>
        </w:numPr>
        <w:spacing w:line="400" w:lineRule="exact"/>
        <w:ind w:firstLineChars="200" w:firstLine="480"/>
        <w:rPr>
          <w:sz w:val="24"/>
        </w:rPr>
      </w:pPr>
      <w:r>
        <w:rPr>
          <w:rFonts w:hint="eastAsia"/>
          <w:sz w:val="24"/>
        </w:rPr>
        <w:t>向</w:t>
      </w:r>
      <w:proofErr w:type="spellStart"/>
      <w:r>
        <w:rPr>
          <w:rFonts w:hint="eastAsia"/>
          <w:sz w:val="24"/>
        </w:rPr>
        <w:t>localstorage</w:t>
      </w:r>
      <w:proofErr w:type="spellEnd"/>
      <w:r>
        <w:rPr>
          <w:rFonts w:hint="eastAsia"/>
          <w:sz w:val="24"/>
        </w:rPr>
        <w:t>写入</w:t>
      </w:r>
      <w:r>
        <w:rPr>
          <w:rFonts w:hint="eastAsia"/>
          <w:sz w:val="24"/>
        </w:rPr>
        <w:t>token</w:t>
      </w:r>
      <w:r>
        <w:rPr>
          <w:rFonts w:hint="eastAsia"/>
          <w:sz w:val="24"/>
        </w:rPr>
        <w:t>；</w:t>
      </w:r>
    </w:p>
    <w:p w:rsidR="00CF6CF1" w:rsidRDefault="00784648">
      <w:pPr>
        <w:numPr>
          <w:ilvl w:val="0"/>
          <w:numId w:val="24"/>
        </w:numPr>
        <w:spacing w:line="400" w:lineRule="exact"/>
        <w:ind w:firstLineChars="200" w:firstLine="480"/>
        <w:rPr>
          <w:sz w:val="24"/>
        </w:rPr>
      </w:pPr>
      <w:r>
        <w:rPr>
          <w:rFonts w:hint="eastAsia"/>
          <w:sz w:val="24"/>
        </w:rPr>
        <w:t>向</w:t>
      </w:r>
      <w:proofErr w:type="spellStart"/>
      <w:r>
        <w:rPr>
          <w:rFonts w:hint="eastAsia"/>
          <w:sz w:val="24"/>
        </w:rPr>
        <w:t>localstorage</w:t>
      </w:r>
      <w:proofErr w:type="spellEnd"/>
      <w:r>
        <w:rPr>
          <w:rFonts w:hint="eastAsia"/>
          <w:sz w:val="24"/>
        </w:rPr>
        <w:t>写入昵称；</w:t>
      </w:r>
    </w:p>
    <w:p w:rsidR="00CF6CF1" w:rsidRDefault="00784648">
      <w:pPr>
        <w:numPr>
          <w:ilvl w:val="0"/>
          <w:numId w:val="24"/>
        </w:numPr>
        <w:spacing w:line="400" w:lineRule="exact"/>
        <w:ind w:firstLineChars="200" w:firstLine="480"/>
        <w:rPr>
          <w:sz w:val="24"/>
        </w:rPr>
      </w:pPr>
      <w:r>
        <w:rPr>
          <w:rFonts w:hint="eastAsia"/>
          <w:sz w:val="24"/>
        </w:rPr>
        <w:t>执行个人信息刷新函数；</w:t>
      </w:r>
    </w:p>
    <w:p w:rsidR="00CF6CF1" w:rsidRDefault="00784648">
      <w:pPr>
        <w:numPr>
          <w:ilvl w:val="0"/>
          <w:numId w:val="24"/>
        </w:numPr>
        <w:spacing w:line="400" w:lineRule="exact"/>
        <w:ind w:firstLineChars="200" w:firstLine="480"/>
        <w:rPr>
          <w:sz w:val="24"/>
        </w:rPr>
      </w:pPr>
      <w:r>
        <w:rPr>
          <w:rFonts w:hint="eastAsia"/>
          <w:sz w:val="24"/>
        </w:rPr>
        <w:t>标题栏用户昵称的显示</w:t>
      </w:r>
    </w:p>
    <w:p w:rsidR="00CF6CF1" w:rsidRDefault="00784648">
      <w:pPr>
        <w:numPr>
          <w:ilvl w:val="0"/>
          <w:numId w:val="24"/>
        </w:numPr>
        <w:spacing w:line="400" w:lineRule="exact"/>
        <w:ind w:firstLineChars="200" w:firstLine="480"/>
        <w:rPr>
          <w:sz w:val="24"/>
        </w:rPr>
      </w:pPr>
      <w:r>
        <w:rPr>
          <w:rFonts w:hint="eastAsia"/>
          <w:sz w:val="24"/>
        </w:rPr>
        <w:t>延迟</w:t>
      </w:r>
      <w:r>
        <w:rPr>
          <w:rFonts w:hint="eastAsia"/>
          <w:sz w:val="24"/>
        </w:rPr>
        <w:t>0.5</w:t>
      </w:r>
      <w:r>
        <w:rPr>
          <w:rFonts w:hint="eastAsia"/>
          <w:sz w:val="24"/>
        </w:rPr>
        <w:t>秒以后</w:t>
      </w:r>
    </w:p>
    <w:p w:rsidR="00CF6CF1" w:rsidRDefault="00784648">
      <w:pPr>
        <w:numPr>
          <w:ilvl w:val="0"/>
          <w:numId w:val="24"/>
        </w:numPr>
        <w:spacing w:line="400" w:lineRule="exact"/>
        <w:ind w:firstLineChars="200" w:firstLine="480"/>
        <w:rPr>
          <w:sz w:val="24"/>
        </w:rPr>
      </w:pPr>
      <w:r>
        <w:rPr>
          <w:rFonts w:hint="eastAsia"/>
          <w:sz w:val="24"/>
        </w:rPr>
        <w:t>改变按钮样式使用户知道登录成功了</w:t>
      </w:r>
    </w:p>
    <w:p w:rsidR="00CF6CF1" w:rsidRDefault="00784648">
      <w:pPr>
        <w:numPr>
          <w:ilvl w:val="0"/>
          <w:numId w:val="24"/>
        </w:numPr>
        <w:spacing w:line="400" w:lineRule="exact"/>
        <w:ind w:firstLineChars="200" w:firstLine="480"/>
        <w:rPr>
          <w:sz w:val="24"/>
        </w:rPr>
      </w:pPr>
      <w:r>
        <w:rPr>
          <w:rFonts w:hint="eastAsia"/>
          <w:sz w:val="24"/>
        </w:rPr>
        <w:t>延迟</w:t>
      </w:r>
      <w:r>
        <w:rPr>
          <w:rFonts w:hint="eastAsia"/>
          <w:sz w:val="24"/>
        </w:rPr>
        <w:t>0.5</w:t>
      </w:r>
      <w:r>
        <w:rPr>
          <w:rFonts w:hint="eastAsia"/>
          <w:sz w:val="24"/>
        </w:rPr>
        <w:t>秒以后跳到首页</w:t>
      </w:r>
    </w:p>
    <w:p w:rsidR="00CF6CF1" w:rsidRDefault="00784648">
      <w:pPr>
        <w:numPr>
          <w:ilvl w:val="0"/>
          <w:numId w:val="24"/>
        </w:numPr>
        <w:spacing w:line="400" w:lineRule="exact"/>
        <w:ind w:firstLineChars="200" w:firstLine="480"/>
        <w:rPr>
          <w:sz w:val="24"/>
        </w:rPr>
      </w:pPr>
      <w:r>
        <w:rPr>
          <w:rFonts w:hint="eastAsia"/>
          <w:sz w:val="24"/>
        </w:rPr>
        <w:t>输出错误信息</w:t>
      </w:r>
    </w:p>
    <w:p w:rsidR="00CF6CF1" w:rsidRDefault="00784648">
      <w:pPr>
        <w:numPr>
          <w:ilvl w:val="0"/>
          <w:numId w:val="24"/>
        </w:numPr>
        <w:spacing w:line="400" w:lineRule="exact"/>
        <w:ind w:firstLineChars="200" w:firstLine="480"/>
        <w:rPr>
          <w:sz w:val="24"/>
        </w:rPr>
      </w:pPr>
      <w:r>
        <w:rPr>
          <w:rFonts w:hint="eastAsia"/>
          <w:sz w:val="24"/>
        </w:rPr>
        <w:t>页面刷新</w:t>
      </w:r>
    </w:p>
    <w:p w:rsidR="00CF6CF1" w:rsidRDefault="00CF6CF1">
      <w:pPr>
        <w:spacing w:line="400" w:lineRule="exact"/>
        <w:rPr>
          <w:sz w:val="24"/>
        </w:rPr>
      </w:pPr>
    </w:p>
    <w:p w:rsidR="00CF6CF1" w:rsidRDefault="00784648">
      <w:pPr>
        <w:spacing w:line="400" w:lineRule="exact"/>
        <w:ind w:firstLineChars="200" w:firstLine="482"/>
        <w:rPr>
          <w:b/>
          <w:bCs/>
          <w:sz w:val="24"/>
        </w:rPr>
      </w:pPr>
      <w:r>
        <w:rPr>
          <w:rFonts w:hint="eastAsia"/>
          <w:b/>
          <w:bCs/>
          <w:sz w:val="24"/>
        </w:rPr>
        <w:t>后端：</w:t>
      </w:r>
    </w:p>
    <w:p w:rsidR="00CF6CF1" w:rsidRDefault="00784648">
      <w:pPr>
        <w:numPr>
          <w:ilvl w:val="0"/>
          <w:numId w:val="25"/>
        </w:numPr>
        <w:spacing w:line="400" w:lineRule="exact"/>
        <w:ind w:firstLineChars="200" w:firstLine="480"/>
        <w:rPr>
          <w:sz w:val="24"/>
        </w:rPr>
      </w:pPr>
      <w:r>
        <w:rPr>
          <w:rFonts w:hint="eastAsia"/>
          <w:sz w:val="24"/>
        </w:rPr>
        <w:t>路由分配请求到相应模块</w:t>
      </w:r>
    </w:p>
    <w:p w:rsidR="00CF6CF1" w:rsidRDefault="00784648">
      <w:pPr>
        <w:numPr>
          <w:ilvl w:val="0"/>
          <w:numId w:val="25"/>
        </w:numPr>
        <w:spacing w:line="400" w:lineRule="exact"/>
        <w:ind w:firstLineChars="200" w:firstLine="480"/>
        <w:rPr>
          <w:sz w:val="24"/>
        </w:rPr>
      </w:pPr>
      <w:r>
        <w:rPr>
          <w:rFonts w:hint="eastAsia"/>
          <w:sz w:val="24"/>
        </w:rPr>
        <w:t>判断应有参数</w:t>
      </w:r>
    </w:p>
    <w:p w:rsidR="00CF6CF1" w:rsidRDefault="00784648">
      <w:pPr>
        <w:numPr>
          <w:ilvl w:val="0"/>
          <w:numId w:val="25"/>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数据库操作查询用户名是否存在</w:t>
      </w:r>
    </w:p>
    <w:p w:rsidR="00CF6CF1" w:rsidRDefault="00784648">
      <w:pPr>
        <w:numPr>
          <w:ilvl w:val="0"/>
          <w:numId w:val="25"/>
        </w:numPr>
        <w:spacing w:line="400" w:lineRule="exact"/>
        <w:ind w:firstLineChars="200" w:firstLine="480"/>
        <w:rPr>
          <w:sz w:val="24"/>
        </w:rPr>
      </w:pPr>
      <w:r>
        <w:rPr>
          <w:rFonts w:hint="eastAsia"/>
          <w:sz w:val="24"/>
        </w:rPr>
        <w:t>如果用户名存在</w:t>
      </w:r>
    </w:p>
    <w:p w:rsidR="00CF6CF1" w:rsidRDefault="00784648">
      <w:pPr>
        <w:numPr>
          <w:ilvl w:val="0"/>
          <w:numId w:val="25"/>
        </w:numPr>
        <w:spacing w:line="400" w:lineRule="exact"/>
        <w:ind w:firstLineChars="200" w:firstLine="480"/>
        <w:rPr>
          <w:sz w:val="24"/>
        </w:rPr>
      </w:pPr>
      <w:r>
        <w:rPr>
          <w:rFonts w:hint="eastAsia"/>
          <w:sz w:val="24"/>
        </w:rPr>
        <w:t>判断密码是否一致</w:t>
      </w:r>
    </w:p>
    <w:p w:rsidR="00CF6CF1" w:rsidRDefault="00784648">
      <w:pPr>
        <w:numPr>
          <w:ilvl w:val="0"/>
          <w:numId w:val="25"/>
        </w:numPr>
        <w:spacing w:line="400" w:lineRule="exact"/>
        <w:ind w:firstLineChars="200" w:firstLine="480"/>
        <w:rPr>
          <w:sz w:val="24"/>
        </w:rPr>
      </w:pPr>
      <w:r>
        <w:rPr>
          <w:rFonts w:hint="eastAsia"/>
          <w:sz w:val="24"/>
        </w:rPr>
        <w:t>生成随机</w:t>
      </w:r>
      <w:r>
        <w:rPr>
          <w:rFonts w:hint="eastAsia"/>
          <w:sz w:val="24"/>
        </w:rPr>
        <w:t>token</w:t>
      </w:r>
    </w:p>
    <w:p w:rsidR="00CF6CF1" w:rsidRDefault="00784648">
      <w:pPr>
        <w:numPr>
          <w:ilvl w:val="0"/>
          <w:numId w:val="25"/>
        </w:numPr>
        <w:spacing w:line="400" w:lineRule="exact"/>
        <w:ind w:firstLineChars="200" w:firstLine="480"/>
        <w:rPr>
          <w:sz w:val="24"/>
        </w:rPr>
      </w:pPr>
      <w:r>
        <w:rPr>
          <w:rFonts w:hint="eastAsia"/>
          <w:sz w:val="24"/>
        </w:rPr>
        <w:t>将</w:t>
      </w:r>
      <w:r>
        <w:rPr>
          <w:rFonts w:hint="eastAsia"/>
          <w:sz w:val="24"/>
        </w:rPr>
        <w:t>token</w:t>
      </w:r>
      <w:r>
        <w:rPr>
          <w:rFonts w:hint="eastAsia"/>
          <w:sz w:val="24"/>
        </w:rPr>
        <w:t>写入</w:t>
      </w:r>
      <w:proofErr w:type="spellStart"/>
      <w:r>
        <w:rPr>
          <w:rFonts w:hint="eastAsia"/>
          <w:sz w:val="24"/>
        </w:rPr>
        <w:t>redis</w:t>
      </w:r>
      <w:proofErr w:type="spellEnd"/>
    </w:p>
    <w:p w:rsidR="00CF6CF1" w:rsidRDefault="00784648">
      <w:pPr>
        <w:numPr>
          <w:ilvl w:val="0"/>
          <w:numId w:val="25"/>
        </w:numPr>
        <w:spacing w:line="400" w:lineRule="exact"/>
        <w:ind w:firstLineChars="200" w:firstLine="480"/>
        <w:rPr>
          <w:sz w:val="24"/>
        </w:rPr>
      </w:pPr>
      <w:r>
        <w:rPr>
          <w:rFonts w:hint="eastAsia"/>
          <w:sz w:val="24"/>
        </w:rPr>
        <w:t>如果写入成功</w:t>
      </w:r>
    </w:p>
    <w:p w:rsidR="00CF6CF1" w:rsidRDefault="00784648">
      <w:pPr>
        <w:numPr>
          <w:ilvl w:val="0"/>
          <w:numId w:val="25"/>
        </w:numPr>
        <w:spacing w:line="400" w:lineRule="exact"/>
        <w:ind w:firstLineChars="200" w:firstLine="480"/>
        <w:rPr>
          <w:sz w:val="24"/>
        </w:rPr>
      </w:pPr>
      <w:r>
        <w:rPr>
          <w:rFonts w:hint="eastAsia"/>
          <w:sz w:val="24"/>
        </w:rPr>
        <w:t>给前端返回成功</w:t>
      </w:r>
    </w:p>
    <w:p w:rsidR="00CF6CF1" w:rsidRDefault="00784648">
      <w:pPr>
        <w:numPr>
          <w:ilvl w:val="0"/>
          <w:numId w:val="25"/>
        </w:numPr>
        <w:spacing w:line="400" w:lineRule="exact"/>
        <w:ind w:firstLineChars="200" w:firstLine="480"/>
        <w:rPr>
          <w:sz w:val="24"/>
        </w:rPr>
      </w:pPr>
      <w:r>
        <w:rPr>
          <w:rFonts w:hint="eastAsia"/>
          <w:sz w:val="24"/>
        </w:rPr>
        <w:t>如果失败给前端返回，写入</w:t>
      </w:r>
      <w:proofErr w:type="spellStart"/>
      <w:r>
        <w:rPr>
          <w:rFonts w:hint="eastAsia"/>
          <w:sz w:val="24"/>
        </w:rPr>
        <w:t>redis</w:t>
      </w:r>
      <w:proofErr w:type="spellEnd"/>
      <w:r>
        <w:rPr>
          <w:rFonts w:hint="eastAsia"/>
          <w:sz w:val="24"/>
        </w:rPr>
        <w:t>失败</w:t>
      </w:r>
    </w:p>
    <w:p w:rsidR="00CF6CF1" w:rsidRDefault="00784648">
      <w:pPr>
        <w:numPr>
          <w:ilvl w:val="0"/>
          <w:numId w:val="25"/>
        </w:numPr>
        <w:spacing w:line="400" w:lineRule="exact"/>
        <w:ind w:firstLineChars="200" w:firstLine="480"/>
        <w:rPr>
          <w:sz w:val="24"/>
        </w:rPr>
      </w:pPr>
      <w:r>
        <w:rPr>
          <w:rFonts w:hint="eastAsia"/>
          <w:sz w:val="24"/>
        </w:rPr>
        <w:t>给前端返回密码输入错误</w:t>
      </w:r>
    </w:p>
    <w:p w:rsidR="00CF6CF1" w:rsidRDefault="00784648">
      <w:pPr>
        <w:numPr>
          <w:ilvl w:val="0"/>
          <w:numId w:val="25"/>
        </w:numPr>
        <w:spacing w:line="400" w:lineRule="exact"/>
        <w:ind w:firstLineChars="200" w:firstLine="480"/>
        <w:rPr>
          <w:sz w:val="24"/>
        </w:rPr>
      </w:pPr>
      <w:r>
        <w:rPr>
          <w:rFonts w:hint="eastAsia"/>
          <w:sz w:val="24"/>
        </w:rPr>
        <w:lastRenderedPageBreak/>
        <w:t>给前端返回用户名不存在</w:t>
      </w:r>
    </w:p>
    <w:p w:rsidR="00CF6CF1" w:rsidRDefault="00784648">
      <w:pPr>
        <w:numPr>
          <w:ilvl w:val="0"/>
          <w:numId w:val="25"/>
        </w:numPr>
        <w:spacing w:line="400" w:lineRule="exact"/>
        <w:ind w:firstLineChars="200" w:firstLine="480"/>
        <w:rPr>
          <w:sz w:val="24"/>
        </w:rPr>
      </w:pPr>
      <w:r>
        <w:rPr>
          <w:rFonts w:hint="eastAsia"/>
          <w:sz w:val="24"/>
        </w:rPr>
        <w:t>给前端返回参数错误</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注册主要有以下几个步骤：</w:t>
      </w:r>
    </w:p>
    <w:p w:rsidR="00CF6CF1" w:rsidRDefault="00784648">
      <w:pPr>
        <w:numPr>
          <w:ilvl w:val="0"/>
          <w:numId w:val="26"/>
        </w:numPr>
        <w:spacing w:line="400" w:lineRule="exact"/>
        <w:ind w:firstLineChars="200" w:firstLine="480"/>
        <w:rPr>
          <w:sz w:val="24"/>
        </w:rPr>
      </w:pPr>
      <w:r>
        <w:rPr>
          <w:rFonts w:hint="eastAsia"/>
          <w:sz w:val="24"/>
        </w:rPr>
        <w:t>引导需要授权的用户到登录</w:t>
      </w:r>
      <w:r>
        <w:rPr>
          <w:rFonts w:hint="eastAsia"/>
          <w:sz w:val="24"/>
        </w:rPr>
        <w:t>/</w:t>
      </w:r>
      <w:r>
        <w:rPr>
          <w:rFonts w:hint="eastAsia"/>
          <w:sz w:val="24"/>
        </w:rPr>
        <w:t>注册标签下。</w:t>
      </w:r>
    </w:p>
    <w:p w:rsidR="00CF6CF1" w:rsidRDefault="00784648">
      <w:pPr>
        <w:numPr>
          <w:ilvl w:val="0"/>
          <w:numId w:val="26"/>
        </w:numPr>
        <w:spacing w:line="400" w:lineRule="exact"/>
        <w:ind w:firstLineChars="200" w:firstLine="480"/>
        <w:rPr>
          <w:sz w:val="24"/>
        </w:rPr>
      </w:pPr>
      <w:r>
        <w:rPr>
          <w:rFonts w:hint="eastAsia"/>
          <w:sz w:val="24"/>
        </w:rPr>
        <w:t>如果用户输入用户名和密码，则通过</w:t>
      </w:r>
      <w:proofErr w:type="spellStart"/>
      <w:r>
        <w:rPr>
          <w:rFonts w:hint="eastAsia"/>
          <w:sz w:val="24"/>
        </w:rPr>
        <w:t>ajax</w:t>
      </w:r>
      <w:proofErr w:type="spellEnd"/>
      <w:r>
        <w:rPr>
          <w:rFonts w:hint="eastAsia"/>
          <w:sz w:val="24"/>
        </w:rPr>
        <w:t>请求后端数据，验证格式正确后，后端写入数据库，向</w:t>
      </w:r>
      <w:proofErr w:type="spellStart"/>
      <w:r>
        <w:rPr>
          <w:rFonts w:hint="eastAsia"/>
          <w:sz w:val="24"/>
        </w:rPr>
        <w:t>LocalStorage</w:t>
      </w:r>
      <w:proofErr w:type="spellEnd"/>
      <w:r>
        <w:rPr>
          <w:rFonts w:hint="eastAsia"/>
          <w:sz w:val="24"/>
        </w:rPr>
        <w:t>写入保存用户登录状态的</w:t>
      </w:r>
      <w:r>
        <w:rPr>
          <w:rFonts w:hint="eastAsia"/>
          <w:sz w:val="24"/>
        </w:rPr>
        <w:t>token</w:t>
      </w:r>
      <w:r>
        <w:rPr>
          <w:rFonts w:hint="eastAsia"/>
          <w:sz w:val="24"/>
        </w:rPr>
        <w:t>，页面会跳转至首页。</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关键流程如下：</w:t>
      </w:r>
    </w:p>
    <w:p w:rsidR="00CF6CF1" w:rsidRDefault="00784648">
      <w:pPr>
        <w:spacing w:line="400" w:lineRule="exact"/>
        <w:ind w:firstLineChars="200" w:firstLine="482"/>
        <w:rPr>
          <w:b/>
          <w:bCs/>
          <w:sz w:val="24"/>
        </w:rPr>
      </w:pPr>
      <w:r>
        <w:rPr>
          <w:rFonts w:hint="eastAsia"/>
          <w:b/>
          <w:bCs/>
          <w:sz w:val="24"/>
        </w:rPr>
        <w:t>前端：</w:t>
      </w:r>
    </w:p>
    <w:p w:rsidR="00CF6CF1" w:rsidRDefault="00784648">
      <w:pPr>
        <w:numPr>
          <w:ilvl w:val="0"/>
          <w:numId w:val="27"/>
        </w:numPr>
        <w:spacing w:line="400" w:lineRule="exact"/>
        <w:ind w:firstLineChars="200" w:firstLine="480"/>
        <w:rPr>
          <w:sz w:val="24"/>
        </w:rPr>
      </w:pPr>
      <w:r>
        <w:rPr>
          <w:rFonts w:hint="eastAsia"/>
          <w:sz w:val="24"/>
        </w:rPr>
        <w:t>前端产生点击事件</w:t>
      </w:r>
    </w:p>
    <w:p w:rsidR="00CF6CF1" w:rsidRDefault="00784648">
      <w:pPr>
        <w:numPr>
          <w:ilvl w:val="0"/>
          <w:numId w:val="27"/>
        </w:numPr>
        <w:spacing w:line="400" w:lineRule="exact"/>
        <w:ind w:firstLineChars="200" w:firstLine="480"/>
        <w:rPr>
          <w:sz w:val="24"/>
        </w:rPr>
      </w:pPr>
      <w:r>
        <w:rPr>
          <w:rFonts w:hint="eastAsia"/>
          <w:sz w:val="24"/>
        </w:rPr>
        <w:t>进行</w:t>
      </w:r>
      <w:proofErr w:type="spellStart"/>
      <w:r>
        <w:rPr>
          <w:rFonts w:hint="eastAsia"/>
          <w:sz w:val="24"/>
        </w:rPr>
        <w:t>ajax</w:t>
      </w:r>
      <w:proofErr w:type="spellEnd"/>
      <w:r>
        <w:rPr>
          <w:rFonts w:hint="eastAsia"/>
          <w:sz w:val="24"/>
        </w:rPr>
        <w:t>请求</w:t>
      </w:r>
    </w:p>
    <w:p w:rsidR="00CF6CF1" w:rsidRDefault="00784648">
      <w:pPr>
        <w:numPr>
          <w:ilvl w:val="0"/>
          <w:numId w:val="27"/>
        </w:numPr>
        <w:spacing w:line="400" w:lineRule="exact"/>
        <w:ind w:firstLineChars="200" w:firstLine="480"/>
        <w:rPr>
          <w:sz w:val="24"/>
        </w:rPr>
      </w:pPr>
      <w:r>
        <w:rPr>
          <w:rFonts w:hint="eastAsia"/>
          <w:sz w:val="24"/>
        </w:rPr>
        <w:t>请求地址，请求参数，</w:t>
      </w:r>
    </w:p>
    <w:p w:rsidR="00CF6CF1" w:rsidRDefault="00784648">
      <w:pPr>
        <w:numPr>
          <w:ilvl w:val="0"/>
          <w:numId w:val="27"/>
        </w:numPr>
        <w:spacing w:line="400" w:lineRule="exact"/>
        <w:ind w:firstLineChars="200" w:firstLine="480"/>
        <w:rPr>
          <w:sz w:val="24"/>
        </w:rPr>
      </w:pPr>
      <w:r>
        <w:rPr>
          <w:rFonts w:hint="eastAsia"/>
          <w:sz w:val="24"/>
        </w:rPr>
        <w:t>请求发送的同时，改变按钮样式使用户知道当前状态</w:t>
      </w:r>
    </w:p>
    <w:p w:rsidR="00CF6CF1" w:rsidRDefault="00784648">
      <w:pPr>
        <w:numPr>
          <w:ilvl w:val="0"/>
          <w:numId w:val="27"/>
        </w:numPr>
        <w:spacing w:line="400" w:lineRule="exact"/>
        <w:ind w:firstLineChars="200" w:firstLine="480"/>
        <w:rPr>
          <w:sz w:val="24"/>
        </w:rPr>
      </w:pPr>
      <w:r>
        <w:rPr>
          <w:rFonts w:hint="eastAsia"/>
          <w:sz w:val="24"/>
        </w:rPr>
        <w:t>按钮变为不可点击</w:t>
      </w:r>
    </w:p>
    <w:p w:rsidR="00CF6CF1" w:rsidRDefault="00784648">
      <w:pPr>
        <w:numPr>
          <w:ilvl w:val="0"/>
          <w:numId w:val="27"/>
        </w:numPr>
        <w:spacing w:line="400" w:lineRule="exact"/>
        <w:ind w:firstLineChars="200" w:firstLine="480"/>
        <w:rPr>
          <w:sz w:val="24"/>
        </w:rPr>
      </w:pPr>
      <w:r>
        <w:rPr>
          <w:rFonts w:hint="eastAsia"/>
          <w:sz w:val="24"/>
        </w:rPr>
        <w:t>请求成功，返回数据</w:t>
      </w:r>
    </w:p>
    <w:p w:rsidR="00CF6CF1" w:rsidRDefault="00784648">
      <w:pPr>
        <w:numPr>
          <w:ilvl w:val="0"/>
          <w:numId w:val="27"/>
        </w:numPr>
        <w:spacing w:line="400" w:lineRule="exact"/>
        <w:ind w:firstLineChars="200" w:firstLine="480"/>
        <w:rPr>
          <w:sz w:val="24"/>
        </w:rPr>
      </w:pPr>
      <w:r>
        <w:rPr>
          <w:rFonts w:hint="eastAsia"/>
          <w:sz w:val="24"/>
        </w:rPr>
        <w:t>判断</w:t>
      </w:r>
      <w:r>
        <w:rPr>
          <w:rFonts w:hint="eastAsia"/>
          <w:sz w:val="24"/>
        </w:rPr>
        <w:t>http</w:t>
      </w:r>
      <w:r>
        <w:rPr>
          <w:rFonts w:hint="eastAsia"/>
          <w:sz w:val="24"/>
        </w:rPr>
        <w:t>状态码为成功</w:t>
      </w:r>
    </w:p>
    <w:p w:rsidR="00CF6CF1" w:rsidRDefault="00784648">
      <w:pPr>
        <w:numPr>
          <w:ilvl w:val="0"/>
          <w:numId w:val="27"/>
        </w:numPr>
        <w:spacing w:line="400" w:lineRule="exact"/>
        <w:ind w:firstLineChars="200" w:firstLine="480"/>
        <w:rPr>
          <w:sz w:val="24"/>
        </w:rPr>
      </w:pPr>
      <w:r>
        <w:rPr>
          <w:rFonts w:hint="eastAsia"/>
          <w:sz w:val="24"/>
        </w:rPr>
        <w:t>自动点击登录按钮</w:t>
      </w:r>
    </w:p>
    <w:p w:rsidR="00CF6CF1" w:rsidRDefault="00784648">
      <w:pPr>
        <w:numPr>
          <w:ilvl w:val="0"/>
          <w:numId w:val="27"/>
        </w:numPr>
        <w:spacing w:line="400" w:lineRule="exact"/>
        <w:ind w:firstLineChars="200" w:firstLine="480"/>
        <w:rPr>
          <w:sz w:val="24"/>
        </w:rPr>
      </w:pPr>
      <w:r>
        <w:rPr>
          <w:rFonts w:hint="eastAsia"/>
          <w:sz w:val="24"/>
        </w:rPr>
        <w:t>返回错误信息</w:t>
      </w:r>
    </w:p>
    <w:p w:rsidR="00CF6CF1" w:rsidRDefault="00784648">
      <w:pPr>
        <w:numPr>
          <w:ilvl w:val="0"/>
          <w:numId w:val="27"/>
        </w:numPr>
        <w:spacing w:line="400" w:lineRule="exact"/>
        <w:ind w:firstLineChars="200" w:firstLine="480"/>
        <w:rPr>
          <w:sz w:val="24"/>
        </w:rPr>
      </w:pPr>
      <w:r>
        <w:rPr>
          <w:rFonts w:hint="eastAsia"/>
          <w:sz w:val="24"/>
        </w:rPr>
        <w:t>5</w:t>
      </w:r>
      <w:r>
        <w:rPr>
          <w:rFonts w:hint="eastAsia"/>
          <w:sz w:val="24"/>
        </w:rPr>
        <w:t>秒以后，自动刷新网页</w:t>
      </w:r>
    </w:p>
    <w:p w:rsidR="00CF6CF1" w:rsidRDefault="00CF6CF1">
      <w:pPr>
        <w:spacing w:line="400" w:lineRule="exact"/>
        <w:rPr>
          <w:sz w:val="24"/>
        </w:rPr>
      </w:pPr>
    </w:p>
    <w:p w:rsidR="00CF6CF1" w:rsidRDefault="00784648">
      <w:pPr>
        <w:spacing w:line="400" w:lineRule="exact"/>
        <w:ind w:firstLineChars="200" w:firstLine="482"/>
        <w:rPr>
          <w:sz w:val="24"/>
        </w:rPr>
      </w:pPr>
      <w:r>
        <w:rPr>
          <w:rFonts w:hint="eastAsia"/>
          <w:b/>
          <w:bCs/>
          <w:sz w:val="24"/>
        </w:rPr>
        <w:t>后端：</w:t>
      </w:r>
    </w:p>
    <w:p w:rsidR="00CF6CF1" w:rsidRDefault="00784648">
      <w:pPr>
        <w:numPr>
          <w:ilvl w:val="0"/>
          <w:numId w:val="28"/>
        </w:numPr>
        <w:spacing w:line="400" w:lineRule="exact"/>
        <w:ind w:firstLineChars="200" w:firstLine="480"/>
        <w:rPr>
          <w:sz w:val="24"/>
        </w:rPr>
      </w:pPr>
      <w:r>
        <w:rPr>
          <w:rFonts w:hint="eastAsia"/>
          <w:sz w:val="24"/>
        </w:rPr>
        <w:t>注册接口</w:t>
      </w:r>
    </w:p>
    <w:p w:rsidR="00CF6CF1" w:rsidRDefault="00784648">
      <w:pPr>
        <w:numPr>
          <w:ilvl w:val="0"/>
          <w:numId w:val="28"/>
        </w:numPr>
        <w:spacing w:line="400" w:lineRule="exact"/>
        <w:ind w:firstLineChars="200" w:firstLine="480"/>
        <w:rPr>
          <w:sz w:val="24"/>
        </w:rPr>
      </w:pPr>
      <w:r>
        <w:rPr>
          <w:rFonts w:hint="eastAsia"/>
          <w:sz w:val="24"/>
        </w:rPr>
        <w:t>判断参数是否存在</w:t>
      </w:r>
    </w:p>
    <w:p w:rsidR="00CF6CF1" w:rsidRDefault="00784648">
      <w:pPr>
        <w:numPr>
          <w:ilvl w:val="0"/>
          <w:numId w:val="28"/>
        </w:numPr>
        <w:spacing w:line="400" w:lineRule="exact"/>
        <w:ind w:firstLineChars="200" w:firstLine="480"/>
        <w:rPr>
          <w:sz w:val="24"/>
        </w:rPr>
      </w:pPr>
      <w:r>
        <w:rPr>
          <w:rFonts w:hint="eastAsia"/>
          <w:sz w:val="24"/>
        </w:rPr>
        <w:t>如果参数存在</w:t>
      </w:r>
    </w:p>
    <w:p w:rsidR="00CF6CF1" w:rsidRDefault="00784648">
      <w:pPr>
        <w:numPr>
          <w:ilvl w:val="0"/>
          <w:numId w:val="28"/>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数据库操作，查询所传输的用户名是否为已存在</w:t>
      </w:r>
    </w:p>
    <w:p w:rsidR="00CF6CF1" w:rsidRDefault="00784648">
      <w:pPr>
        <w:numPr>
          <w:ilvl w:val="0"/>
          <w:numId w:val="28"/>
        </w:numPr>
        <w:spacing w:line="400" w:lineRule="exact"/>
        <w:ind w:firstLineChars="200" w:firstLine="480"/>
        <w:rPr>
          <w:sz w:val="24"/>
        </w:rPr>
      </w:pPr>
      <w:r>
        <w:rPr>
          <w:rFonts w:hint="eastAsia"/>
          <w:sz w:val="24"/>
        </w:rPr>
        <w:t>如果已存在，给前端返回已存在错误码</w:t>
      </w:r>
    </w:p>
    <w:p w:rsidR="00CF6CF1" w:rsidRDefault="00784648">
      <w:pPr>
        <w:numPr>
          <w:ilvl w:val="0"/>
          <w:numId w:val="28"/>
        </w:numPr>
        <w:spacing w:line="400" w:lineRule="exact"/>
        <w:ind w:firstLineChars="200" w:firstLine="480"/>
        <w:rPr>
          <w:sz w:val="24"/>
        </w:rPr>
      </w:pPr>
      <w:r>
        <w:rPr>
          <w:rFonts w:hint="eastAsia"/>
          <w:sz w:val="24"/>
        </w:rPr>
        <w:t>如果用户名不存在，进行</w:t>
      </w:r>
      <w:proofErr w:type="spellStart"/>
      <w:r>
        <w:rPr>
          <w:rFonts w:hint="eastAsia"/>
          <w:sz w:val="24"/>
        </w:rPr>
        <w:t>mysql</w:t>
      </w:r>
      <w:proofErr w:type="spellEnd"/>
      <w:r>
        <w:rPr>
          <w:rFonts w:hint="eastAsia"/>
          <w:sz w:val="24"/>
        </w:rPr>
        <w:t>数据库操作，插入注册用户的数据</w:t>
      </w:r>
    </w:p>
    <w:p w:rsidR="00CF6CF1" w:rsidRDefault="00784648">
      <w:pPr>
        <w:numPr>
          <w:ilvl w:val="0"/>
          <w:numId w:val="28"/>
        </w:numPr>
        <w:spacing w:line="400" w:lineRule="exact"/>
        <w:ind w:firstLineChars="200" w:firstLine="480"/>
        <w:rPr>
          <w:sz w:val="24"/>
        </w:rPr>
      </w:pPr>
      <w:r>
        <w:rPr>
          <w:rFonts w:hint="eastAsia"/>
          <w:sz w:val="24"/>
        </w:rPr>
        <w:t>回</w:t>
      </w:r>
      <w:proofErr w:type="gramStart"/>
      <w:r>
        <w:rPr>
          <w:rFonts w:hint="eastAsia"/>
          <w:sz w:val="24"/>
        </w:rPr>
        <w:t>调函数</w:t>
      </w:r>
      <w:proofErr w:type="gramEnd"/>
      <w:r>
        <w:rPr>
          <w:rFonts w:hint="eastAsia"/>
          <w:sz w:val="24"/>
        </w:rPr>
        <w:t>:</w:t>
      </w:r>
      <w:r>
        <w:rPr>
          <w:rFonts w:hint="eastAsia"/>
          <w:sz w:val="24"/>
        </w:rPr>
        <w:t>给前端返回注册成功</w:t>
      </w:r>
    </w:p>
    <w:p w:rsidR="00CF6CF1" w:rsidRDefault="00CF6CF1">
      <w:pPr>
        <w:spacing w:line="400" w:lineRule="exact"/>
      </w:pPr>
      <w:bookmarkStart w:id="257" w:name="_Toc13499"/>
      <w:bookmarkStart w:id="258" w:name="_Toc513719471"/>
      <w:bookmarkStart w:id="259" w:name="_Toc451617124"/>
      <w:bookmarkStart w:id="260" w:name="_Toc513746120"/>
    </w:p>
    <w:p w:rsidR="00CF6CF1" w:rsidRDefault="00784648" w:rsidP="001362B3">
      <w:pPr>
        <w:pStyle w:val="2"/>
        <w:spacing w:before="156" w:after="156"/>
        <w:rPr>
          <w:lang w:val="en-US"/>
        </w:rPr>
      </w:pPr>
      <w:bookmarkStart w:id="261" w:name="_Toc28698"/>
      <w:bookmarkStart w:id="262" w:name="_Toc83"/>
      <w:bookmarkStart w:id="263" w:name="_Toc515121373"/>
      <w:r>
        <w:rPr>
          <w:rFonts w:hint="eastAsia"/>
          <w:lang w:val="en-US"/>
        </w:rPr>
        <w:t xml:space="preserve">5.2 </w:t>
      </w:r>
      <w:r>
        <w:rPr>
          <w:rFonts w:hint="eastAsia"/>
        </w:rPr>
        <w:t>网站首页</w:t>
      </w:r>
      <w:bookmarkEnd w:id="257"/>
      <w:bookmarkEnd w:id="258"/>
      <w:bookmarkEnd w:id="259"/>
      <w:bookmarkEnd w:id="260"/>
      <w:bookmarkEnd w:id="261"/>
      <w:bookmarkEnd w:id="262"/>
      <w:bookmarkEnd w:id="263"/>
    </w:p>
    <w:p w:rsidR="00CF6CF1" w:rsidRDefault="00784648">
      <w:pPr>
        <w:spacing w:line="400" w:lineRule="exact"/>
        <w:ind w:firstLineChars="200" w:firstLine="480"/>
        <w:rPr>
          <w:sz w:val="24"/>
        </w:rPr>
      </w:pPr>
      <w:r>
        <w:rPr>
          <w:rFonts w:hint="eastAsia"/>
          <w:sz w:val="24"/>
        </w:rPr>
        <w:t>网站首页界面如图</w:t>
      </w:r>
      <w:r>
        <w:rPr>
          <w:rFonts w:hint="eastAsia"/>
          <w:sz w:val="24"/>
        </w:rPr>
        <w:t>5.2</w:t>
      </w:r>
      <w:r>
        <w:rPr>
          <w:rFonts w:hint="eastAsia"/>
          <w:sz w:val="24"/>
        </w:rPr>
        <w:t>所示：</w:t>
      </w:r>
    </w:p>
    <w:p w:rsidR="00CF6CF1" w:rsidRDefault="00784648">
      <w:pPr>
        <w:jc w:val="center"/>
        <w:rPr>
          <w:sz w:val="28"/>
        </w:rPr>
      </w:pPr>
      <w:r>
        <w:rPr>
          <w:noProof/>
        </w:rPr>
        <w:lastRenderedPageBreak/>
        <w:drawing>
          <wp:inline distT="0" distB="0" distL="0" distR="0" wp14:anchorId="63DD4FE2" wp14:editId="3C4E8684">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3473670" cy="5091098"/>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图5.2 网站首页图</w:t>
      </w:r>
    </w:p>
    <w:p w:rsidR="00CF6CF1" w:rsidRDefault="00CF6CF1">
      <w:pPr>
        <w:rPr>
          <w:lang w:val="zh-CN"/>
        </w:rPr>
      </w:pPr>
    </w:p>
    <w:p w:rsidR="00CF6CF1" w:rsidRDefault="00CF6CF1">
      <w:pPr>
        <w:spacing w:line="400" w:lineRule="exact"/>
        <w:ind w:firstLineChars="200" w:firstLine="480"/>
        <w:rPr>
          <w:sz w:val="24"/>
        </w:rPr>
      </w:pPr>
    </w:p>
    <w:p w:rsidR="00CF6CF1" w:rsidRDefault="00784648">
      <w:pPr>
        <w:spacing w:line="400" w:lineRule="exact"/>
        <w:ind w:firstLineChars="200" w:firstLine="480"/>
        <w:rPr>
          <w:sz w:val="24"/>
        </w:rPr>
      </w:pPr>
      <w:r>
        <w:rPr>
          <w:rFonts w:hint="eastAsia"/>
          <w:sz w:val="24"/>
        </w:rPr>
        <w:t>网站首页主要是按照时间倒序展示所有视频，列表里的内容包括：视频题目，作者和视频缩略图，剩余的评论需要打开展开评论页签。首页还运用了</w:t>
      </w:r>
      <w:proofErr w:type="spellStart"/>
      <w:r>
        <w:rPr>
          <w:rFonts w:hint="eastAsia"/>
          <w:sz w:val="24"/>
        </w:rPr>
        <w:t>ajax</w:t>
      </w:r>
      <w:proofErr w:type="spellEnd"/>
      <w:r>
        <w:rPr>
          <w:rFonts w:hint="eastAsia"/>
          <w:sz w:val="24"/>
        </w:rPr>
        <w:t>技术做了无刷新底部自动翻页，极大的优化了用户体验。此外，主页还使用</w:t>
      </w:r>
      <w:r>
        <w:rPr>
          <w:rFonts w:hint="eastAsia"/>
          <w:sz w:val="24"/>
        </w:rPr>
        <w:t>HTML5</w:t>
      </w:r>
      <w:r>
        <w:rPr>
          <w:rFonts w:hint="eastAsia"/>
          <w:sz w:val="24"/>
        </w:rPr>
        <w:t>的本地存储技术来提高用户体验和减轻服务器负担</w:t>
      </w:r>
      <w:r>
        <w:rPr>
          <w:rStyle w:val="af3"/>
          <w:rFonts w:hint="eastAsia"/>
          <w:sz w:val="24"/>
        </w:rPr>
        <w:t>[</w:t>
      </w:r>
      <w:r>
        <w:rPr>
          <w:rStyle w:val="af3"/>
          <w:rFonts w:hint="eastAsia"/>
          <w:sz w:val="24"/>
        </w:rPr>
        <w:endnoteReference w:id="12"/>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首页的前端</w:t>
      </w:r>
      <w:r>
        <w:rPr>
          <w:rFonts w:hint="eastAsia"/>
          <w:sz w:val="24"/>
        </w:rPr>
        <w:t>JavaScript</w:t>
      </w:r>
      <w:r>
        <w:rPr>
          <w:rFonts w:hint="eastAsia"/>
          <w:sz w:val="24"/>
        </w:rPr>
        <w:t>通过</w:t>
      </w:r>
      <w:r>
        <w:rPr>
          <w:rFonts w:hint="eastAsia"/>
          <w:sz w:val="24"/>
        </w:rPr>
        <w:t>Ajax</w:t>
      </w:r>
      <w:r>
        <w:rPr>
          <w:rFonts w:hint="eastAsia"/>
          <w:sz w:val="24"/>
        </w:rPr>
        <w:t>技术加载</w:t>
      </w:r>
      <w:r>
        <w:rPr>
          <w:rFonts w:hint="eastAsia"/>
          <w:sz w:val="24"/>
        </w:rPr>
        <w:t>html</w:t>
      </w:r>
      <w:r>
        <w:rPr>
          <w:rFonts w:hint="eastAsia"/>
          <w:sz w:val="24"/>
        </w:rPr>
        <w:t>的关键流程如下：</w:t>
      </w:r>
    </w:p>
    <w:p w:rsidR="00CF6CF1" w:rsidRDefault="00784648">
      <w:pPr>
        <w:numPr>
          <w:ilvl w:val="0"/>
          <w:numId w:val="29"/>
        </w:numPr>
        <w:spacing w:line="400" w:lineRule="exact"/>
        <w:ind w:firstLineChars="200" w:firstLine="480"/>
        <w:rPr>
          <w:sz w:val="24"/>
        </w:rPr>
      </w:pPr>
      <w:r>
        <w:rPr>
          <w:rFonts w:hint="eastAsia"/>
          <w:sz w:val="24"/>
        </w:rPr>
        <w:t>进行</w:t>
      </w:r>
      <w:proofErr w:type="spellStart"/>
      <w:r>
        <w:rPr>
          <w:rFonts w:hint="eastAsia"/>
          <w:sz w:val="24"/>
        </w:rPr>
        <w:t>ajax</w:t>
      </w:r>
      <w:proofErr w:type="spellEnd"/>
      <w:r>
        <w:rPr>
          <w:rFonts w:hint="eastAsia"/>
          <w:sz w:val="24"/>
        </w:rPr>
        <w:t>请求方式配置</w:t>
      </w:r>
    </w:p>
    <w:p w:rsidR="00CF6CF1" w:rsidRDefault="00784648">
      <w:pPr>
        <w:numPr>
          <w:ilvl w:val="0"/>
          <w:numId w:val="29"/>
        </w:numPr>
        <w:spacing w:line="400" w:lineRule="exact"/>
        <w:ind w:firstLineChars="200" w:firstLine="480"/>
        <w:rPr>
          <w:sz w:val="24"/>
        </w:rPr>
      </w:pPr>
      <w:r>
        <w:rPr>
          <w:rFonts w:hint="eastAsia"/>
          <w:sz w:val="24"/>
        </w:rPr>
        <w:t>进行</w:t>
      </w:r>
      <w:proofErr w:type="spellStart"/>
      <w:r>
        <w:rPr>
          <w:rFonts w:hint="eastAsia"/>
          <w:sz w:val="24"/>
        </w:rPr>
        <w:t>ajax</w:t>
      </w:r>
      <w:proofErr w:type="spellEnd"/>
      <w:r>
        <w:rPr>
          <w:rFonts w:hint="eastAsia"/>
          <w:sz w:val="24"/>
        </w:rPr>
        <w:t xml:space="preserve"> </w:t>
      </w:r>
      <w:proofErr w:type="spellStart"/>
      <w:r>
        <w:rPr>
          <w:rFonts w:hint="eastAsia"/>
          <w:sz w:val="24"/>
        </w:rPr>
        <w:t>url</w:t>
      </w:r>
      <w:proofErr w:type="spellEnd"/>
      <w:r>
        <w:rPr>
          <w:rFonts w:hint="eastAsia"/>
          <w:sz w:val="24"/>
        </w:rPr>
        <w:t>配置</w:t>
      </w:r>
    </w:p>
    <w:p w:rsidR="00CF6CF1" w:rsidRDefault="00784648">
      <w:pPr>
        <w:numPr>
          <w:ilvl w:val="0"/>
          <w:numId w:val="29"/>
        </w:numPr>
        <w:spacing w:line="400" w:lineRule="exact"/>
        <w:ind w:firstLineChars="200" w:firstLine="480"/>
        <w:rPr>
          <w:sz w:val="24"/>
        </w:rPr>
      </w:pPr>
      <w:r>
        <w:rPr>
          <w:rFonts w:hint="eastAsia"/>
          <w:sz w:val="24"/>
        </w:rPr>
        <w:t>如果成功的回调函数</w:t>
      </w:r>
    </w:p>
    <w:p w:rsidR="00CF6CF1" w:rsidRDefault="00784648">
      <w:pPr>
        <w:numPr>
          <w:ilvl w:val="0"/>
          <w:numId w:val="29"/>
        </w:numPr>
        <w:spacing w:line="400" w:lineRule="exact"/>
        <w:ind w:firstLineChars="200" w:firstLine="480"/>
        <w:rPr>
          <w:sz w:val="24"/>
        </w:rPr>
      </w:pPr>
      <w:r>
        <w:rPr>
          <w:rFonts w:hint="eastAsia"/>
          <w:sz w:val="24"/>
        </w:rPr>
        <w:t>循环渲染新建网页节点元素</w:t>
      </w:r>
    </w:p>
    <w:p w:rsidR="00CF6CF1" w:rsidRDefault="00784648">
      <w:pPr>
        <w:numPr>
          <w:ilvl w:val="0"/>
          <w:numId w:val="29"/>
        </w:numPr>
        <w:spacing w:line="400" w:lineRule="exact"/>
        <w:ind w:firstLineChars="200" w:firstLine="480"/>
        <w:rPr>
          <w:sz w:val="24"/>
        </w:rPr>
      </w:pPr>
      <w:r>
        <w:rPr>
          <w:rFonts w:hint="eastAsia"/>
          <w:sz w:val="24"/>
        </w:rPr>
        <w:t>向元素中插入题目，作者，视频链接，评论链接</w:t>
      </w:r>
    </w:p>
    <w:p w:rsidR="00CF6CF1" w:rsidRDefault="00784648">
      <w:pPr>
        <w:numPr>
          <w:ilvl w:val="0"/>
          <w:numId w:val="29"/>
        </w:numPr>
        <w:spacing w:line="400" w:lineRule="exact"/>
        <w:ind w:firstLineChars="200" w:firstLine="480"/>
        <w:rPr>
          <w:sz w:val="24"/>
        </w:rPr>
      </w:pPr>
      <w:r>
        <w:rPr>
          <w:rFonts w:hint="eastAsia"/>
          <w:sz w:val="24"/>
        </w:rPr>
        <w:t>如果数据量小于</w:t>
      </w:r>
      <w:r>
        <w:rPr>
          <w:rFonts w:hint="eastAsia"/>
          <w:sz w:val="24"/>
        </w:rPr>
        <w:t>10</w:t>
      </w:r>
    </w:p>
    <w:p w:rsidR="00CF6CF1" w:rsidRDefault="00784648">
      <w:pPr>
        <w:numPr>
          <w:ilvl w:val="0"/>
          <w:numId w:val="29"/>
        </w:numPr>
        <w:spacing w:line="400" w:lineRule="exact"/>
        <w:ind w:firstLineChars="200" w:firstLine="480"/>
        <w:rPr>
          <w:sz w:val="24"/>
        </w:rPr>
      </w:pPr>
      <w:r>
        <w:rPr>
          <w:rFonts w:hint="eastAsia"/>
          <w:sz w:val="24"/>
        </w:rPr>
        <w:lastRenderedPageBreak/>
        <w:t>在尾部加入</w:t>
      </w:r>
      <w:proofErr w:type="gramStart"/>
      <w:r>
        <w:rPr>
          <w:rFonts w:hint="eastAsia"/>
          <w:sz w:val="24"/>
        </w:rPr>
        <w:t>”</w:t>
      </w:r>
      <w:proofErr w:type="gramEnd"/>
      <w:r>
        <w:rPr>
          <w:rFonts w:hint="eastAsia"/>
          <w:sz w:val="24"/>
        </w:rPr>
        <w:t>没有更多了文字节点”</w:t>
      </w:r>
    </w:p>
    <w:p w:rsidR="00CF6CF1" w:rsidRDefault="00784648">
      <w:pPr>
        <w:numPr>
          <w:ilvl w:val="0"/>
          <w:numId w:val="29"/>
        </w:numPr>
        <w:spacing w:line="400" w:lineRule="exact"/>
        <w:ind w:firstLineChars="200" w:firstLine="480"/>
        <w:rPr>
          <w:sz w:val="24"/>
        </w:rPr>
      </w:pPr>
      <w:r>
        <w:rPr>
          <w:rFonts w:hint="eastAsia"/>
          <w:sz w:val="24"/>
        </w:rPr>
        <w:t>滚动监听</w:t>
      </w:r>
    </w:p>
    <w:p w:rsidR="00CF6CF1" w:rsidRDefault="00CF6CF1" w:rsidP="001362B3">
      <w:pPr>
        <w:pStyle w:val="2"/>
        <w:spacing w:before="156" w:after="156"/>
      </w:pPr>
      <w:bookmarkStart w:id="264" w:name="_Toc451617125"/>
      <w:bookmarkStart w:id="265" w:name="_Toc513719472"/>
      <w:bookmarkStart w:id="266" w:name="_Toc26848"/>
      <w:bookmarkStart w:id="267" w:name="_Toc513746121"/>
    </w:p>
    <w:p w:rsidR="00CF6CF1" w:rsidRDefault="00784648" w:rsidP="001362B3">
      <w:pPr>
        <w:pStyle w:val="2"/>
        <w:spacing w:before="156" w:after="156"/>
      </w:pPr>
      <w:bookmarkStart w:id="268" w:name="_Toc23311"/>
      <w:bookmarkStart w:id="269" w:name="_Toc31411"/>
      <w:bookmarkStart w:id="270" w:name="_Toc515121374"/>
      <w:r>
        <w:rPr>
          <w:rFonts w:hint="eastAsia"/>
        </w:rPr>
        <w:t xml:space="preserve">5.3 </w:t>
      </w:r>
      <w:bookmarkEnd w:id="264"/>
      <w:bookmarkEnd w:id="265"/>
      <w:bookmarkEnd w:id="266"/>
      <w:r>
        <w:rPr>
          <w:rFonts w:hint="eastAsia"/>
        </w:rPr>
        <w:t>视频评论展开</w:t>
      </w:r>
      <w:bookmarkEnd w:id="267"/>
      <w:bookmarkEnd w:id="268"/>
      <w:bookmarkEnd w:id="269"/>
      <w:bookmarkEnd w:id="270"/>
    </w:p>
    <w:p w:rsidR="00CF6CF1" w:rsidRDefault="00784648">
      <w:pPr>
        <w:spacing w:line="400" w:lineRule="exact"/>
        <w:ind w:firstLineChars="200" w:firstLine="480"/>
        <w:rPr>
          <w:sz w:val="24"/>
        </w:rPr>
      </w:pPr>
      <w:r>
        <w:rPr>
          <w:rFonts w:hint="eastAsia"/>
          <w:sz w:val="24"/>
        </w:rPr>
        <w:tab/>
      </w:r>
      <w:r>
        <w:rPr>
          <w:rFonts w:hint="eastAsia"/>
          <w:sz w:val="24"/>
        </w:rPr>
        <w:t>视频评论展开界面如下图</w:t>
      </w:r>
      <w:r>
        <w:rPr>
          <w:rFonts w:hint="eastAsia"/>
          <w:sz w:val="24"/>
        </w:rPr>
        <w:t>5.3</w:t>
      </w:r>
      <w:r>
        <w:rPr>
          <w:rFonts w:hint="eastAsia"/>
          <w:sz w:val="24"/>
        </w:rPr>
        <w:t>所示：</w:t>
      </w:r>
    </w:p>
    <w:p w:rsidR="00CF6CF1" w:rsidRDefault="00784648">
      <w:pPr>
        <w:jc w:val="center"/>
      </w:pPr>
      <w:r>
        <w:rPr>
          <w:noProof/>
        </w:rPr>
        <w:drawing>
          <wp:inline distT="0" distB="0" distL="0" distR="0" wp14:anchorId="2B8B41A2" wp14:editId="1861A8DD">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3951377" cy="3985677"/>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图5.3视频评论展开图</w:t>
      </w:r>
    </w:p>
    <w:p w:rsidR="00CF6CF1" w:rsidRDefault="00784648">
      <w:pPr>
        <w:spacing w:line="400" w:lineRule="exact"/>
        <w:ind w:firstLineChars="200" w:firstLine="480"/>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rsidR="00CF6CF1" w:rsidRDefault="00784648">
      <w:pPr>
        <w:numPr>
          <w:ilvl w:val="0"/>
          <w:numId w:val="30"/>
        </w:numPr>
        <w:spacing w:line="400" w:lineRule="exact"/>
        <w:ind w:firstLineChars="200" w:firstLine="480"/>
        <w:rPr>
          <w:sz w:val="24"/>
        </w:rPr>
      </w:pPr>
      <w:r>
        <w:rPr>
          <w:rFonts w:hint="eastAsia"/>
          <w:sz w:val="24"/>
        </w:rPr>
        <w:t>评论列表接口</w:t>
      </w:r>
    </w:p>
    <w:p w:rsidR="00CF6CF1" w:rsidRDefault="00784648">
      <w:pPr>
        <w:numPr>
          <w:ilvl w:val="0"/>
          <w:numId w:val="30"/>
        </w:numPr>
        <w:spacing w:line="400" w:lineRule="exact"/>
        <w:ind w:firstLineChars="200" w:firstLine="480"/>
        <w:rPr>
          <w:sz w:val="24"/>
        </w:rPr>
      </w:pPr>
      <w:r>
        <w:rPr>
          <w:rFonts w:hint="eastAsia"/>
          <w:sz w:val="24"/>
        </w:rPr>
        <w:t>判断参数是否正确；</w:t>
      </w:r>
    </w:p>
    <w:p w:rsidR="00CF6CF1" w:rsidRDefault="00784648">
      <w:pPr>
        <w:numPr>
          <w:ilvl w:val="0"/>
          <w:numId w:val="30"/>
        </w:numPr>
        <w:spacing w:line="400" w:lineRule="exact"/>
        <w:ind w:firstLineChars="200" w:firstLine="480"/>
        <w:rPr>
          <w:sz w:val="24"/>
        </w:rPr>
      </w:pPr>
      <w:r>
        <w:rPr>
          <w:rFonts w:hint="eastAsia"/>
          <w:sz w:val="24"/>
        </w:rPr>
        <w:t>如果不正确，给前端返回相应的错误信息；</w:t>
      </w:r>
    </w:p>
    <w:p w:rsidR="00CF6CF1" w:rsidRDefault="00784648">
      <w:pPr>
        <w:numPr>
          <w:ilvl w:val="0"/>
          <w:numId w:val="30"/>
        </w:numPr>
        <w:spacing w:line="400" w:lineRule="exact"/>
        <w:ind w:firstLineChars="200" w:firstLine="480"/>
        <w:rPr>
          <w:sz w:val="24"/>
        </w:rPr>
      </w:pPr>
      <w:r>
        <w:rPr>
          <w:rFonts w:hint="eastAsia"/>
          <w:sz w:val="24"/>
        </w:rPr>
        <w:t>如果正确，则进行账号密码验证操作；</w:t>
      </w:r>
    </w:p>
    <w:p w:rsidR="00CF6CF1" w:rsidRDefault="00784648">
      <w:pPr>
        <w:numPr>
          <w:ilvl w:val="0"/>
          <w:numId w:val="30"/>
        </w:numPr>
        <w:spacing w:line="400" w:lineRule="exact"/>
        <w:ind w:firstLineChars="200" w:firstLine="480"/>
        <w:rPr>
          <w:sz w:val="24"/>
        </w:rPr>
      </w:pPr>
      <w:r>
        <w:rPr>
          <w:rFonts w:hint="eastAsia"/>
          <w:sz w:val="24"/>
        </w:rPr>
        <w:t>如果账号密码验证未通过；</w:t>
      </w:r>
    </w:p>
    <w:p w:rsidR="00CF6CF1" w:rsidRDefault="00784648">
      <w:pPr>
        <w:numPr>
          <w:ilvl w:val="0"/>
          <w:numId w:val="30"/>
        </w:numPr>
        <w:spacing w:line="400" w:lineRule="exact"/>
        <w:ind w:firstLineChars="200" w:firstLine="480"/>
        <w:rPr>
          <w:sz w:val="24"/>
        </w:rPr>
      </w:pPr>
      <w:r>
        <w:rPr>
          <w:rFonts w:hint="eastAsia"/>
          <w:sz w:val="24"/>
        </w:rPr>
        <w:t>给前端返回账号或密码错误信息；</w:t>
      </w:r>
    </w:p>
    <w:p w:rsidR="00CF6CF1" w:rsidRDefault="00784648">
      <w:pPr>
        <w:numPr>
          <w:ilvl w:val="0"/>
          <w:numId w:val="30"/>
        </w:numPr>
        <w:spacing w:line="400" w:lineRule="exact"/>
        <w:ind w:firstLineChars="200" w:firstLine="480"/>
        <w:rPr>
          <w:sz w:val="24"/>
        </w:rPr>
      </w:pPr>
      <w:r>
        <w:rPr>
          <w:rFonts w:hint="eastAsia"/>
          <w:sz w:val="24"/>
        </w:rPr>
        <w:t>如果账号密码验证通过；</w:t>
      </w:r>
    </w:p>
    <w:p w:rsidR="00CF6CF1" w:rsidRDefault="00784648">
      <w:pPr>
        <w:numPr>
          <w:ilvl w:val="0"/>
          <w:numId w:val="30"/>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数据库操作读取评论列表；</w:t>
      </w:r>
    </w:p>
    <w:p w:rsidR="00CF6CF1" w:rsidRDefault="00784648">
      <w:pPr>
        <w:numPr>
          <w:ilvl w:val="0"/>
          <w:numId w:val="30"/>
        </w:numPr>
        <w:spacing w:line="400" w:lineRule="exact"/>
        <w:ind w:firstLineChars="200" w:firstLine="480"/>
        <w:rPr>
          <w:sz w:val="24"/>
        </w:rPr>
      </w:pPr>
      <w:r>
        <w:rPr>
          <w:rFonts w:hint="eastAsia"/>
          <w:sz w:val="24"/>
        </w:rPr>
        <w:t>给前端返回使用</w:t>
      </w:r>
      <w:proofErr w:type="spellStart"/>
      <w:r>
        <w:rPr>
          <w:rFonts w:hint="eastAsia"/>
          <w:sz w:val="24"/>
        </w:rPr>
        <w:t>mysql</w:t>
      </w:r>
      <w:proofErr w:type="spellEnd"/>
      <w:r>
        <w:rPr>
          <w:rFonts w:hint="eastAsia"/>
          <w:sz w:val="24"/>
        </w:rPr>
        <w:t>返回的数据编码成的</w:t>
      </w:r>
      <w:proofErr w:type="spellStart"/>
      <w:r>
        <w:rPr>
          <w:rFonts w:hint="eastAsia"/>
          <w:sz w:val="24"/>
        </w:rPr>
        <w:t>json</w:t>
      </w:r>
      <w:proofErr w:type="spellEnd"/>
      <w:r>
        <w:rPr>
          <w:rFonts w:hint="eastAsia"/>
          <w:sz w:val="24"/>
        </w:rPr>
        <w:t>数据格式</w:t>
      </w:r>
    </w:p>
    <w:p w:rsidR="00CF6CF1" w:rsidRDefault="00784648" w:rsidP="001362B3">
      <w:pPr>
        <w:pStyle w:val="2"/>
        <w:spacing w:before="156" w:after="156"/>
      </w:pPr>
      <w:bookmarkStart w:id="271" w:name="_Toc451617126"/>
      <w:bookmarkStart w:id="272" w:name="_Toc29920"/>
      <w:bookmarkStart w:id="273" w:name="_Toc513746122"/>
      <w:bookmarkStart w:id="274" w:name="_Toc21868"/>
      <w:bookmarkStart w:id="275" w:name="_Toc513719473"/>
      <w:bookmarkStart w:id="276" w:name="_Toc19190"/>
      <w:bookmarkStart w:id="277" w:name="_Toc515121375"/>
      <w:r>
        <w:rPr>
          <w:rFonts w:hint="eastAsia"/>
        </w:rPr>
        <w:lastRenderedPageBreak/>
        <w:t xml:space="preserve">5.4 </w:t>
      </w:r>
      <w:r>
        <w:rPr>
          <w:rFonts w:hint="eastAsia"/>
        </w:rPr>
        <w:t>发布</w:t>
      </w:r>
      <w:bookmarkEnd w:id="271"/>
      <w:r>
        <w:rPr>
          <w:rFonts w:hint="eastAsia"/>
        </w:rPr>
        <w:t>视频</w:t>
      </w:r>
      <w:bookmarkEnd w:id="272"/>
      <w:bookmarkEnd w:id="273"/>
      <w:bookmarkEnd w:id="274"/>
      <w:bookmarkEnd w:id="275"/>
      <w:bookmarkEnd w:id="276"/>
      <w:bookmarkEnd w:id="277"/>
    </w:p>
    <w:p w:rsidR="00CF6CF1" w:rsidRDefault="00784648">
      <w:pPr>
        <w:spacing w:line="400" w:lineRule="exact"/>
        <w:ind w:firstLineChars="200" w:firstLine="480"/>
        <w:rPr>
          <w:sz w:val="24"/>
        </w:rPr>
      </w:pPr>
      <w:r>
        <w:rPr>
          <w:rFonts w:hint="eastAsia"/>
          <w:sz w:val="24"/>
        </w:rPr>
        <w:tab/>
      </w:r>
      <w:r>
        <w:rPr>
          <w:rFonts w:hint="eastAsia"/>
          <w:sz w:val="24"/>
        </w:rPr>
        <w:t>发布视频的界面如下图</w:t>
      </w:r>
      <w:r>
        <w:rPr>
          <w:rFonts w:hint="eastAsia"/>
          <w:sz w:val="24"/>
        </w:rPr>
        <w:t>5.5</w:t>
      </w:r>
      <w:r>
        <w:rPr>
          <w:rFonts w:hint="eastAsia"/>
          <w:sz w:val="24"/>
        </w:rPr>
        <w:t>所示：</w:t>
      </w:r>
    </w:p>
    <w:p w:rsidR="00CF6CF1" w:rsidRDefault="00784648">
      <w:pPr>
        <w:jc w:val="center"/>
      </w:pPr>
      <w:r>
        <w:rPr>
          <w:noProof/>
        </w:rPr>
        <w:drawing>
          <wp:inline distT="0" distB="0" distL="0" distR="0" wp14:anchorId="7597E4EC" wp14:editId="5F362C3E">
            <wp:extent cx="3874770" cy="3828415"/>
            <wp:effectExtent l="0" t="0" r="1143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1"/>
                    <a:stretch>
                      <a:fillRect/>
                    </a:stretch>
                  </pic:blipFill>
                  <pic:spPr>
                    <a:xfrm>
                      <a:off x="0" y="0"/>
                      <a:ext cx="3874770" cy="3828415"/>
                    </a:xfrm>
                    <a:prstGeom prst="rect">
                      <a:avLst/>
                    </a:prstGeom>
                  </pic:spPr>
                </pic:pic>
              </a:graphicData>
            </a:graphic>
          </wp:inline>
        </w:drawing>
      </w:r>
    </w:p>
    <w:p w:rsidR="00CF6CF1" w:rsidRPr="00924B6D" w:rsidRDefault="00784648" w:rsidP="00924B6D">
      <w:pPr>
        <w:spacing w:line="400" w:lineRule="exact"/>
        <w:jc w:val="center"/>
        <w:rPr>
          <w:rFonts w:ascii="宋体" w:hAnsi="宋体"/>
          <w:sz w:val="20"/>
          <w:szCs w:val="20"/>
        </w:rPr>
      </w:pPr>
      <w:r w:rsidRPr="00924B6D">
        <w:rPr>
          <w:rFonts w:ascii="宋体" w:hAnsi="宋体" w:hint="eastAsia"/>
          <w:sz w:val="20"/>
          <w:szCs w:val="20"/>
        </w:rPr>
        <w:t>图5.4 发布视频页面</w:t>
      </w:r>
    </w:p>
    <w:p w:rsidR="00CF6CF1" w:rsidRDefault="00784648">
      <w:pPr>
        <w:spacing w:line="400" w:lineRule="exact"/>
        <w:ind w:firstLineChars="200" w:firstLine="480"/>
        <w:rPr>
          <w:sz w:val="24"/>
        </w:rPr>
      </w:pPr>
      <w:r>
        <w:rPr>
          <w:rFonts w:hint="eastAsia"/>
          <w:sz w:val="24"/>
        </w:rPr>
        <w:t>发布视频主要用于登录用户发布视频，用户可以在这个界面选择文件，编辑标题，其中关于帖子内容的合法性检查在前端和后端都有设置</w:t>
      </w:r>
      <w:r>
        <w:rPr>
          <w:rStyle w:val="af3"/>
          <w:rFonts w:hint="eastAsia"/>
          <w:sz w:val="24"/>
        </w:rPr>
        <w:t>[</w:t>
      </w:r>
      <w:r>
        <w:rPr>
          <w:rStyle w:val="af3"/>
          <w:rFonts w:hint="eastAsia"/>
          <w:sz w:val="24"/>
        </w:rPr>
        <w:endnoteReference w:id="13"/>
      </w:r>
      <w:r>
        <w:rPr>
          <w:rStyle w:val="af3"/>
          <w:rFonts w:hint="eastAsia"/>
          <w:sz w:val="24"/>
        </w:rPr>
        <w:t>]</w:t>
      </w:r>
      <w:r>
        <w:rPr>
          <w:rFonts w:hint="eastAsia"/>
          <w:sz w:val="24"/>
        </w:rPr>
        <w:t>，这样既保证了快速反馈又保证了安全性</w:t>
      </w:r>
      <w:r>
        <w:rPr>
          <w:rStyle w:val="af3"/>
          <w:rFonts w:hint="eastAsia"/>
          <w:sz w:val="24"/>
        </w:rPr>
        <w:t>[</w:t>
      </w:r>
      <w:r>
        <w:rPr>
          <w:rStyle w:val="af3"/>
          <w:rFonts w:hint="eastAsia"/>
          <w:sz w:val="24"/>
        </w:rPr>
        <w:endnoteReference w:id="14"/>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上传视频的后端关键伪代码如下：</w:t>
      </w:r>
    </w:p>
    <w:p w:rsidR="00CF6CF1" w:rsidRDefault="00784648">
      <w:pPr>
        <w:numPr>
          <w:ilvl w:val="0"/>
          <w:numId w:val="31"/>
        </w:numPr>
        <w:spacing w:line="400" w:lineRule="exact"/>
        <w:ind w:firstLineChars="200" w:firstLine="480"/>
        <w:rPr>
          <w:sz w:val="24"/>
        </w:rPr>
      </w:pPr>
      <w:r>
        <w:rPr>
          <w:rFonts w:hint="eastAsia"/>
          <w:sz w:val="24"/>
        </w:rPr>
        <w:t>上传视频接口</w:t>
      </w:r>
    </w:p>
    <w:p w:rsidR="00CF6CF1" w:rsidRDefault="00784648">
      <w:pPr>
        <w:numPr>
          <w:ilvl w:val="0"/>
          <w:numId w:val="31"/>
        </w:numPr>
        <w:spacing w:line="400" w:lineRule="exact"/>
        <w:ind w:firstLineChars="200" w:firstLine="480"/>
        <w:rPr>
          <w:sz w:val="24"/>
        </w:rPr>
      </w:pPr>
      <w:r>
        <w:rPr>
          <w:rFonts w:hint="eastAsia"/>
          <w:sz w:val="24"/>
        </w:rPr>
        <w:t>进行用户登录状态校验，如果未通过，给前端返回相应错误信息；</w:t>
      </w:r>
    </w:p>
    <w:p w:rsidR="00CF6CF1" w:rsidRDefault="00784648">
      <w:pPr>
        <w:numPr>
          <w:ilvl w:val="0"/>
          <w:numId w:val="31"/>
        </w:numPr>
        <w:spacing w:line="400" w:lineRule="exact"/>
        <w:ind w:firstLineChars="200" w:firstLine="480"/>
        <w:rPr>
          <w:sz w:val="24"/>
        </w:rPr>
      </w:pPr>
      <w:r>
        <w:rPr>
          <w:rFonts w:hint="eastAsia"/>
          <w:sz w:val="24"/>
        </w:rPr>
        <w:t>如果通过，则生成</w:t>
      </w:r>
      <w:r>
        <w:rPr>
          <w:rFonts w:hint="eastAsia"/>
          <w:sz w:val="24"/>
        </w:rPr>
        <w:t>multiparty</w:t>
      </w:r>
      <w:r>
        <w:rPr>
          <w:rFonts w:hint="eastAsia"/>
          <w:sz w:val="24"/>
        </w:rPr>
        <w:t>对象，并配置上传目标路径</w:t>
      </w:r>
    </w:p>
    <w:p w:rsidR="00CF6CF1" w:rsidRDefault="00784648">
      <w:pPr>
        <w:numPr>
          <w:ilvl w:val="0"/>
          <w:numId w:val="31"/>
        </w:numPr>
        <w:spacing w:line="400" w:lineRule="exact"/>
        <w:ind w:firstLineChars="200" w:firstLine="480"/>
        <w:rPr>
          <w:sz w:val="24"/>
        </w:rPr>
      </w:pPr>
      <w:r>
        <w:rPr>
          <w:rFonts w:hint="eastAsia"/>
          <w:sz w:val="24"/>
        </w:rPr>
        <w:t>上</w:t>
      </w:r>
      <w:proofErr w:type="gramStart"/>
      <w:r>
        <w:rPr>
          <w:rFonts w:hint="eastAsia"/>
          <w:sz w:val="24"/>
        </w:rPr>
        <w:t>传完成</w:t>
      </w:r>
      <w:proofErr w:type="gramEnd"/>
      <w:r>
        <w:rPr>
          <w:rFonts w:hint="eastAsia"/>
          <w:sz w:val="24"/>
        </w:rPr>
        <w:t>后进行处理</w:t>
      </w:r>
    </w:p>
    <w:p w:rsidR="00CF6CF1" w:rsidRDefault="00784648">
      <w:pPr>
        <w:numPr>
          <w:ilvl w:val="0"/>
          <w:numId w:val="31"/>
        </w:numPr>
        <w:spacing w:line="400" w:lineRule="exact"/>
        <w:ind w:firstLineChars="200" w:firstLine="480"/>
        <w:rPr>
          <w:sz w:val="24"/>
        </w:rPr>
      </w:pPr>
      <w:r>
        <w:rPr>
          <w:rFonts w:hint="eastAsia"/>
          <w:sz w:val="24"/>
        </w:rPr>
        <w:t>给处理函数传入视频文件和视频文件一起传入的表单信息；</w:t>
      </w:r>
    </w:p>
    <w:p w:rsidR="00CF6CF1" w:rsidRDefault="00784648">
      <w:pPr>
        <w:numPr>
          <w:ilvl w:val="0"/>
          <w:numId w:val="31"/>
        </w:numPr>
        <w:spacing w:line="400" w:lineRule="exact"/>
        <w:ind w:firstLineChars="200" w:firstLine="480"/>
        <w:rPr>
          <w:sz w:val="24"/>
        </w:rPr>
      </w:pPr>
      <w:r>
        <w:rPr>
          <w:rFonts w:hint="eastAsia"/>
          <w:sz w:val="24"/>
        </w:rPr>
        <w:t>进行参数判断和帖子内容的合法性检查</w:t>
      </w:r>
    </w:p>
    <w:p w:rsidR="00CF6CF1" w:rsidRDefault="00784648">
      <w:pPr>
        <w:numPr>
          <w:ilvl w:val="0"/>
          <w:numId w:val="31"/>
        </w:numPr>
        <w:spacing w:line="400" w:lineRule="exact"/>
        <w:ind w:firstLineChars="200" w:firstLine="480"/>
        <w:rPr>
          <w:sz w:val="24"/>
        </w:rPr>
      </w:pPr>
      <w:r>
        <w:rPr>
          <w:rFonts w:hint="eastAsia"/>
          <w:sz w:val="24"/>
        </w:rPr>
        <w:t>如果通过，则进行视频文件名处理，生成随机文件名</w:t>
      </w:r>
    </w:p>
    <w:p w:rsidR="00CF6CF1" w:rsidRDefault="00784648">
      <w:pPr>
        <w:numPr>
          <w:ilvl w:val="0"/>
          <w:numId w:val="31"/>
        </w:numPr>
        <w:spacing w:line="400" w:lineRule="exact"/>
        <w:ind w:firstLineChars="200" w:firstLine="480"/>
        <w:rPr>
          <w:sz w:val="24"/>
        </w:rPr>
      </w:pPr>
      <w:r>
        <w:rPr>
          <w:rFonts w:hint="eastAsia"/>
          <w:sz w:val="24"/>
        </w:rPr>
        <w:t>将上传的缓存文件移动</w:t>
      </w:r>
      <w:proofErr w:type="gramStart"/>
      <w:r>
        <w:rPr>
          <w:rFonts w:hint="eastAsia"/>
          <w:sz w:val="24"/>
        </w:rPr>
        <w:t>至相应</w:t>
      </w:r>
      <w:proofErr w:type="gramEnd"/>
      <w:r>
        <w:rPr>
          <w:rFonts w:hint="eastAsia"/>
          <w:sz w:val="24"/>
        </w:rPr>
        <w:t>文件夹并重命名为随机文件名</w:t>
      </w:r>
    </w:p>
    <w:p w:rsidR="00CF6CF1" w:rsidRDefault="00784648">
      <w:pPr>
        <w:numPr>
          <w:ilvl w:val="0"/>
          <w:numId w:val="31"/>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数据库操作，插入视频信息，并和作者建立对应关系</w:t>
      </w:r>
    </w:p>
    <w:p w:rsidR="00CF6CF1" w:rsidRDefault="00784648">
      <w:pPr>
        <w:numPr>
          <w:ilvl w:val="0"/>
          <w:numId w:val="31"/>
        </w:numPr>
        <w:spacing w:line="400" w:lineRule="exact"/>
        <w:ind w:firstLineChars="200" w:firstLine="480"/>
        <w:rPr>
          <w:sz w:val="24"/>
        </w:rPr>
      </w:pPr>
      <w:r>
        <w:rPr>
          <w:rFonts w:hint="eastAsia"/>
          <w:sz w:val="24"/>
        </w:rPr>
        <w:t>如果失败，则给用户返回相应错误信息</w:t>
      </w:r>
    </w:p>
    <w:p w:rsidR="00CF6CF1" w:rsidRDefault="00784648">
      <w:pPr>
        <w:numPr>
          <w:ilvl w:val="0"/>
          <w:numId w:val="31"/>
        </w:numPr>
        <w:spacing w:line="400" w:lineRule="exact"/>
        <w:ind w:firstLineChars="200" w:firstLine="480"/>
        <w:rPr>
          <w:sz w:val="24"/>
        </w:rPr>
      </w:pPr>
      <w:r>
        <w:rPr>
          <w:rFonts w:hint="eastAsia"/>
          <w:sz w:val="24"/>
        </w:rPr>
        <w:t>如果成功，则返回前端，上传成功</w:t>
      </w:r>
    </w:p>
    <w:p w:rsidR="00CF6CF1" w:rsidRDefault="00CF6CF1">
      <w:pPr>
        <w:spacing w:line="400" w:lineRule="exact"/>
        <w:rPr>
          <w:sz w:val="24"/>
        </w:rPr>
      </w:pPr>
    </w:p>
    <w:p w:rsidR="00CF6CF1" w:rsidRDefault="00784648" w:rsidP="001362B3">
      <w:pPr>
        <w:pStyle w:val="1"/>
        <w:pageBreakBefore/>
        <w:spacing w:before="312" w:after="156"/>
      </w:pPr>
      <w:bookmarkStart w:id="278" w:name="_Toc9300"/>
      <w:bookmarkStart w:id="279" w:name="_Toc451617128"/>
      <w:bookmarkStart w:id="280" w:name="_Toc8673"/>
      <w:bookmarkStart w:id="281" w:name="_Toc513746123"/>
      <w:bookmarkStart w:id="282" w:name="_Toc513719474"/>
      <w:bookmarkStart w:id="283" w:name="_Toc10001"/>
      <w:bookmarkStart w:id="284" w:name="_Toc515121376"/>
      <w:r>
        <w:rPr>
          <w:rFonts w:hint="eastAsia"/>
        </w:rPr>
        <w:lastRenderedPageBreak/>
        <w:t>6</w:t>
      </w:r>
      <w:r>
        <w:rPr>
          <w:rFonts w:hint="eastAsia"/>
        </w:rPr>
        <w:t>系统测试</w:t>
      </w:r>
      <w:bookmarkEnd w:id="278"/>
      <w:bookmarkEnd w:id="279"/>
      <w:bookmarkEnd w:id="280"/>
      <w:bookmarkEnd w:id="281"/>
      <w:bookmarkEnd w:id="282"/>
      <w:bookmarkEnd w:id="283"/>
      <w:bookmarkEnd w:id="284"/>
    </w:p>
    <w:p w:rsidR="00CF6CF1" w:rsidRDefault="00CF6CF1"/>
    <w:p w:rsidR="00CF6CF1" w:rsidRDefault="00784648">
      <w:pPr>
        <w:spacing w:line="400" w:lineRule="exact"/>
        <w:ind w:firstLineChars="200" w:firstLine="480"/>
        <w:rPr>
          <w:rFonts w:ascii="宋体" w:hAnsi="宋体" w:cs="Arial"/>
          <w:sz w:val="24"/>
          <w:shd w:val="clear" w:color="auto" w:fill="FFFFFF"/>
        </w:rPr>
      </w:pPr>
      <w:r>
        <w:rPr>
          <w:rFonts w:ascii="宋体" w:hAnsi="宋体" w:cs="Arial"/>
          <w:sz w:val="24"/>
          <w:shd w:val="clear" w:color="auto" w:fill="FFFFFF"/>
        </w:rPr>
        <w:t>系统测试是</w:t>
      </w:r>
      <w:r>
        <w:rPr>
          <w:rFonts w:ascii="宋体" w:hAnsi="宋体" w:cs="Arial" w:hint="eastAsia"/>
          <w:sz w:val="24"/>
          <w:shd w:val="clear" w:color="auto" w:fill="FFFFFF"/>
        </w:rPr>
        <w:t>以整个系统为对象，检查各项设计是否符合需求分析的要求</w:t>
      </w:r>
      <w:r>
        <w:rPr>
          <w:rStyle w:val="af3"/>
          <w:rFonts w:ascii="宋体" w:hAnsi="宋体" w:cs="Arial" w:hint="eastAsia"/>
          <w:sz w:val="24"/>
          <w:shd w:val="clear" w:color="auto" w:fill="FFFFFF"/>
        </w:rPr>
        <w:t>[</w:t>
      </w:r>
      <w:r>
        <w:rPr>
          <w:rStyle w:val="af3"/>
          <w:rFonts w:ascii="宋体" w:hAnsi="宋体" w:cs="Arial" w:hint="eastAsia"/>
          <w:sz w:val="24"/>
          <w:shd w:val="clear" w:color="auto" w:fill="FFFFFF"/>
        </w:rPr>
        <w:endnoteReference w:id="15"/>
      </w:r>
      <w:r>
        <w:rPr>
          <w:rStyle w:val="af3"/>
          <w:rFonts w:ascii="宋体" w:hAnsi="宋体" w:cs="Arial" w:hint="eastAsia"/>
          <w:sz w:val="24"/>
          <w:shd w:val="clear" w:color="auto" w:fill="FFFFFF"/>
        </w:rPr>
        <w:t>]</w:t>
      </w:r>
      <w:r>
        <w:rPr>
          <w:rFonts w:ascii="宋体" w:hAnsi="宋体" w:cs="Arial"/>
          <w:sz w:val="24"/>
          <w:shd w:val="clear" w:color="auto" w:fill="FFFFFF"/>
        </w:rPr>
        <w:t>。</w:t>
      </w:r>
      <w:r>
        <w:rPr>
          <w:rFonts w:ascii="宋体" w:hAnsi="宋体" w:cs="Arial" w:hint="eastAsia"/>
          <w:sz w:val="24"/>
          <w:shd w:val="clear" w:color="auto" w:fill="FFFFFF"/>
        </w:rPr>
        <w:t>如果存在不合需求规格的情况，则需要找出问题的根源并及时进行修改。</w:t>
      </w:r>
    </w:p>
    <w:p w:rsidR="00CF6CF1" w:rsidRDefault="00CF6CF1" w:rsidP="001362B3">
      <w:pPr>
        <w:pStyle w:val="2"/>
        <w:spacing w:before="156" w:after="156"/>
        <w:rPr>
          <w:rFonts w:ascii="宋体" w:hAnsi="宋体" w:cs="Arial"/>
          <w:sz w:val="24"/>
          <w:shd w:val="clear" w:color="auto" w:fill="FFFFFF"/>
        </w:rPr>
      </w:pPr>
    </w:p>
    <w:p w:rsidR="00CF6CF1" w:rsidRDefault="00784648" w:rsidP="001362B3">
      <w:pPr>
        <w:pStyle w:val="2"/>
        <w:spacing w:before="156" w:after="156"/>
      </w:pPr>
      <w:bookmarkStart w:id="285" w:name="_Toc530"/>
      <w:bookmarkStart w:id="286" w:name="_Toc451617129"/>
      <w:bookmarkStart w:id="287" w:name="_Toc513719475"/>
      <w:bookmarkStart w:id="288" w:name="_Toc22655"/>
      <w:bookmarkStart w:id="289" w:name="_Toc513746124"/>
      <w:bookmarkStart w:id="290" w:name="_Toc26568"/>
      <w:bookmarkStart w:id="291" w:name="_Toc515121377"/>
      <w:r>
        <w:rPr>
          <w:rFonts w:hint="eastAsia"/>
        </w:rPr>
        <w:t xml:space="preserve">6.1 </w:t>
      </w:r>
      <w:r>
        <w:rPr>
          <w:rFonts w:hint="eastAsia"/>
        </w:rPr>
        <w:t>测试目的</w:t>
      </w:r>
      <w:bookmarkEnd w:id="285"/>
      <w:bookmarkEnd w:id="286"/>
      <w:bookmarkEnd w:id="287"/>
      <w:bookmarkEnd w:id="288"/>
      <w:bookmarkEnd w:id="289"/>
      <w:bookmarkEnd w:id="290"/>
      <w:bookmarkEnd w:id="291"/>
    </w:p>
    <w:p w:rsidR="00CF6CF1" w:rsidRDefault="00784648">
      <w:pPr>
        <w:spacing w:line="400" w:lineRule="exact"/>
        <w:ind w:firstLineChars="200" w:firstLine="480"/>
        <w:rPr>
          <w:rFonts w:ascii="宋体" w:hAnsi="宋体"/>
          <w:sz w:val="24"/>
        </w:rPr>
      </w:pPr>
      <w:r>
        <w:rPr>
          <w:rFonts w:ascii="宋体" w:hAnsi="宋体" w:hint="eastAsia"/>
          <w:sz w:val="24"/>
        </w:rPr>
        <w:t>系统测试的目的在于根据需求分析的功能设计定义对整个系统各项功能点进行详细核对，查找出与需求分析不符或存在功能遗漏的地方，对这些不完善的功能点进行调整修改</w:t>
      </w:r>
      <w:r>
        <w:rPr>
          <w:rStyle w:val="af3"/>
          <w:rFonts w:ascii="宋体" w:hAnsi="宋体" w:hint="eastAsia"/>
          <w:sz w:val="24"/>
        </w:rPr>
        <w:t>[</w:t>
      </w:r>
      <w:r>
        <w:rPr>
          <w:rStyle w:val="af3"/>
          <w:rFonts w:ascii="宋体" w:hAnsi="宋体" w:hint="eastAsia"/>
          <w:sz w:val="24"/>
        </w:rPr>
        <w:endnoteReference w:id="16"/>
      </w:r>
      <w:r>
        <w:rPr>
          <w:rStyle w:val="af3"/>
          <w:rFonts w:ascii="宋体" w:hAnsi="宋体" w:hint="eastAsia"/>
          <w:sz w:val="24"/>
        </w:rPr>
        <w:t>]</w:t>
      </w:r>
      <w:r>
        <w:rPr>
          <w:rFonts w:ascii="宋体" w:hAnsi="宋体" w:hint="eastAsia"/>
          <w:sz w:val="24"/>
        </w:rPr>
        <w:t>。系统测试是为了确保系统功能的一致性和完整性，系统在投入实际使用以后能否正常运行正是通过全面而详细的系统测试来保证的</w:t>
      </w:r>
      <w:r>
        <w:rPr>
          <w:rStyle w:val="af3"/>
          <w:rFonts w:ascii="宋体" w:hAnsi="宋体" w:hint="eastAsia"/>
          <w:sz w:val="24"/>
        </w:rPr>
        <w:t>[</w:t>
      </w:r>
      <w:r>
        <w:rPr>
          <w:rStyle w:val="af3"/>
          <w:rFonts w:ascii="宋体" w:hAnsi="宋体" w:hint="eastAsia"/>
          <w:sz w:val="24"/>
        </w:rPr>
        <w:endnoteReference w:id="17"/>
      </w:r>
      <w:r>
        <w:rPr>
          <w:rStyle w:val="af3"/>
          <w:rFonts w:ascii="宋体" w:hAnsi="宋体" w:hint="eastAsia"/>
          <w:sz w:val="24"/>
        </w:rPr>
        <w:t>]</w:t>
      </w:r>
      <w:r>
        <w:rPr>
          <w:rFonts w:ascii="宋体" w:hAnsi="宋体" w:hint="eastAsia"/>
          <w:sz w:val="24"/>
        </w:rPr>
        <w:t>。</w:t>
      </w:r>
    </w:p>
    <w:p w:rsidR="00CF6CF1" w:rsidRDefault="00CF6CF1" w:rsidP="001362B3">
      <w:pPr>
        <w:pStyle w:val="2"/>
        <w:spacing w:before="156" w:after="156"/>
        <w:rPr>
          <w:rFonts w:ascii="宋体" w:hAnsi="宋体"/>
          <w:sz w:val="24"/>
        </w:rPr>
      </w:pPr>
    </w:p>
    <w:p w:rsidR="00CF6CF1" w:rsidRDefault="00784648" w:rsidP="001362B3">
      <w:pPr>
        <w:pStyle w:val="2"/>
        <w:spacing w:before="156" w:after="156"/>
      </w:pPr>
      <w:bookmarkStart w:id="292" w:name="_Toc451617130"/>
      <w:bookmarkStart w:id="293" w:name="_Toc513746125"/>
      <w:bookmarkStart w:id="294" w:name="_Toc513719476"/>
      <w:bookmarkStart w:id="295" w:name="_Toc884"/>
      <w:bookmarkStart w:id="296" w:name="_Toc16000"/>
      <w:bookmarkStart w:id="297" w:name="_Toc22370"/>
      <w:bookmarkStart w:id="298" w:name="_Toc515121378"/>
      <w:r>
        <w:rPr>
          <w:rFonts w:hint="eastAsia"/>
        </w:rPr>
        <w:t xml:space="preserve">6.2 </w:t>
      </w:r>
      <w:r>
        <w:rPr>
          <w:rFonts w:hint="eastAsia"/>
        </w:rPr>
        <w:t>测试范围</w:t>
      </w:r>
      <w:bookmarkEnd w:id="292"/>
      <w:bookmarkEnd w:id="293"/>
      <w:bookmarkEnd w:id="294"/>
      <w:bookmarkEnd w:id="295"/>
      <w:bookmarkEnd w:id="296"/>
      <w:bookmarkEnd w:id="297"/>
      <w:bookmarkEnd w:id="298"/>
    </w:p>
    <w:p w:rsidR="00CF6CF1" w:rsidRDefault="00784648">
      <w:pPr>
        <w:spacing w:line="400" w:lineRule="exact"/>
        <w:ind w:firstLineChars="200" w:firstLine="480"/>
        <w:rPr>
          <w:rFonts w:ascii="宋体" w:hAnsi="宋体"/>
          <w:sz w:val="24"/>
        </w:rPr>
      </w:pPr>
      <w:r>
        <w:rPr>
          <w:rFonts w:hint="eastAsia"/>
          <w:sz w:val="24"/>
        </w:rPr>
        <w:t>此次系统测试的范围包括界面测试，功能测试。功能测试主要是检测软件的功能是否如预期，主要的根据是需求分析里的内容，功能测试是必不可少的，界面测试是</w:t>
      </w:r>
      <w:r>
        <w:rPr>
          <w:rFonts w:ascii="宋体" w:hAnsi="宋体" w:hint="eastAsia"/>
          <w:sz w:val="24"/>
        </w:rPr>
        <w:t>确保各个窗口的图标、提示信息、风格等符合功能设计要求，保证用户界面的易操作性、无歧义。</w:t>
      </w:r>
    </w:p>
    <w:p w:rsidR="00CF6CF1" w:rsidRDefault="00CF6CF1" w:rsidP="001362B3">
      <w:pPr>
        <w:pStyle w:val="2"/>
        <w:spacing w:before="156" w:after="156"/>
        <w:rPr>
          <w:rFonts w:ascii="宋体" w:hAnsi="宋体"/>
          <w:sz w:val="24"/>
        </w:rPr>
      </w:pPr>
    </w:p>
    <w:p w:rsidR="00CF6CF1" w:rsidRDefault="00784648" w:rsidP="001362B3">
      <w:pPr>
        <w:pStyle w:val="2"/>
        <w:spacing w:before="156" w:after="156"/>
      </w:pPr>
      <w:bookmarkStart w:id="299" w:name="_Toc16457"/>
      <w:bookmarkStart w:id="300" w:name="_Toc513719477"/>
      <w:bookmarkStart w:id="301" w:name="_Toc451617131"/>
      <w:bookmarkStart w:id="302" w:name="_Toc513746126"/>
      <w:bookmarkStart w:id="303" w:name="_Toc10531"/>
      <w:bookmarkStart w:id="304" w:name="_Toc8098"/>
      <w:bookmarkStart w:id="305" w:name="_Toc515121379"/>
      <w:r>
        <w:rPr>
          <w:rFonts w:hint="eastAsia"/>
        </w:rPr>
        <w:t xml:space="preserve">6.3 </w:t>
      </w:r>
      <w:r>
        <w:rPr>
          <w:rFonts w:hint="eastAsia"/>
        </w:rPr>
        <w:t>测试方法</w:t>
      </w:r>
      <w:bookmarkEnd w:id="299"/>
      <w:bookmarkEnd w:id="300"/>
      <w:bookmarkEnd w:id="301"/>
      <w:bookmarkEnd w:id="302"/>
      <w:bookmarkEnd w:id="303"/>
      <w:bookmarkEnd w:id="304"/>
      <w:bookmarkEnd w:id="305"/>
    </w:p>
    <w:p w:rsidR="00CF6CF1" w:rsidRDefault="00784648">
      <w:pPr>
        <w:spacing w:line="400" w:lineRule="exact"/>
        <w:ind w:firstLineChars="200" w:firstLine="480"/>
        <w:rPr>
          <w:sz w:val="24"/>
        </w:rPr>
      </w:pPr>
      <w:r>
        <w:rPr>
          <w:rFonts w:hint="eastAsia"/>
          <w:sz w:val="24"/>
        </w:rPr>
        <w:t>此次系统测试采用手工进行黑盒测试。</w:t>
      </w:r>
    </w:p>
    <w:p w:rsidR="00CF6CF1" w:rsidRDefault="00784648">
      <w:pPr>
        <w:spacing w:line="400" w:lineRule="exact"/>
        <w:ind w:firstLineChars="200" w:firstLine="480"/>
        <w:rPr>
          <w:sz w:val="24"/>
        </w:rPr>
      </w:pPr>
      <w:r>
        <w:rPr>
          <w:rFonts w:hint="eastAsia"/>
          <w:sz w:val="24"/>
        </w:rPr>
        <w:t>黑盒子测试只关注应用暴露给外界的功能，而不关注软件的内部逻辑的结构是什么</w:t>
      </w:r>
      <w:r>
        <w:rPr>
          <w:rStyle w:val="af3"/>
          <w:rFonts w:hint="eastAsia"/>
          <w:sz w:val="24"/>
        </w:rPr>
        <w:t>[</w:t>
      </w:r>
      <w:r>
        <w:rPr>
          <w:rStyle w:val="af3"/>
          <w:rFonts w:hint="eastAsia"/>
          <w:sz w:val="24"/>
        </w:rPr>
        <w:endnoteReference w:id="18"/>
      </w:r>
      <w:r>
        <w:rPr>
          <w:rStyle w:val="af3"/>
          <w:rFonts w:hint="eastAsia"/>
          <w:sz w:val="24"/>
        </w:rPr>
        <w:t>]</w:t>
      </w:r>
      <w:r>
        <w:rPr>
          <w:rFonts w:hint="eastAsia"/>
          <w:sz w:val="24"/>
        </w:rPr>
        <w:t>。黑盒子测试是一种在应用的暴露给外界的接口上进行测试的方法，即</w:t>
      </w:r>
      <w:proofErr w:type="gramStart"/>
      <w:r>
        <w:rPr>
          <w:rFonts w:hint="eastAsia"/>
          <w:sz w:val="24"/>
        </w:rPr>
        <w:t>看最终</w:t>
      </w:r>
      <w:proofErr w:type="gramEnd"/>
      <w:r>
        <w:rPr>
          <w:rFonts w:hint="eastAsia"/>
          <w:sz w:val="24"/>
        </w:rPr>
        <w:t>测试结果是否满足系统需求的功能要求，正确输入时能否保证被系统正确接收并正常输出，以及是否可以保持外部信息的完整性等</w:t>
      </w:r>
      <w:r w:rsidR="005D4D00">
        <w:rPr>
          <w:rStyle w:val="af3"/>
          <w:sz w:val="24"/>
        </w:rPr>
        <w:endnoteReference w:id="19"/>
      </w:r>
      <w:r>
        <w:rPr>
          <w:rFonts w:hint="eastAsia"/>
          <w:sz w:val="24"/>
        </w:rPr>
        <w:t>。</w:t>
      </w:r>
    </w:p>
    <w:p w:rsidR="00CF6CF1" w:rsidRDefault="00CF6CF1" w:rsidP="001362B3">
      <w:pPr>
        <w:pStyle w:val="2"/>
        <w:spacing w:before="156" w:after="156"/>
        <w:rPr>
          <w:sz w:val="24"/>
        </w:rPr>
      </w:pPr>
    </w:p>
    <w:p w:rsidR="00CF6CF1" w:rsidRDefault="00784648" w:rsidP="001362B3">
      <w:pPr>
        <w:pStyle w:val="2"/>
        <w:spacing w:before="156" w:after="156"/>
      </w:pPr>
      <w:bookmarkStart w:id="306" w:name="_Toc21614"/>
      <w:bookmarkStart w:id="307" w:name="_Toc451617132"/>
      <w:bookmarkStart w:id="308" w:name="_Toc513719478"/>
      <w:bookmarkStart w:id="309" w:name="_Toc513746127"/>
      <w:bookmarkStart w:id="310" w:name="_Toc9380"/>
      <w:bookmarkStart w:id="311" w:name="_Toc15576"/>
      <w:bookmarkStart w:id="312" w:name="_Toc515121380"/>
      <w:r>
        <w:rPr>
          <w:rFonts w:hint="eastAsia"/>
        </w:rPr>
        <w:t xml:space="preserve">6.4 </w:t>
      </w:r>
      <w:r>
        <w:rPr>
          <w:rFonts w:hint="eastAsia"/>
        </w:rPr>
        <w:t>测试环境</w:t>
      </w:r>
      <w:bookmarkEnd w:id="306"/>
      <w:bookmarkEnd w:id="307"/>
      <w:bookmarkEnd w:id="308"/>
      <w:bookmarkEnd w:id="309"/>
      <w:bookmarkEnd w:id="310"/>
      <w:bookmarkEnd w:id="311"/>
      <w:bookmarkEnd w:id="312"/>
    </w:p>
    <w:p w:rsidR="00CF6CF1" w:rsidRDefault="00CF6CF1"/>
    <w:p w:rsidR="00CF6CF1" w:rsidRDefault="00CF6CF1"/>
    <w:p w:rsidR="00CF6CF1" w:rsidRDefault="00784648">
      <w:pPr>
        <w:spacing w:line="400" w:lineRule="exact"/>
        <w:ind w:firstLineChars="200" w:firstLine="480"/>
        <w:rPr>
          <w:sz w:val="24"/>
        </w:rPr>
      </w:pPr>
      <w:r>
        <w:rPr>
          <w:rFonts w:hint="eastAsia"/>
          <w:sz w:val="24"/>
        </w:rPr>
        <w:t>测试环境的具体参数如下表</w:t>
      </w:r>
      <w:r>
        <w:rPr>
          <w:rFonts w:hint="eastAsia"/>
          <w:sz w:val="24"/>
        </w:rPr>
        <w:t>6</w:t>
      </w:r>
      <w:r w:rsidR="00331556">
        <w:rPr>
          <w:rFonts w:hint="eastAsia"/>
          <w:sz w:val="24"/>
        </w:rPr>
        <w:t>.</w:t>
      </w:r>
      <w:r>
        <w:rPr>
          <w:rFonts w:hint="eastAsia"/>
          <w:sz w:val="24"/>
        </w:rPr>
        <w:t>4</w:t>
      </w:r>
      <w:r>
        <w:rPr>
          <w:rFonts w:hint="eastAsia"/>
          <w:sz w:val="24"/>
        </w:rPr>
        <w:t>所示：</w:t>
      </w:r>
    </w:p>
    <w:p w:rsidR="00CF6CF1" w:rsidRDefault="00CF6CF1">
      <w:pPr>
        <w:spacing w:line="400" w:lineRule="exact"/>
        <w:rPr>
          <w:sz w:val="24"/>
        </w:rPr>
      </w:pPr>
    </w:p>
    <w:p w:rsidR="00CF6CF1" w:rsidRDefault="00784648">
      <w:pPr>
        <w:pStyle w:val="a8"/>
        <w:keepNext/>
        <w:jc w:val="center"/>
        <w:rPr>
          <w:rFonts w:ascii="黑体" w:hAnsi="黑体"/>
          <w:sz w:val="21"/>
          <w:szCs w:val="21"/>
        </w:rPr>
      </w:pPr>
      <w:r>
        <w:rPr>
          <w:rFonts w:ascii="黑体" w:hAnsi="黑体" w:hint="eastAsia"/>
          <w:sz w:val="21"/>
          <w:szCs w:val="21"/>
        </w:rPr>
        <w:lastRenderedPageBreak/>
        <w:t>表6</w:t>
      </w:r>
      <w:r w:rsidR="00674479">
        <w:rPr>
          <w:rFonts w:ascii="黑体" w:hAnsi="黑体" w:hint="eastAsia"/>
          <w:sz w:val="21"/>
          <w:szCs w:val="21"/>
        </w:rPr>
        <w:t>.</w:t>
      </w:r>
      <w:r>
        <w:rPr>
          <w:rFonts w:ascii="黑体" w:hAnsi="黑体" w:hint="eastAsia"/>
          <w:sz w:val="21"/>
          <w:szCs w:val="21"/>
        </w:rPr>
        <w:t>4系统测试环境表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2"/>
        <w:gridCol w:w="2090"/>
        <w:gridCol w:w="2085"/>
        <w:gridCol w:w="2089"/>
      </w:tblGrid>
      <w:tr w:rsidR="00CF6CF1">
        <w:trPr>
          <w:trHeight w:val="333"/>
          <w:jc w:val="center"/>
        </w:trPr>
        <w:tc>
          <w:tcPr>
            <w:tcW w:w="2032" w:type="dxa"/>
          </w:tcPr>
          <w:p w:rsidR="00CF6CF1" w:rsidRDefault="00784648">
            <w:pPr>
              <w:rPr>
                <w:rFonts w:ascii="黑体" w:eastAsia="黑体" w:hAnsi="黑体" w:cs="黑体"/>
              </w:rPr>
            </w:pPr>
            <w:r>
              <w:rPr>
                <w:rFonts w:ascii="黑体" w:eastAsia="黑体" w:hAnsi="黑体" w:cs="黑体" w:hint="eastAsia"/>
              </w:rPr>
              <w:t>硬件环境</w:t>
            </w:r>
          </w:p>
        </w:tc>
        <w:tc>
          <w:tcPr>
            <w:tcW w:w="2090" w:type="dxa"/>
          </w:tcPr>
          <w:p w:rsidR="00CF6CF1" w:rsidRDefault="00784648">
            <w:pPr>
              <w:rPr>
                <w:rFonts w:ascii="黑体" w:eastAsia="黑体" w:hAnsi="黑体" w:cs="黑体"/>
              </w:rPr>
            </w:pPr>
            <w:r>
              <w:rPr>
                <w:rFonts w:ascii="黑体" w:eastAsia="黑体" w:hAnsi="黑体" w:cs="黑体" w:hint="eastAsia"/>
              </w:rPr>
              <w:t>用户端</w:t>
            </w:r>
          </w:p>
        </w:tc>
        <w:tc>
          <w:tcPr>
            <w:tcW w:w="2085" w:type="dxa"/>
          </w:tcPr>
          <w:p w:rsidR="00CF6CF1" w:rsidRDefault="00784648">
            <w:pPr>
              <w:rPr>
                <w:rFonts w:ascii="黑体" w:eastAsia="黑体" w:hAnsi="黑体" w:cs="黑体"/>
              </w:rPr>
            </w:pPr>
            <w:r>
              <w:rPr>
                <w:rFonts w:ascii="黑体" w:eastAsia="黑体" w:hAnsi="黑体" w:cs="黑体" w:hint="eastAsia"/>
              </w:rPr>
              <w:t>应用服务器</w:t>
            </w:r>
          </w:p>
        </w:tc>
        <w:tc>
          <w:tcPr>
            <w:tcW w:w="2089" w:type="dxa"/>
          </w:tcPr>
          <w:p w:rsidR="00CF6CF1" w:rsidRDefault="00784648">
            <w:pPr>
              <w:rPr>
                <w:rFonts w:ascii="黑体" w:eastAsia="黑体" w:hAnsi="黑体" w:cs="黑体"/>
              </w:rPr>
            </w:pPr>
            <w:r>
              <w:rPr>
                <w:rFonts w:ascii="黑体" w:eastAsia="黑体" w:hAnsi="黑体" w:cs="黑体" w:hint="eastAsia"/>
              </w:rPr>
              <w:t>数据库服务器</w:t>
            </w:r>
          </w:p>
        </w:tc>
      </w:tr>
      <w:tr w:rsidR="00CF6CF1">
        <w:trPr>
          <w:jc w:val="center"/>
        </w:trPr>
        <w:tc>
          <w:tcPr>
            <w:tcW w:w="2032" w:type="dxa"/>
          </w:tcPr>
          <w:p w:rsidR="00CF6CF1" w:rsidRDefault="00784648">
            <w:pPr>
              <w:rPr>
                <w:rFonts w:ascii="宋体" w:hAnsi="宋体"/>
              </w:rPr>
            </w:pPr>
            <w:r>
              <w:rPr>
                <w:rFonts w:ascii="宋体" w:hAnsi="宋体" w:hint="eastAsia"/>
              </w:rPr>
              <w:t>硬件配置</w:t>
            </w:r>
          </w:p>
        </w:tc>
        <w:tc>
          <w:tcPr>
            <w:tcW w:w="2090" w:type="dxa"/>
          </w:tcPr>
          <w:p w:rsidR="00CF6CF1" w:rsidRDefault="00784648">
            <w:pPr>
              <w:rPr>
                <w:rFonts w:ascii="宋体" w:hAnsi="宋体"/>
              </w:rPr>
            </w:pPr>
            <w:r>
              <w:rPr>
                <w:rFonts w:ascii="宋体" w:hAnsi="宋体" w:hint="eastAsia"/>
              </w:rPr>
              <w:t>处理器：</w:t>
            </w:r>
            <w:r>
              <w:rPr>
                <w:rFonts w:ascii="宋体" w:hAnsi="宋体"/>
                <w:color w:val="000000"/>
                <w:kern w:val="0"/>
              </w:rPr>
              <w:t>Intel Core i5</w:t>
            </w:r>
            <w:r>
              <w:rPr>
                <w:rFonts w:ascii="宋体" w:hAnsi="宋体" w:hint="eastAsia"/>
                <w:color w:val="000000"/>
                <w:kern w:val="0"/>
              </w:rPr>
              <w:t>-3470</w:t>
            </w:r>
          </w:p>
          <w:p w:rsidR="00CF6CF1" w:rsidRDefault="00784648">
            <w:pPr>
              <w:rPr>
                <w:rFonts w:ascii="宋体" w:hAnsi="宋体"/>
              </w:rPr>
            </w:pPr>
            <w:r>
              <w:rPr>
                <w:rFonts w:ascii="宋体" w:hAnsi="宋体" w:hint="eastAsia"/>
              </w:rPr>
              <w:t>主频</w:t>
            </w:r>
            <w:r>
              <w:rPr>
                <w:rFonts w:ascii="宋体" w:hAnsi="宋体" w:hint="eastAsia"/>
                <w:color w:val="000000"/>
                <w:kern w:val="0"/>
              </w:rPr>
              <w:t>3.20GHz</w:t>
            </w:r>
          </w:p>
          <w:p w:rsidR="00CF6CF1" w:rsidRDefault="00784648">
            <w:pPr>
              <w:rPr>
                <w:rFonts w:ascii="宋体" w:hAnsi="宋体"/>
              </w:rPr>
            </w:pPr>
            <w:r>
              <w:rPr>
                <w:rFonts w:ascii="宋体" w:hAnsi="宋体" w:hint="eastAsia"/>
              </w:rPr>
              <w:t>内存8.00GB</w:t>
            </w:r>
          </w:p>
        </w:tc>
        <w:tc>
          <w:tcPr>
            <w:tcW w:w="2085" w:type="dxa"/>
          </w:tcPr>
          <w:p w:rsidR="00CF6CF1" w:rsidRDefault="00784648">
            <w:pPr>
              <w:rPr>
                <w:rFonts w:ascii="宋体" w:hAnsi="宋体"/>
              </w:rPr>
            </w:pPr>
            <w:r>
              <w:rPr>
                <w:rFonts w:ascii="宋体" w:hAnsi="宋体" w:hint="eastAsia"/>
              </w:rPr>
              <w:t>CPU</w:t>
            </w:r>
            <w:r>
              <w:rPr>
                <w:rFonts w:ascii="宋体" w:hAnsi="宋体" w:hint="eastAsia"/>
              </w:rPr>
              <w:tab/>
              <w:t>1核</w:t>
            </w:r>
          </w:p>
          <w:p w:rsidR="00CF6CF1" w:rsidRDefault="00784648">
            <w:pPr>
              <w:rPr>
                <w:rFonts w:ascii="宋体" w:hAnsi="宋体"/>
              </w:rPr>
            </w:pPr>
            <w:r>
              <w:rPr>
                <w:rFonts w:ascii="宋体" w:hAnsi="宋体" w:hint="eastAsia"/>
              </w:rPr>
              <w:t>内存1GB</w:t>
            </w:r>
          </w:p>
          <w:p w:rsidR="00CF6CF1" w:rsidRDefault="00CF6CF1">
            <w:pPr>
              <w:rPr>
                <w:rFonts w:ascii="宋体" w:hAnsi="宋体"/>
              </w:rPr>
            </w:pPr>
          </w:p>
        </w:tc>
        <w:tc>
          <w:tcPr>
            <w:tcW w:w="2089" w:type="dxa"/>
          </w:tcPr>
          <w:p w:rsidR="00CF6CF1" w:rsidRDefault="00784648">
            <w:pPr>
              <w:rPr>
                <w:rFonts w:ascii="宋体" w:hAnsi="宋体"/>
              </w:rPr>
            </w:pPr>
            <w:r>
              <w:rPr>
                <w:rFonts w:ascii="宋体" w:hAnsi="宋体" w:hint="eastAsia"/>
              </w:rPr>
              <w:t>CPU</w:t>
            </w:r>
            <w:r>
              <w:rPr>
                <w:rFonts w:ascii="宋体" w:hAnsi="宋体" w:hint="eastAsia"/>
              </w:rPr>
              <w:tab/>
              <w:t>1核</w:t>
            </w:r>
          </w:p>
          <w:p w:rsidR="00CF6CF1" w:rsidRDefault="00784648">
            <w:pPr>
              <w:rPr>
                <w:rFonts w:ascii="宋体" w:hAnsi="宋体"/>
              </w:rPr>
            </w:pPr>
            <w:r>
              <w:rPr>
                <w:rFonts w:ascii="宋体" w:hAnsi="宋体" w:hint="eastAsia"/>
              </w:rPr>
              <w:t>内存1GB</w:t>
            </w:r>
          </w:p>
          <w:p w:rsidR="00CF6CF1" w:rsidRDefault="00CF6CF1">
            <w:pPr>
              <w:rPr>
                <w:rFonts w:ascii="宋体" w:hAnsi="宋体"/>
              </w:rPr>
            </w:pPr>
          </w:p>
        </w:tc>
      </w:tr>
      <w:tr w:rsidR="00CF6CF1">
        <w:trPr>
          <w:jc w:val="center"/>
        </w:trPr>
        <w:tc>
          <w:tcPr>
            <w:tcW w:w="2032" w:type="dxa"/>
          </w:tcPr>
          <w:p w:rsidR="00CF6CF1" w:rsidRDefault="00784648">
            <w:pPr>
              <w:rPr>
                <w:rFonts w:ascii="宋体" w:hAnsi="宋体"/>
              </w:rPr>
            </w:pPr>
            <w:r>
              <w:rPr>
                <w:rFonts w:ascii="宋体" w:hAnsi="宋体" w:hint="eastAsia"/>
              </w:rPr>
              <w:t>软件配置</w:t>
            </w:r>
          </w:p>
        </w:tc>
        <w:tc>
          <w:tcPr>
            <w:tcW w:w="2090" w:type="dxa"/>
          </w:tcPr>
          <w:p w:rsidR="00CF6CF1" w:rsidRDefault="00784648">
            <w:pPr>
              <w:rPr>
                <w:rFonts w:ascii="宋体" w:hAnsi="宋体"/>
              </w:rPr>
            </w:pPr>
            <w:r>
              <w:rPr>
                <w:rFonts w:ascii="宋体" w:hAnsi="宋体"/>
              </w:rPr>
              <w:t>W</w:t>
            </w:r>
            <w:r>
              <w:rPr>
                <w:rFonts w:ascii="宋体" w:hAnsi="宋体" w:hint="eastAsia"/>
              </w:rPr>
              <w:t>indows8.1专业版</w:t>
            </w:r>
          </w:p>
          <w:p w:rsidR="00CF6CF1" w:rsidRDefault="00784648">
            <w:pPr>
              <w:rPr>
                <w:rFonts w:ascii="宋体" w:hAnsi="宋体"/>
              </w:rPr>
            </w:pPr>
            <w:r>
              <w:rPr>
                <w:rFonts w:ascii="宋体" w:hAnsi="宋体" w:hint="eastAsia"/>
              </w:rPr>
              <w:t>Chrome浏览器</w:t>
            </w:r>
          </w:p>
        </w:tc>
        <w:tc>
          <w:tcPr>
            <w:tcW w:w="2085" w:type="dxa"/>
          </w:tcPr>
          <w:p w:rsidR="00CF6CF1" w:rsidRDefault="00784648">
            <w:pPr>
              <w:rPr>
                <w:rFonts w:ascii="宋体" w:hAnsi="宋体"/>
              </w:rPr>
            </w:pPr>
            <w:r>
              <w:rPr>
                <w:rFonts w:ascii="宋体" w:hAnsi="宋体" w:hint="eastAsia"/>
              </w:rPr>
              <w:t>Ubuntu Server 14.04.1 LTS 64位</w:t>
            </w:r>
          </w:p>
          <w:p w:rsidR="00CF6CF1" w:rsidRDefault="00784648">
            <w:pPr>
              <w:rPr>
                <w:rFonts w:ascii="宋体" w:hAnsi="宋体"/>
              </w:rPr>
            </w:pPr>
            <w:r>
              <w:rPr>
                <w:rFonts w:ascii="宋体" w:hAnsi="宋体" w:hint="eastAsia"/>
              </w:rPr>
              <w:t>Node.js 5.0.0</w:t>
            </w:r>
          </w:p>
        </w:tc>
        <w:tc>
          <w:tcPr>
            <w:tcW w:w="2089" w:type="dxa"/>
          </w:tcPr>
          <w:p w:rsidR="00CF6CF1" w:rsidRDefault="00784648">
            <w:pPr>
              <w:rPr>
                <w:rFonts w:ascii="宋体" w:hAnsi="宋体"/>
              </w:rPr>
            </w:pPr>
            <w:r>
              <w:rPr>
                <w:rFonts w:ascii="宋体" w:hAnsi="宋体" w:hint="eastAsia"/>
              </w:rPr>
              <w:t>Ubuntu Server 14.04.1 LTS 64位</w:t>
            </w:r>
          </w:p>
          <w:p w:rsidR="00CF6CF1" w:rsidRDefault="00784648">
            <w:pPr>
              <w:rPr>
                <w:rFonts w:ascii="宋体" w:hAnsi="宋体"/>
              </w:rPr>
            </w:pPr>
            <w:r>
              <w:rPr>
                <w:rFonts w:ascii="宋体" w:hAnsi="宋体" w:hint="eastAsia"/>
              </w:rPr>
              <w:t>MySQL 5.6</w:t>
            </w:r>
          </w:p>
        </w:tc>
      </w:tr>
      <w:tr w:rsidR="00CF6CF1">
        <w:trPr>
          <w:jc w:val="center"/>
        </w:trPr>
        <w:tc>
          <w:tcPr>
            <w:tcW w:w="2032" w:type="dxa"/>
          </w:tcPr>
          <w:p w:rsidR="00CF6CF1" w:rsidRDefault="00784648">
            <w:pPr>
              <w:rPr>
                <w:rFonts w:ascii="宋体" w:hAnsi="宋体"/>
              </w:rPr>
            </w:pPr>
            <w:r>
              <w:rPr>
                <w:rFonts w:ascii="宋体" w:hAnsi="宋体" w:hint="eastAsia"/>
              </w:rPr>
              <w:t>网络环境</w:t>
            </w:r>
          </w:p>
        </w:tc>
        <w:tc>
          <w:tcPr>
            <w:tcW w:w="2090" w:type="dxa"/>
          </w:tcPr>
          <w:p w:rsidR="00CF6CF1" w:rsidRDefault="00784648">
            <w:pPr>
              <w:rPr>
                <w:rFonts w:ascii="宋体" w:hAnsi="宋体"/>
              </w:rPr>
            </w:pPr>
            <w:r>
              <w:rPr>
                <w:rFonts w:ascii="宋体" w:hAnsi="宋体" w:hint="eastAsia"/>
              </w:rPr>
              <w:t>200M WLAN</w:t>
            </w:r>
          </w:p>
        </w:tc>
        <w:tc>
          <w:tcPr>
            <w:tcW w:w="2085" w:type="dxa"/>
          </w:tcPr>
          <w:p w:rsidR="00CF6CF1" w:rsidRDefault="00784648">
            <w:pPr>
              <w:rPr>
                <w:rFonts w:ascii="宋体" w:hAnsi="宋体"/>
              </w:rPr>
            </w:pPr>
            <w:r>
              <w:rPr>
                <w:rFonts w:ascii="宋体" w:hAnsi="宋体" w:hint="eastAsia"/>
              </w:rPr>
              <w:t>公网带宽1Mbps</w:t>
            </w:r>
          </w:p>
        </w:tc>
        <w:tc>
          <w:tcPr>
            <w:tcW w:w="2089" w:type="dxa"/>
          </w:tcPr>
          <w:p w:rsidR="00CF6CF1" w:rsidRDefault="00784648">
            <w:pPr>
              <w:rPr>
                <w:rFonts w:ascii="宋体" w:hAnsi="宋体"/>
              </w:rPr>
            </w:pPr>
            <w:r>
              <w:rPr>
                <w:rFonts w:ascii="宋体" w:hAnsi="宋体" w:hint="eastAsia"/>
              </w:rPr>
              <w:t>公网带宽1Mbps</w:t>
            </w:r>
          </w:p>
        </w:tc>
      </w:tr>
    </w:tbl>
    <w:p w:rsidR="00CF6CF1" w:rsidRDefault="00CF6CF1" w:rsidP="001362B3">
      <w:pPr>
        <w:pStyle w:val="2"/>
        <w:spacing w:before="156" w:after="156"/>
      </w:pPr>
      <w:bookmarkStart w:id="313" w:name="_Toc513746128"/>
      <w:bookmarkStart w:id="314" w:name="_Toc2432"/>
      <w:bookmarkStart w:id="315" w:name="_Toc28247"/>
      <w:bookmarkStart w:id="316" w:name="_Toc513719479"/>
      <w:bookmarkStart w:id="317" w:name="_Toc451617133"/>
      <w:bookmarkStart w:id="318" w:name="_Toc30025"/>
    </w:p>
    <w:p w:rsidR="00CF6CF1" w:rsidRDefault="00784648" w:rsidP="001362B3">
      <w:pPr>
        <w:pStyle w:val="2"/>
        <w:spacing w:before="156" w:after="156"/>
      </w:pPr>
      <w:bookmarkStart w:id="319" w:name="_Toc515121381"/>
      <w:r>
        <w:rPr>
          <w:rFonts w:hint="eastAsia"/>
        </w:rPr>
        <w:t xml:space="preserve">6.5 </w:t>
      </w:r>
      <w:r>
        <w:rPr>
          <w:rFonts w:hint="eastAsia"/>
        </w:rPr>
        <w:t>测试用例</w:t>
      </w:r>
      <w:bookmarkEnd w:id="313"/>
      <w:bookmarkEnd w:id="314"/>
      <w:bookmarkEnd w:id="315"/>
      <w:bookmarkEnd w:id="316"/>
      <w:bookmarkEnd w:id="317"/>
      <w:bookmarkEnd w:id="318"/>
      <w:bookmarkEnd w:id="319"/>
      <w:r>
        <w:tab/>
      </w:r>
    </w:p>
    <w:p w:rsidR="00CF6CF1" w:rsidRDefault="00784648">
      <w:pPr>
        <w:spacing w:line="400" w:lineRule="exact"/>
        <w:ind w:firstLineChars="200" w:firstLine="480"/>
        <w:rPr>
          <w:sz w:val="24"/>
        </w:rPr>
      </w:pPr>
      <w:r>
        <w:rPr>
          <w:rFonts w:hint="eastAsia"/>
          <w:sz w:val="24"/>
        </w:rPr>
        <w:t>测试用例如下表</w:t>
      </w:r>
      <w:r>
        <w:rPr>
          <w:rFonts w:hint="eastAsia"/>
          <w:sz w:val="24"/>
        </w:rPr>
        <w:t>6</w:t>
      </w:r>
      <w:r w:rsidR="00674479">
        <w:rPr>
          <w:rFonts w:hint="eastAsia"/>
          <w:sz w:val="24"/>
        </w:rPr>
        <w:t>.</w:t>
      </w:r>
      <w:r>
        <w:rPr>
          <w:rFonts w:hint="eastAsia"/>
          <w:sz w:val="24"/>
        </w:rPr>
        <w:t>5</w:t>
      </w:r>
      <w:r>
        <w:rPr>
          <w:rFonts w:hint="eastAsia"/>
          <w:sz w:val="24"/>
        </w:rPr>
        <w:t>所示：</w:t>
      </w:r>
    </w:p>
    <w:p w:rsidR="00CF6CF1" w:rsidRDefault="00784648">
      <w:pPr>
        <w:pStyle w:val="a8"/>
        <w:tabs>
          <w:tab w:val="center" w:pos="4677"/>
          <w:tab w:val="left" w:pos="6407"/>
        </w:tabs>
        <w:jc w:val="left"/>
        <w:rPr>
          <w:rFonts w:ascii="黑体" w:hAnsi="黑体"/>
          <w:sz w:val="21"/>
          <w:szCs w:val="21"/>
        </w:rPr>
      </w:pPr>
      <w:r>
        <w:rPr>
          <w:rFonts w:ascii="黑体" w:hAnsi="黑体"/>
          <w:sz w:val="21"/>
          <w:szCs w:val="21"/>
        </w:rPr>
        <w:tab/>
      </w:r>
      <w:r>
        <w:rPr>
          <w:rFonts w:ascii="黑体" w:hAnsi="黑体" w:hint="eastAsia"/>
          <w:sz w:val="21"/>
          <w:szCs w:val="21"/>
        </w:rPr>
        <w:t>表6</w:t>
      </w:r>
      <w:r w:rsidR="00674479">
        <w:rPr>
          <w:rFonts w:ascii="黑体" w:hAnsi="黑体" w:hint="eastAsia"/>
          <w:sz w:val="21"/>
          <w:szCs w:val="21"/>
        </w:rPr>
        <w:t>.</w:t>
      </w:r>
      <w:r>
        <w:rPr>
          <w:rFonts w:ascii="黑体" w:hAnsi="黑体" w:hint="eastAsia"/>
          <w:sz w:val="21"/>
          <w:szCs w:val="21"/>
        </w:rPr>
        <w:t>5系统测试</w:t>
      </w:r>
      <w:proofErr w:type="gramStart"/>
      <w:r>
        <w:rPr>
          <w:rFonts w:ascii="黑体" w:hAnsi="黑体" w:hint="eastAsia"/>
          <w:sz w:val="21"/>
          <w:szCs w:val="21"/>
        </w:rPr>
        <w:t>用例表</w:t>
      </w:r>
      <w:proofErr w:type="gramEnd"/>
      <w:r>
        <w:rPr>
          <w:rFonts w:ascii="黑体" w:hAnsi="黑体"/>
          <w:sz w:val="21"/>
          <w:szCs w:val="21"/>
        </w:rPr>
        <w:tab/>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6"/>
        <w:gridCol w:w="2028"/>
        <w:gridCol w:w="2791"/>
        <w:gridCol w:w="1276"/>
        <w:gridCol w:w="992"/>
      </w:tblGrid>
      <w:tr w:rsidR="00CF6CF1">
        <w:trPr>
          <w:trHeight w:val="320"/>
          <w:jc w:val="center"/>
        </w:trPr>
        <w:tc>
          <w:tcPr>
            <w:tcW w:w="850"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sidRPr="00D47DC3">
              <w:rPr>
                <w:rFonts w:ascii="宋体" w:hAnsi="宋体" w:hint="eastAsia"/>
                <w:color w:val="000000"/>
                <w:kern w:val="0"/>
                <w:szCs w:val="21"/>
              </w:rPr>
              <w:t>编号</w:t>
            </w:r>
          </w:p>
        </w:tc>
        <w:tc>
          <w:tcPr>
            <w:tcW w:w="1276"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sidRPr="00D47DC3">
              <w:rPr>
                <w:rFonts w:ascii="宋体" w:hAnsi="宋体" w:hint="eastAsia"/>
                <w:color w:val="000000"/>
                <w:kern w:val="0"/>
                <w:szCs w:val="21"/>
              </w:rPr>
              <w:t>用</w:t>
            </w:r>
            <w:bookmarkStart w:id="320" w:name="_GoBack"/>
            <w:bookmarkEnd w:id="320"/>
            <w:r w:rsidRPr="00D47DC3">
              <w:rPr>
                <w:rFonts w:ascii="宋体" w:hAnsi="宋体" w:hint="eastAsia"/>
                <w:color w:val="000000"/>
                <w:kern w:val="0"/>
                <w:szCs w:val="21"/>
              </w:rPr>
              <w:t>例</w:t>
            </w:r>
          </w:p>
        </w:tc>
        <w:tc>
          <w:tcPr>
            <w:tcW w:w="2028"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sidRPr="00D47DC3">
              <w:rPr>
                <w:rFonts w:ascii="宋体" w:hAnsi="宋体" w:hint="eastAsia"/>
                <w:color w:val="000000"/>
                <w:kern w:val="0"/>
                <w:szCs w:val="21"/>
              </w:rPr>
              <w:t>操作</w:t>
            </w:r>
          </w:p>
        </w:tc>
        <w:tc>
          <w:tcPr>
            <w:tcW w:w="2791"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sidRPr="00D47DC3">
              <w:rPr>
                <w:rFonts w:ascii="宋体" w:hAnsi="宋体" w:hint="eastAsia"/>
                <w:color w:val="000000"/>
                <w:kern w:val="0"/>
                <w:szCs w:val="21"/>
              </w:rPr>
              <w:t>期望结果</w:t>
            </w:r>
          </w:p>
        </w:tc>
        <w:tc>
          <w:tcPr>
            <w:tcW w:w="1276"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sidRPr="00D47DC3">
              <w:rPr>
                <w:rFonts w:ascii="宋体" w:hAnsi="宋体" w:hint="eastAsia"/>
                <w:color w:val="000000"/>
                <w:kern w:val="0"/>
                <w:szCs w:val="21"/>
              </w:rPr>
              <w:t>实际结果</w:t>
            </w:r>
          </w:p>
        </w:tc>
        <w:tc>
          <w:tcPr>
            <w:tcW w:w="992"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sidRPr="00D47DC3">
              <w:rPr>
                <w:rFonts w:ascii="宋体" w:hAnsi="宋体" w:hint="eastAsia"/>
                <w:color w:val="000000"/>
                <w:kern w:val="0"/>
                <w:szCs w:val="21"/>
              </w:rPr>
              <w:t>通过</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浏览网页</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点击页面上的链接或按钮</w:t>
            </w:r>
            <w:proofErr w:type="gramStart"/>
            <w:r>
              <w:rPr>
                <w:rFonts w:ascii="宋体" w:hAnsi="宋体" w:hint="eastAsia"/>
                <w:color w:val="000000"/>
                <w:kern w:val="0"/>
                <w:szCs w:val="21"/>
              </w:rPr>
              <w:t>按钮</w:t>
            </w:r>
            <w:proofErr w:type="gramEnd"/>
            <w:r>
              <w:rPr>
                <w:rFonts w:ascii="宋体" w:hAnsi="宋体" w:hint="eastAsia"/>
                <w:color w:val="000000"/>
                <w:kern w:val="0"/>
                <w:szCs w:val="21"/>
              </w:rPr>
              <w:t>，随意查看各个页面</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2</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登录按钮，输入正确用户名和密码</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提示登录成功，并跳转到首页</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3</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登录失败</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点击登录按钮，输入错误密码</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提示用户密码输入错误，登录失败</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4</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未登录发布视频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在未登录状态下，点击发布视频的链接</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1619"/>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5</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登录状态下，上传视频，并点击发布按钮</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视频出现在首页帖子列表里</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1285"/>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6</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发布一个标题为空的视频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登录状态下，在标题框内不输入任何内容点击提交</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提示标题不能为空</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7</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发布视频时未上传文件</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登录状态下，在发布视频时未上传文件</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提示未上传文件</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bl>
    <w:p w:rsidR="00CF6CF1" w:rsidRDefault="00CF6CF1">
      <w:pPr>
        <w:jc w:val="center"/>
        <w:rPr>
          <w:rFonts w:ascii="黑体" w:eastAsia="黑体" w:hAnsi="黑体"/>
          <w:szCs w:val="21"/>
        </w:rPr>
      </w:pPr>
    </w:p>
    <w:p w:rsidR="00CF6CF1" w:rsidRDefault="00784648">
      <w:pPr>
        <w:jc w:val="center"/>
      </w:pPr>
      <w:r>
        <w:rPr>
          <w:rFonts w:ascii="黑体" w:eastAsia="黑体" w:hAnsi="黑体" w:hint="eastAsia"/>
          <w:szCs w:val="21"/>
        </w:rPr>
        <w:lastRenderedPageBreak/>
        <w:t>表6</w:t>
      </w:r>
      <w:r w:rsidR="00674479">
        <w:rPr>
          <w:rFonts w:ascii="黑体" w:eastAsia="黑体" w:hAnsi="黑体" w:hint="eastAsia"/>
          <w:szCs w:val="21"/>
        </w:rPr>
        <w:t>.</w:t>
      </w:r>
      <w:r>
        <w:rPr>
          <w:rFonts w:ascii="黑体" w:eastAsia="黑体" w:hAnsi="黑体" w:hint="eastAsia"/>
          <w:szCs w:val="21"/>
        </w:rPr>
        <w:t>5系统测试用例表（续表）</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6"/>
        <w:gridCol w:w="2028"/>
        <w:gridCol w:w="2791"/>
        <w:gridCol w:w="1276"/>
        <w:gridCol w:w="992"/>
      </w:tblGrid>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8</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未登录发布评论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未登录状态下，点击某个视频下的评论框</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9</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发布一条评论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登录状态下，在某个视频下的评论框内输入一些内容</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内容出现在评论列表里</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10</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发布一条空评论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登录状态下，在评论框内不输入任何内容点击提交</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提示内容不能为空</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96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11</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视频发布者删除本人发布的视频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登录状态下，点击自己发布过的某视频的删除按钮</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提示删除成功</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96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12</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普通用户</w:t>
            </w:r>
            <w:proofErr w:type="gramStart"/>
            <w:r>
              <w:rPr>
                <w:rFonts w:ascii="宋体" w:hAnsi="宋体" w:hint="eastAsia"/>
                <w:color w:val="000000"/>
                <w:kern w:val="0"/>
                <w:szCs w:val="21"/>
              </w:rPr>
              <w:t>删除非</w:t>
            </w:r>
            <w:proofErr w:type="gramEnd"/>
            <w:r>
              <w:rPr>
                <w:rFonts w:ascii="宋体" w:hAnsi="宋体" w:hint="eastAsia"/>
                <w:color w:val="000000"/>
                <w:kern w:val="0"/>
                <w:szCs w:val="21"/>
              </w:rPr>
              <w:t>本人的视频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登录状态下，调用</w:t>
            </w:r>
            <w:proofErr w:type="gramStart"/>
            <w:r>
              <w:rPr>
                <w:rFonts w:ascii="宋体" w:hAnsi="宋体" w:hint="eastAsia"/>
                <w:color w:val="000000"/>
                <w:kern w:val="0"/>
                <w:szCs w:val="21"/>
              </w:rPr>
              <w:t>删除非</w:t>
            </w:r>
            <w:proofErr w:type="gramEnd"/>
            <w:r>
              <w:rPr>
                <w:rFonts w:ascii="宋体" w:hAnsi="宋体" w:hint="eastAsia"/>
                <w:color w:val="000000"/>
                <w:kern w:val="0"/>
                <w:szCs w:val="21"/>
              </w:rPr>
              <w:t>本人发布的视频的接口</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提示只有本人才能</w:t>
            </w:r>
            <w:proofErr w:type="gramStart"/>
            <w:r>
              <w:rPr>
                <w:rFonts w:ascii="宋体" w:hAnsi="宋体" w:hint="eastAsia"/>
                <w:color w:val="000000"/>
                <w:kern w:val="0"/>
                <w:szCs w:val="21"/>
              </w:rPr>
              <w:t>删</w:t>
            </w:r>
            <w:proofErr w:type="gramEnd"/>
            <w:r>
              <w:rPr>
                <w:rFonts w:ascii="宋体" w:hAnsi="宋体" w:hint="eastAsia"/>
                <w:color w:val="000000"/>
                <w:kern w:val="0"/>
                <w:szCs w:val="21"/>
              </w:rPr>
              <w:t>贴</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64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13</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未登录删除视频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未登录状态下，调用</w:t>
            </w:r>
            <w:proofErr w:type="gramStart"/>
            <w:r>
              <w:rPr>
                <w:rFonts w:ascii="宋体" w:hAnsi="宋体" w:hint="eastAsia"/>
                <w:color w:val="000000"/>
                <w:kern w:val="0"/>
                <w:szCs w:val="21"/>
              </w:rPr>
              <w:t>删</w:t>
            </w:r>
            <w:proofErr w:type="gramEnd"/>
            <w:r>
              <w:rPr>
                <w:rFonts w:ascii="宋体" w:hAnsi="宋体" w:hint="eastAsia"/>
                <w:color w:val="000000"/>
                <w:kern w:val="0"/>
                <w:szCs w:val="21"/>
              </w:rPr>
              <w:t>贴的接口</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bl>
    <w:p w:rsidR="00CF6CF1" w:rsidRDefault="00CF6CF1"/>
    <w:p w:rsidR="00CF6CF1" w:rsidRDefault="00784648" w:rsidP="001362B3">
      <w:pPr>
        <w:pStyle w:val="2"/>
        <w:spacing w:before="156" w:after="156"/>
      </w:pPr>
      <w:bookmarkStart w:id="321" w:name="_Toc451617134"/>
      <w:bookmarkStart w:id="322" w:name="_Toc513719480"/>
      <w:bookmarkStart w:id="323" w:name="_Toc20814"/>
      <w:bookmarkStart w:id="324" w:name="_Toc24954"/>
      <w:bookmarkStart w:id="325" w:name="_Toc1511"/>
      <w:bookmarkStart w:id="326" w:name="_Toc513746129"/>
      <w:bookmarkStart w:id="327" w:name="_Toc515121382"/>
      <w:r>
        <w:rPr>
          <w:rFonts w:hint="eastAsia"/>
        </w:rPr>
        <w:t xml:space="preserve">6.6 </w:t>
      </w:r>
      <w:r>
        <w:rPr>
          <w:rFonts w:hint="eastAsia"/>
        </w:rPr>
        <w:t>测试结论</w:t>
      </w:r>
      <w:bookmarkEnd w:id="321"/>
      <w:bookmarkEnd w:id="322"/>
      <w:bookmarkEnd w:id="323"/>
      <w:bookmarkEnd w:id="324"/>
      <w:bookmarkEnd w:id="325"/>
      <w:bookmarkEnd w:id="326"/>
      <w:bookmarkEnd w:id="327"/>
    </w:p>
    <w:p w:rsidR="00CF6CF1" w:rsidRDefault="00784648">
      <w:pPr>
        <w:spacing w:line="400" w:lineRule="exact"/>
        <w:ind w:firstLineChars="200" w:firstLine="480"/>
        <w:rPr>
          <w:sz w:val="24"/>
        </w:rPr>
      </w:pPr>
      <w:r>
        <w:rPr>
          <w:rFonts w:hint="eastAsia"/>
          <w:sz w:val="24"/>
        </w:rPr>
        <w:t>此次系统测试执行了系统用例</w:t>
      </w:r>
      <w:r>
        <w:rPr>
          <w:rFonts w:hint="eastAsia"/>
          <w:sz w:val="24"/>
        </w:rPr>
        <w:t>13</w:t>
      </w:r>
      <w:r>
        <w:rPr>
          <w:rFonts w:hint="eastAsia"/>
          <w:sz w:val="24"/>
        </w:rPr>
        <w:t>个，通过</w:t>
      </w:r>
      <w:r>
        <w:rPr>
          <w:rFonts w:hint="eastAsia"/>
          <w:sz w:val="24"/>
        </w:rPr>
        <w:t>13</w:t>
      </w:r>
      <w:r>
        <w:rPr>
          <w:rFonts w:hint="eastAsia"/>
          <w:sz w:val="24"/>
        </w:rPr>
        <w:t>个，系统已经完成了需求分析中的所有功能需求。除此之外系统还具有很好的易用性，操作简明，界面清新，易于使用</w:t>
      </w:r>
      <w:r>
        <w:rPr>
          <w:rStyle w:val="af3"/>
          <w:rFonts w:hint="eastAsia"/>
          <w:sz w:val="24"/>
        </w:rPr>
        <w:t>[</w:t>
      </w:r>
      <w:bookmarkStart w:id="328" w:name="_Ref515136651"/>
      <w:r>
        <w:rPr>
          <w:rStyle w:val="af3"/>
          <w:rFonts w:hint="eastAsia"/>
          <w:sz w:val="24"/>
        </w:rPr>
        <w:endnoteReference w:id="20"/>
      </w:r>
      <w:bookmarkEnd w:id="328"/>
      <w:r>
        <w:rPr>
          <w:rFonts w:hint="eastAsia"/>
          <w:sz w:val="24"/>
        </w:rPr>
        <w:t>。</w:t>
      </w:r>
    </w:p>
    <w:p w:rsidR="00CF6CF1" w:rsidRDefault="00CF6CF1">
      <w:pPr>
        <w:spacing w:line="400" w:lineRule="exact"/>
        <w:rPr>
          <w:sz w:val="24"/>
        </w:rPr>
      </w:pPr>
    </w:p>
    <w:p w:rsidR="00CF6CF1" w:rsidRDefault="00CF6CF1">
      <w:pPr>
        <w:spacing w:line="400" w:lineRule="exact"/>
        <w:rPr>
          <w:sz w:val="24"/>
        </w:rPr>
      </w:pPr>
    </w:p>
    <w:p w:rsidR="00CF6CF1" w:rsidRDefault="00784648" w:rsidP="00B16716">
      <w:pPr>
        <w:pStyle w:val="1"/>
        <w:pageBreakBefore/>
        <w:spacing w:before="312" w:after="156"/>
      </w:pPr>
      <w:bookmarkStart w:id="333" w:name="_Toc18985"/>
      <w:bookmarkStart w:id="334" w:name="_Toc10153"/>
      <w:bookmarkStart w:id="335" w:name="_Toc515121383"/>
      <w:r>
        <w:rPr>
          <w:rFonts w:hint="eastAsia"/>
        </w:rPr>
        <w:lastRenderedPageBreak/>
        <w:t xml:space="preserve">7 </w:t>
      </w:r>
      <w:r>
        <w:rPr>
          <w:rFonts w:hint="eastAsia"/>
        </w:rPr>
        <w:t>总结与展望</w:t>
      </w:r>
      <w:bookmarkEnd w:id="333"/>
      <w:bookmarkEnd w:id="334"/>
      <w:bookmarkEnd w:id="335"/>
    </w:p>
    <w:p w:rsidR="00CF6CF1" w:rsidRPr="001D237A" w:rsidRDefault="00CF6CF1">
      <w:pPr>
        <w:jc w:val="left"/>
        <w:rPr>
          <w:rFonts w:ascii="黑体" w:eastAsia="黑体" w:hAnsi="黑体"/>
          <w:b/>
          <w:sz w:val="32"/>
        </w:rPr>
      </w:pPr>
    </w:p>
    <w:p w:rsidR="00CF6CF1" w:rsidRDefault="00784648">
      <w:pPr>
        <w:spacing w:line="400" w:lineRule="exact"/>
        <w:ind w:firstLineChars="200" w:firstLine="480"/>
        <w:rPr>
          <w:sz w:val="24"/>
        </w:rPr>
      </w:pPr>
      <w:r>
        <w:rPr>
          <w:rFonts w:hint="eastAsia"/>
          <w:sz w:val="24"/>
        </w:rPr>
        <w:t>论文分析了一个异步视频分享平台的原理和实现思想，设计了一个具有简单功能的视频上</w:t>
      </w:r>
      <w:proofErr w:type="gramStart"/>
      <w:r>
        <w:rPr>
          <w:rFonts w:hint="eastAsia"/>
          <w:sz w:val="24"/>
        </w:rPr>
        <w:t>传分析</w:t>
      </w:r>
      <w:proofErr w:type="gramEnd"/>
      <w:r>
        <w:rPr>
          <w:rFonts w:hint="eastAsia"/>
          <w:sz w:val="24"/>
        </w:rPr>
        <w:t>和评论系统，实现了主要功能模块。探索了二进制数据的传送和前后端分离模式下模块的实现，研究了数据在前后端的</w:t>
      </w:r>
      <w:proofErr w:type="gramStart"/>
      <w:r>
        <w:rPr>
          <w:rFonts w:hint="eastAsia"/>
          <w:sz w:val="24"/>
        </w:rPr>
        <w:t>交互和</w:t>
      </w:r>
      <w:proofErr w:type="gramEnd"/>
      <w:r>
        <w:rPr>
          <w:rFonts w:hint="eastAsia"/>
          <w:sz w:val="24"/>
        </w:rPr>
        <w:t>系统模块的连接。</w:t>
      </w:r>
    </w:p>
    <w:p w:rsidR="00CF6CF1" w:rsidRDefault="00784648">
      <w:pPr>
        <w:spacing w:line="400" w:lineRule="exact"/>
        <w:ind w:firstLineChars="200" w:firstLine="480"/>
        <w:rPr>
          <w:sz w:val="24"/>
        </w:rPr>
      </w:pPr>
      <w:r>
        <w:rPr>
          <w:rFonts w:hint="eastAsia"/>
          <w:sz w:val="24"/>
        </w:rPr>
        <w:t>设计从后端接口开始</w:t>
      </w:r>
      <w:r>
        <w:rPr>
          <w:rFonts w:hint="eastAsia"/>
          <w:sz w:val="24"/>
        </w:rPr>
        <w:t>,</w:t>
      </w:r>
      <w:r>
        <w:rPr>
          <w:rFonts w:hint="eastAsia"/>
          <w:sz w:val="24"/>
        </w:rPr>
        <w:t>设计整个系统的架构</w:t>
      </w:r>
      <w:r>
        <w:rPr>
          <w:rFonts w:hint="eastAsia"/>
          <w:sz w:val="24"/>
        </w:rPr>
        <w:t>,</w:t>
      </w:r>
      <w:r>
        <w:rPr>
          <w:rFonts w:hint="eastAsia"/>
          <w:sz w:val="24"/>
        </w:rPr>
        <w:t>在前后端分离的模式下</w:t>
      </w:r>
      <w:r>
        <w:rPr>
          <w:rFonts w:hint="eastAsia"/>
          <w:sz w:val="24"/>
        </w:rPr>
        <w:t>,</w:t>
      </w:r>
      <w:r>
        <w:rPr>
          <w:rFonts w:hint="eastAsia"/>
          <w:sz w:val="24"/>
        </w:rPr>
        <w:t>对后端数据库到前端渲染页面的各个阶段进行了简单介绍，包括</w:t>
      </w:r>
      <w:proofErr w:type="spellStart"/>
      <w:r>
        <w:rPr>
          <w:rFonts w:hint="eastAsia"/>
          <w:sz w:val="24"/>
        </w:rPr>
        <w:t>ajax</w:t>
      </w:r>
      <w:proofErr w:type="spellEnd"/>
      <w:r>
        <w:rPr>
          <w:rFonts w:hint="eastAsia"/>
          <w:sz w:val="24"/>
        </w:rPr>
        <w:t>异步请求，还有二进制文件的传输。接下来就是系统模块设计和实现。使用模块图，用例图对模块功能进行了简单描述和划分，使用流程图对每个模块的具体实现进行了讲述。然后是系统的应用，也就是测试，分别阐述了登录模块、注册模块、评论模块、上传模块等</w:t>
      </w:r>
      <w:r>
        <w:rPr>
          <w:rFonts w:hint="eastAsia"/>
          <w:sz w:val="24"/>
        </w:rPr>
        <w:t>13</w:t>
      </w:r>
      <w:r>
        <w:rPr>
          <w:rFonts w:hint="eastAsia"/>
          <w:sz w:val="24"/>
        </w:rPr>
        <w:t>个测试用例的具体操作。</w:t>
      </w:r>
    </w:p>
    <w:p w:rsidR="00CF6CF1" w:rsidRDefault="00784648">
      <w:pPr>
        <w:spacing w:line="400" w:lineRule="exact"/>
        <w:ind w:firstLineChars="200" w:firstLine="480"/>
        <w:rPr>
          <w:sz w:val="24"/>
        </w:rPr>
      </w:pPr>
      <w:r>
        <w:rPr>
          <w:rFonts w:hint="eastAsia"/>
          <w:sz w:val="24"/>
        </w:rPr>
        <w:t>总的来说，论文不单单是一个文件上传平台的设计与实现，还包括对异步传输、文件编码解码，无刷新页面加载数据这些方面的研究。</w:t>
      </w:r>
    </w:p>
    <w:p w:rsidR="00CF6CF1" w:rsidRDefault="00784648" w:rsidP="00784648">
      <w:pPr>
        <w:spacing w:line="400" w:lineRule="exact"/>
        <w:ind w:firstLineChars="200" w:firstLine="480"/>
        <w:rPr>
          <w:sz w:val="24"/>
        </w:rPr>
      </w:pPr>
      <w:r>
        <w:rPr>
          <w:rFonts w:hint="eastAsia"/>
          <w:sz w:val="24"/>
        </w:rPr>
        <w:t>设计实现了需求分析中的需求</w:t>
      </w:r>
      <w:r>
        <w:rPr>
          <w:rFonts w:hint="eastAsia"/>
          <w:sz w:val="24"/>
        </w:rPr>
        <w:t>,</w:t>
      </w:r>
      <w:r>
        <w:rPr>
          <w:rFonts w:hint="eastAsia"/>
          <w:sz w:val="24"/>
        </w:rPr>
        <w:t>但还存在以下问题：不良视频和标题信息过滤，目前只能通过管理员发现后再手动删除，以后的优化中会加入举报机制来避免这个问题；在视频的上传中，采用了</w:t>
      </w:r>
      <w:proofErr w:type="gramStart"/>
      <w:r>
        <w:rPr>
          <w:rFonts w:hint="eastAsia"/>
          <w:sz w:val="24"/>
        </w:rPr>
        <w:t>异步上</w:t>
      </w:r>
      <w:proofErr w:type="gramEnd"/>
      <w:r>
        <w:rPr>
          <w:rFonts w:hint="eastAsia"/>
          <w:sz w:val="24"/>
        </w:rPr>
        <w:t>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B16716" w:rsidRDefault="00B16716" w:rsidP="00784648">
      <w:pPr>
        <w:spacing w:line="400" w:lineRule="exact"/>
        <w:ind w:firstLineChars="200" w:firstLine="480"/>
        <w:rPr>
          <w:sz w:val="24"/>
        </w:rPr>
      </w:pPr>
    </w:p>
    <w:p w:rsidR="00B16716" w:rsidRDefault="00B16716" w:rsidP="00784648">
      <w:pPr>
        <w:spacing w:line="400" w:lineRule="exact"/>
        <w:ind w:firstLineChars="200" w:firstLine="480"/>
        <w:rPr>
          <w:sz w:val="24"/>
        </w:rPr>
      </w:pPr>
    </w:p>
    <w:p w:rsidR="00A23C8C" w:rsidRPr="00A23C8C" w:rsidRDefault="00A23C8C" w:rsidP="00F40443">
      <w:pPr>
        <w:pStyle w:val="1"/>
        <w:spacing w:before="312" w:after="156"/>
      </w:pPr>
      <w:r w:rsidRPr="00A23C8C">
        <w:rPr>
          <w:rFonts w:hint="eastAsia"/>
        </w:rPr>
        <w:lastRenderedPageBreak/>
        <w:t>致</w:t>
      </w:r>
      <w:r w:rsidRPr="00A23C8C">
        <w:rPr>
          <w:rFonts w:hint="eastAsia"/>
        </w:rPr>
        <w:t xml:space="preserve"> </w:t>
      </w:r>
      <w:r w:rsidRPr="00A23C8C">
        <w:rPr>
          <w:rFonts w:hint="eastAsia"/>
        </w:rPr>
        <w:t>谢</w:t>
      </w:r>
    </w:p>
    <w:p w:rsidR="00A23C8C" w:rsidRPr="00A23C8C" w:rsidRDefault="00A23C8C" w:rsidP="00A23C8C">
      <w:pPr>
        <w:spacing w:line="400" w:lineRule="exact"/>
        <w:ind w:firstLineChars="200" w:firstLine="643"/>
        <w:rPr>
          <w:rFonts w:ascii="黑体" w:eastAsia="黑体" w:hAnsi="黑体"/>
          <w:b/>
          <w:sz w:val="32"/>
        </w:rPr>
      </w:pPr>
    </w:p>
    <w:p w:rsidR="00A23C8C" w:rsidRPr="00A23C8C" w:rsidRDefault="00A23C8C" w:rsidP="00A23C8C">
      <w:pPr>
        <w:spacing w:line="400" w:lineRule="exact"/>
        <w:ind w:firstLineChars="200" w:firstLine="480"/>
        <w:rPr>
          <w:rFonts w:ascii="仿宋" w:eastAsia="仿宋" w:hAnsi="仿宋"/>
          <w:sz w:val="24"/>
        </w:rPr>
      </w:pPr>
      <w:r w:rsidRPr="00A23C8C">
        <w:rPr>
          <w:rFonts w:ascii="仿宋" w:eastAsia="仿宋" w:hAnsi="仿宋" w:hint="eastAsia"/>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rsidR="00A23C8C" w:rsidRPr="00A23C8C" w:rsidRDefault="00A23C8C" w:rsidP="00A23C8C">
      <w:pPr>
        <w:spacing w:line="400" w:lineRule="exact"/>
        <w:ind w:firstLineChars="200" w:firstLine="480"/>
        <w:rPr>
          <w:rFonts w:ascii="仿宋" w:eastAsia="仿宋" w:hAnsi="仿宋"/>
          <w:sz w:val="24"/>
        </w:rPr>
      </w:pPr>
      <w:r w:rsidRPr="00A23C8C">
        <w:rPr>
          <w:rFonts w:ascii="仿宋" w:eastAsia="仿宋" w:hAnsi="仿宋" w:hint="eastAsia"/>
          <w:sz w:val="24"/>
        </w:rPr>
        <w:t>感谢这四年以来学校教过我的和没教过我的各位老师，尽管很多老师相处仅有一个学期，也总是那么认真负责，尽心尽力的上完每一堂课，教会我各种知识。课下也不顾劳累的解答我们的问题。</w:t>
      </w:r>
    </w:p>
    <w:p w:rsidR="00A23C8C" w:rsidRPr="00A23C8C" w:rsidRDefault="00A23C8C" w:rsidP="00A23C8C">
      <w:pPr>
        <w:spacing w:line="400" w:lineRule="exact"/>
        <w:ind w:firstLineChars="200" w:firstLine="480"/>
        <w:rPr>
          <w:rFonts w:ascii="仿宋" w:eastAsia="仿宋" w:hAnsi="仿宋"/>
          <w:sz w:val="24"/>
        </w:rPr>
      </w:pPr>
      <w:r w:rsidRPr="00A23C8C">
        <w:rPr>
          <w:rFonts w:ascii="仿宋" w:eastAsia="仿宋" w:hAnsi="仿宋" w:hint="eastAsia"/>
          <w:sz w:val="24"/>
        </w:rPr>
        <w:t>感谢这四年以来的同窗，我们曾踏着铃声进入教室，曾在长桥上追逐打闹，也曾排着队挤进在图书馆奋战到傍晚，是你们丰富了我的大学生活，无论伤心快乐都陪在我身边，一起欢笑，一起成长。</w:t>
      </w:r>
    </w:p>
    <w:p w:rsidR="00A23C8C" w:rsidRPr="00A23C8C" w:rsidRDefault="00A23C8C" w:rsidP="00A23C8C">
      <w:pPr>
        <w:spacing w:line="400" w:lineRule="exact"/>
        <w:ind w:firstLineChars="200" w:firstLine="480"/>
        <w:rPr>
          <w:rFonts w:ascii="仿宋" w:eastAsia="仿宋" w:hAnsi="仿宋"/>
          <w:sz w:val="24"/>
        </w:rPr>
      </w:pPr>
      <w:r w:rsidRPr="00A23C8C">
        <w:rPr>
          <w:rFonts w:ascii="仿宋" w:eastAsia="仿宋" w:hAnsi="仿宋" w:hint="eastAsia"/>
          <w:sz w:val="24"/>
        </w:rPr>
        <w:t>感谢开创计算机科学的先驱们，是你们锐意进取和严谨的工作态度让我能够生活在这个互联网的世界。</w:t>
      </w:r>
    </w:p>
    <w:p w:rsidR="00A23C8C" w:rsidRPr="00A23C8C" w:rsidRDefault="00A23C8C" w:rsidP="00893619">
      <w:pPr>
        <w:spacing w:line="400" w:lineRule="exact"/>
        <w:ind w:firstLineChars="200" w:firstLine="480"/>
        <w:rPr>
          <w:rFonts w:ascii="仿宋" w:eastAsia="仿宋" w:hAnsi="仿宋"/>
          <w:sz w:val="24"/>
        </w:rPr>
      </w:pPr>
      <w:r w:rsidRPr="00A23C8C">
        <w:rPr>
          <w:rFonts w:ascii="仿宋" w:eastAsia="仿宋" w:hAnsi="仿宋" w:hint="eastAsia"/>
          <w:sz w:val="24"/>
        </w:rPr>
        <w:t>最后，感谢我的父母把我送进了四川大学，也感谢我的母校给我带来的视野和学习环境，在今后的工作与学习中，我将不断的努力，发扬川大人的风采，为学校争光。</w:t>
      </w:r>
    </w:p>
    <w:p w:rsidR="00A23C8C" w:rsidRPr="00A23C8C" w:rsidRDefault="00A23C8C" w:rsidP="00A23C8C">
      <w:pPr>
        <w:spacing w:beforeLines="100" w:before="312" w:afterLines="50" w:after="156" w:line="400" w:lineRule="exact"/>
        <w:jc w:val="center"/>
        <w:outlineLvl w:val="0"/>
        <w:rPr>
          <w:rFonts w:eastAsia="黑体"/>
          <w:b/>
          <w:bCs/>
          <w:kern w:val="44"/>
          <w:sz w:val="30"/>
          <w:szCs w:val="44"/>
          <w:lang w:val="zh-CN"/>
        </w:rPr>
      </w:pPr>
    </w:p>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4760F2" w:rsidRDefault="004760F2" w:rsidP="00A23C8C"/>
    <w:p w:rsidR="004760F2" w:rsidRDefault="004760F2" w:rsidP="00A23C8C"/>
    <w:p w:rsidR="004760F2" w:rsidRDefault="004760F2" w:rsidP="00A23C8C"/>
    <w:p w:rsidR="00525644" w:rsidRDefault="00525644" w:rsidP="00A23C8C"/>
    <w:p w:rsidR="00525644" w:rsidRDefault="00525644" w:rsidP="002B632E">
      <w:pPr>
        <w:pStyle w:val="1"/>
        <w:spacing w:before="312" w:after="156"/>
        <w:sectPr w:rsidR="00525644" w:rsidSect="002C7E64">
          <w:footerReference w:type="default" r:id="rId32"/>
          <w:endnotePr>
            <w:numFmt w:val="decimal"/>
          </w:endnotePr>
          <w:pgSz w:w="11906" w:h="16838"/>
          <w:pgMar w:top="1418" w:right="1134" w:bottom="1418" w:left="1418" w:header="851" w:footer="851" w:gutter="0"/>
          <w:pgNumType w:start="1"/>
          <w:cols w:space="425"/>
          <w:docGrid w:type="lines" w:linePitch="312"/>
        </w:sectPr>
      </w:pPr>
      <w:r>
        <w:rPr>
          <w:rFonts w:hint="eastAsia"/>
        </w:rPr>
        <w:lastRenderedPageBreak/>
        <w:t>参考文献</w:t>
      </w:r>
    </w:p>
    <w:p w:rsidR="00A23C8C" w:rsidRPr="00A23C8C" w:rsidRDefault="00A23C8C" w:rsidP="00F40443">
      <w:pPr>
        <w:pStyle w:val="1"/>
        <w:spacing w:before="312" w:after="156"/>
        <w:rPr>
          <w:rFonts w:ascii="黑体" w:hAnsi="黑体"/>
        </w:rPr>
      </w:pPr>
      <w:r w:rsidRPr="00A23C8C">
        <w:rPr>
          <w:rFonts w:hint="eastAsia"/>
        </w:rPr>
        <w:lastRenderedPageBreak/>
        <w:t>附录</w:t>
      </w:r>
      <w:r w:rsidRPr="00A23C8C">
        <w:rPr>
          <w:rFonts w:hint="eastAsia"/>
        </w:rPr>
        <w:t xml:space="preserve">1 </w:t>
      </w:r>
      <w:r w:rsidRPr="00A23C8C">
        <w:rPr>
          <w:rFonts w:hint="eastAsia"/>
        </w:rPr>
        <w:t>论文译文与原文</w:t>
      </w:r>
    </w:p>
    <w:p w:rsidR="00A23C8C" w:rsidRPr="00A23C8C" w:rsidRDefault="00A23C8C" w:rsidP="00A23C8C">
      <w:pPr>
        <w:spacing w:line="400" w:lineRule="exact"/>
        <w:ind w:firstLine="420"/>
        <w:rPr>
          <w:rFonts w:eastAsia="黑体"/>
          <w:color w:val="136EC2"/>
          <w:szCs w:val="21"/>
          <w:u w:val="single"/>
        </w:rPr>
      </w:pPr>
      <w:r w:rsidRPr="00A23C8C">
        <w:rPr>
          <w:rFonts w:eastAsia="黑体"/>
          <w:szCs w:val="21"/>
        </w:rPr>
        <w:t>Source</w:t>
      </w:r>
      <w:r w:rsidRPr="00A23C8C">
        <w:rPr>
          <w:rFonts w:eastAsia="黑体" w:hint="eastAsia"/>
          <w:szCs w:val="21"/>
        </w:rPr>
        <w:t>：</w:t>
      </w:r>
      <w:r w:rsidR="002C466D">
        <w:fldChar w:fldCharType="begin"/>
      </w:r>
      <w:r w:rsidR="002C466D">
        <w:instrText xml:space="preserve"> HYPERLINK "http://www.computingreviews.com/hottopic/hottopic_essay_09.cfm" </w:instrText>
      </w:r>
      <w:r w:rsidR="002C466D">
        <w:fldChar w:fldCharType="separate"/>
      </w:r>
      <w:r w:rsidRPr="00A23C8C">
        <w:rPr>
          <w:rFonts w:eastAsia="黑体"/>
          <w:color w:val="136EC2"/>
          <w:szCs w:val="21"/>
          <w:u w:val="single"/>
        </w:rPr>
        <w:t>http://www.computingreviews.com/hottopic/hottopic_essay_09.cfm</w:t>
      </w:r>
      <w:r w:rsidR="002C466D">
        <w:rPr>
          <w:rFonts w:eastAsia="黑体"/>
          <w:color w:val="136EC2"/>
          <w:szCs w:val="21"/>
          <w:u w:val="single"/>
        </w:rPr>
        <w:fldChar w:fldCharType="end"/>
      </w:r>
    </w:p>
    <w:p w:rsidR="00A23C8C" w:rsidRPr="00A23C8C" w:rsidRDefault="00A23C8C" w:rsidP="00A23C8C">
      <w:pPr>
        <w:spacing w:line="400" w:lineRule="exact"/>
        <w:ind w:firstLine="420"/>
        <w:rPr>
          <w:rFonts w:eastAsia="黑体"/>
          <w:szCs w:val="21"/>
        </w:rPr>
      </w:pPr>
    </w:p>
    <w:p w:rsidR="00A23C8C" w:rsidRPr="00A23C8C" w:rsidRDefault="00A23C8C" w:rsidP="00A23C8C">
      <w:pPr>
        <w:rPr>
          <w:rFonts w:ascii="黑体" w:eastAsia="黑体" w:hAnsi="黑体"/>
          <w:sz w:val="24"/>
        </w:rPr>
      </w:pPr>
      <w:r w:rsidRPr="00A23C8C">
        <w:rPr>
          <w:rFonts w:ascii="黑体" w:eastAsia="黑体" w:hAnsi="黑体" w:hint="eastAsia"/>
          <w:sz w:val="24"/>
        </w:rPr>
        <w:t>译文：</w:t>
      </w:r>
    </w:p>
    <w:p w:rsidR="00A23C8C" w:rsidRPr="00A23C8C" w:rsidRDefault="00A23C8C" w:rsidP="00A23C8C">
      <w:pPr>
        <w:spacing w:line="400" w:lineRule="exact"/>
        <w:jc w:val="center"/>
        <w:rPr>
          <w:b/>
          <w:sz w:val="24"/>
        </w:rPr>
      </w:pPr>
      <w:r w:rsidRPr="00A23C8C">
        <w:rPr>
          <w:rFonts w:hint="eastAsia"/>
          <w:b/>
          <w:sz w:val="24"/>
        </w:rPr>
        <w:t>开源：软件的黑马？</w:t>
      </w:r>
    </w:p>
    <w:p w:rsidR="00A23C8C" w:rsidRPr="00A23C8C" w:rsidRDefault="00A23C8C" w:rsidP="00A23C8C">
      <w:pPr>
        <w:spacing w:line="400" w:lineRule="exact"/>
        <w:ind w:firstLine="420"/>
        <w:rPr>
          <w:szCs w:val="21"/>
        </w:rPr>
      </w:pPr>
      <w:r w:rsidRPr="00A23C8C">
        <w:rPr>
          <w:rFonts w:hint="eastAsia"/>
          <w:szCs w:val="21"/>
        </w:rPr>
        <w:t>1983</w:t>
      </w:r>
      <w:r w:rsidRPr="00A23C8C">
        <w:rPr>
          <w:rFonts w:hint="eastAsia"/>
          <w:szCs w:val="21"/>
        </w:rPr>
        <w:t>年，一个叫</w:t>
      </w:r>
      <w:proofErr w:type="spellStart"/>
      <w:r w:rsidRPr="00A23C8C">
        <w:rPr>
          <w:rFonts w:hint="eastAsia"/>
          <w:szCs w:val="21"/>
        </w:rPr>
        <w:t>RichardStallman</w:t>
      </w:r>
      <w:proofErr w:type="spellEnd"/>
      <w:r w:rsidRPr="00A23C8C">
        <w:rPr>
          <w:rFonts w:hint="eastAsia"/>
          <w:szCs w:val="21"/>
        </w:rPr>
        <w:t>的人创建了一个叫做</w:t>
      </w:r>
      <w:r w:rsidRPr="00A23C8C">
        <w:rPr>
          <w:rFonts w:hint="eastAsia"/>
          <w:szCs w:val="21"/>
        </w:rPr>
        <w:t>GNU</w:t>
      </w:r>
      <w:r w:rsidRPr="00A23C8C">
        <w:rPr>
          <w:rFonts w:hint="eastAsia"/>
          <w:szCs w:val="21"/>
        </w:rPr>
        <w:t>（</w:t>
      </w:r>
      <w:proofErr w:type="spellStart"/>
      <w:r w:rsidRPr="00A23C8C">
        <w:rPr>
          <w:rFonts w:hint="eastAsia"/>
          <w:szCs w:val="21"/>
        </w:rPr>
        <w:t>GNU</w:t>
      </w:r>
      <w:proofErr w:type="spellEnd"/>
      <w:r w:rsidRPr="00A23C8C">
        <w:rPr>
          <w:rFonts w:hint="eastAsia"/>
          <w:szCs w:val="21"/>
        </w:rPr>
        <w:t>不是</w:t>
      </w:r>
      <w:r w:rsidRPr="00A23C8C">
        <w:rPr>
          <w:rFonts w:hint="eastAsia"/>
          <w:szCs w:val="21"/>
        </w:rPr>
        <w:t>Unix</w:t>
      </w:r>
      <w:r w:rsidRPr="00A23C8C">
        <w:rPr>
          <w:rFonts w:hint="eastAsia"/>
          <w:szCs w:val="21"/>
        </w:rPr>
        <w:t>的首字母缩写）的类</w:t>
      </w:r>
      <w:r w:rsidRPr="00A23C8C">
        <w:rPr>
          <w:rFonts w:hint="eastAsia"/>
          <w:szCs w:val="21"/>
        </w:rPr>
        <w:t>Unix</w:t>
      </w:r>
      <w:r w:rsidRPr="00A23C8C">
        <w:rPr>
          <w:rFonts w:hint="eastAsia"/>
          <w:szCs w:val="21"/>
        </w:rPr>
        <w:t>操作系统，他是使用的一个开源许可条款发布的该系统，这样就可以让其他开发者在该许可条款下来使用这个开源软件或重新开发它。八年后，在赫尔辛基大学毕业的</w:t>
      </w:r>
      <w:r w:rsidRPr="00A23C8C">
        <w:rPr>
          <w:rFonts w:hint="eastAsia"/>
          <w:szCs w:val="21"/>
        </w:rPr>
        <w:t>Linus Torvalds</w:t>
      </w:r>
      <w:r w:rsidRPr="00A23C8C">
        <w:rPr>
          <w:rFonts w:hint="eastAsia"/>
          <w:szCs w:val="21"/>
        </w:rPr>
        <w:t>，也开发了一个叫做</w:t>
      </w:r>
      <w:r w:rsidRPr="00A23C8C">
        <w:rPr>
          <w:rFonts w:hint="eastAsia"/>
          <w:szCs w:val="21"/>
        </w:rPr>
        <w:t>Linux</w:t>
      </w:r>
      <w:r w:rsidRPr="00A23C8C">
        <w:rPr>
          <w:rFonts w:hint="eastAsia"/>
          <w:szCs w:val="21"/>
        </w:rPr>
        <w:t>的类</w:t>
      </w:r>
      <w:r w:rsidRPr="00A23C8C">
        <w:rPr>
          <w:rFonts w:hint="eastAsia"/>
          <w:szCs w:val="21"/>
        </w:rPr>
        <w:t>Unix</w:t>
      </w:r>
      <w:r w:rsidRPr="00A23C8C">
        <w:rPr>
          <w:rFonts w:hint="eastAsia"/>
          <w:szCs w:val="21"/>
        </w:rPr>
        <w:t>操作系统，和</w:t>
      </w:r>
      <w:r w:rsidRPr="00A23C8C">
        <w:rPr>
          <w:rFonts w:hint="eastAsia"/>
          <w:szCs w:val="21"/>
        </w:rPr>
        <w:t>GNU</w:t>
      </w:r>
      <w:r w:rsidRPr="00A23C8C">
        <w:rPr>
          <w:rFonts w:hint="eastAsia"/>
          <w:szCs w:val="21"/>
        </w:rPr>
        <w:t>一样，它也是免费提供给公众使用的。一直到现在</w:t>
      </w:r>
      <w:r w:rsidRPr="00A23C8C">
        <w:rPr>
          <w:rFonts w:hint="eastAsia"/>
          <w:szCs w:val="21"/>
        </w:rPr>
        <w:t>Linux</w:t>
      </w:r>
      <w:r w:rsidRPr="00A23C8C">
        <w:rPr>
          <w:rFonts w:hint="eastAsia"/>
          <w:szCs w:val="21"/>
        </w:rPr>
        <w:t>操作系统和</w:t>
      </w:r>
      <w:r w:rsidRPr="00A23C8C">
        <w:rPr>
          <w:rFonts w:hint="eastAsia"/>
          <w:szCs w:val="21"/>
        </w:rPr>
        <w:t>GNU</w:t>
      </w:r>
      <w:r w:rsidRPr="00A23C8C">
        <w:rPr>
          <w:rFonts w:hint="eastAsia"/>
          <w:szCs w:val="21"/>
        </w:rPr>
        <w:t>操作系统都还在被全世界各地的人们广泛的使用着，它们的演化过程在事实上促进了许多开源软件（</w:t>
      </w:r>
      <w:r w:rsidRPr="00A23C8C">
        <w:rPr>
          <w:rFonts w:hint="eastAsia"/>
          <w:szCs w:val="21"/>
        </w:rPr>
        <w:t>OSS</w:t>
      </w:r>
      <w:r w:rsidRPr="00A23C8C">
        <w:rPr>
          <w:rFonts w:hint="eastAsia"/>
          <w:szCs w:val="21"/>
        </w:rPr>
        <w:t>）计划的实施。而在</w:t>
      </w:r>
      <w:r w:rsidRPr="00A23C8C">
        <w:rPr>
          <w:rFonts w:hint="eastAsia"/>
          <w:szCs w:val="21"/>
        </w:rPr>
        <w:t>1999</w:t>
      </w:r>
      <w:r w:rsidRPr="00A23C8C">
        <w:rPr>
          <w:rFonts w:hint="eastAsia"/>
          <w:szCs w:val="21"/>
        </w:rPr>
        <w:t>年，一个叫做</w:t>
      </w:r>
      <w:r w:rsidRPr="00A23C8C">
        <w:rPr>
          <w:rFonts w:hint="eastAsia"/>
          <w:szCs w:val="21"/>
        </w:rPr>
        <w:t>Eric Raymond</w:t>
      </w:r>
      <w:r w:rsidRPr="00A23C8C">
        <w:rPr>
          <w:rFonts w:hint="eastAsia"/>
          <w:szCs w:val="21"/>
        </w:rPr>
        <w:t>的伟大的开源软件开发者，发表了他的著名论文《开源软件与商业软件开发之间的比较》，里面详细的讲述了商业软件开发的秘诀，几乎就是宗教的经验。由</w:t>
      </w:r>
      <w:r w:rsidRPr="00A23C8C">
        <w:rPr>
          <w:rFonts w:hint="eastAsia"/>
          <w:szCs w:val="21"/>
        </w:rPr>
        <w:t>Stallman, Torvalds, Raymond</w:t>
      </w:r>
      <w:r w:rsidRPr="00A23C8C">
        <w:rPr>
          <w:rFonts w:hint="eastAsia"/>
          <w:szCs w:val="21"/>
        </w:rPr>
        <w:t>和其他人所创建的文化和进程奠定了开源软件运动的基础。</w:t>
      </w:r>
    </w:p>
    <w:p w:rsidR="00A23C8C" w:rsidRPr="00A23C8C" w:rsidRDefault="00A23C8C" w:rsidP="00A23C8C">
      <w:pPr>
        <w:spacing w:line="400" w:lineRule="exact"/>
        <w:ind w:firstLine="420"/>
        <w:rPr>
          <w:szCs w:val="21"/>
        </w:rPr>
      </w:pPr>
      <w:r w:rsidRPr="00A23C8C">
        <w:rPr>
          <w:szCs w:val="21"/>
        </w:rPr>
        <w:t>OSS(</w:t>
      </w:r>
      <w:r w:rsidRPr="00A23C8C">
        <w:rPr>
          <w:szCs w:val="21"/>
        </w:rPr>
        <w:t>开源软件</w:t>
      </w:r>
      <w:r w:rsidRPr="00A23C8C">
        <w:rPr>
          <w:rFonts w:hint="eastAsia"/>
          <w:szCs w:val="21"/>
        </w:rPr>
        <w:t>)</w:t>
      </w:r>
      <w:r w:rsidRPr="00A23C8C">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rsidR="00A23C8C" w:rsidRPr="00A23C8C" w:rsidRDefault="00A23C8C" w:rsidP="00A23C8C">
      <w:pPr>
        <w:spacing w:line="400" w:lineRule="exact"/>
        <w:ind w:firstLine="420"/>
        <w:rPr>
          <w:szCs w:val="21"/>
        </w:rPr>
      </w:pPr>
      <w:r w:rsidRPr="00A23C8C">
        <w:rPr>
          <w:rFonts w:hint="eastAsia"/>
          <w:szCs w:val="21"/>
        </w:rPr>
        <w:t>还有一些软件是除了开发它的个人、团队或组织以外，任何人都不可以修改它们的源代码，这种软件通常称为“私有软件”或“闭源”软件，只有原作者团队才可以合法复制或修改它的源代码。</w:t>
      </w:r>
      <w:r w:rsidRPr="00A23C8C">
        <w:rPr>
          <w:rFonts w:hint="eastAsia"/>
          <w:szCs w:val="21"/>
        </w:rPr>
        <w:t xml:space="preserve"> </w:t>
      </w:r>
      <w:r w:rsidRPr="00A23C8C">
        <w:rPr>
          <w:rFonts w:hint="eastAsia"/>
          <w:szCs w:val="21"/>
        </w:rPr>
        <w:t>微软的</w:t>
      </w:r>
      <w:r w:rsidRPr="00A23C8C">
        <w:rPr>
          <w:rFonts w:hint="eastAsia"/>
          <w:szCs w:val="21"/>
        </w:rPr>
        <w:t>Microsoft Word</w:t>
      </w:r>
      <w:r w:rsidRPr="00A23C8C">
        <w:rPr>
          <w:rFonts w:hint="eastAsia"/>
          <w:szCs w:val="21"/>
        </w:rPr>
        <w:t>软件和</w:t>
      </w:r>
      <w:r w:rsidRPr="00A23C8C">
        <w:rPr>
          <w:rFonts w:hint="eastAsia"/>
          <w:szCs w:val="21"/>
        </w:rPr>
        <w:t>Adobe</w:t>
      </w:r>
      <w:r w:rsidRPr="00A23C8C">
        <w:rPr>
          <w:rFonts w:hint="eastAsia"/>
          <w:szCs w:val="21"/>
        </w:rPr>
        <w:t>的</w:t>
      </w:r>
      <w:r w:rsidRPr="00A23C8C">
        <w:rPr>
          <w:rFonts w:hint="eastAsia"/>
          <w:szCs w:val="21"/>
        </w:rPr>
        <w:t>Adobe Photoshop</w:t>
      </w:r>
      <w:r w:rsidRPr="00A23C8C">
        <w:rPr>
          <w:rFonts w:hint="eastAsia"/>
          <w:szCs w:val="21"/>
        </w:rPr>
        <w:t>软件的是非常典型</w:t>
      </w:r>
      <w:proofErr w:type="gramStart"/>
      <w:r w:rsidRPr="00A23C8C">
        <w:rPr>
          <w:rFonts w:hint="eastAsia"/>
          <w:szCs w:val="21"/>
        </w:rPr>
        <w:t>的闭源软件</w:t>
      </w:r>
      <w:proofErr w:type="gramEnd"/>
      <w:r w:rsidRPr="00A23C8C">
        <w:rPr>
          <w:rFonts w:hint="eastAsia"/>
          <w:szCs w:val="21"/>
        </w:rPr>
        <w:t>。为了能够</w:t>
      </w:r>
      <w:proofErr w:type="gramStart"/>
      <w:r w:rsidRPr="00A23C8C">
        <w:rPr>
          <w:rFonts w:hint="eastAsia"/>
          <w:szCs w:val="21"/>
        </w:rPr>
        <w:t>使用闭源软件</w:t>
      </w:r>
      <w:proofErr w:type="gramEnd"/>
      <w:r w:rsidRPr="00A23C8C">
        <w:rPr>
          <w:rFonts w:hint="eastAsia"/>
          <w:szCs w:val="21"/>
        </w:rPr>
        <w:t>，计算机用户必须同意他们的协议（通常是在首次运行它的时候出现其用户协议条款），如果不同意的话，那么你就无法使用该</w:t>
      </w:r>
      <w:proofErr w:type="gramStart"/>
      <w:r w:rsidRPr="00A23C8C">
        <w:rPr>
          <w:rFonts w:hint="eastAsia"/>
          <w:szCs w:val="21"/>
        </w:rPr>
        <w:t>该</w:t>
      </w:r>
      <w:proofErr w:type="gramEnd"/>
      <w:r w:rsidRPr="00A23C8C">
        <w:rPr>
          <w:rFonts w:hint="eastAsia"/>
          <w:szCs w:val="21"/>
        </w:rPr>
        <w:t>软件做任何事情。</w:t>
      </w:r>
    </w:p>
    <w:p w:rsidR="00A23C8C" w:rsidRPr="00A23C8C" w:rsidRDefault="00A23C8C" w:rsidP="00A23C8C">
      <w:pPr>
        <w:spacing w:line="400" w:lineRule="exact"/>
        <w:ind w:firstLine="420"/>
        <w:rPr>
          <w:szCs w:val="21"/>
        </w:rPr>
      </w:pPr>
      <w:r w:rsidRPr="00A23C8C">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w:t>
      </w:r>
      <w:r w:rsidRPr="00A23C8C">
        <w:rPr>
          <w:rFonts w:hint="eastAsia"/>
          <w:szCs w:val="21"/>
        </w:rPr>
        <w:t xml:space="preserve"> </w:t>
      </w:r>
      <w:proofErr w:type="spellStart"/>
      <w:r w:rsidRPr="00A23C8C">
        <w:rPr>
          <w:rFonts w:hint="eastAsia"/>
          <w:szCs w:val="21"/>
        </w:rPr>
        <w:t>LibreOffice</w:t>
      </w:r>
      <w:proofErr w:type="spellEnd"/>
      <w:r w:rsidRPr="00A23C8C">
        <w:rPr>
          <w:rFonts w:hint="eastAsia"/>
          <w:szCs w:val="21"/>
        </w:rPr>
        <w:t>的和</w:t>
      </w:r>
      <w:r w:rsidRPr="00A23C8C">
        <w:rPr>
          <w:rFonts w:hint="eastAsia"/>
          <w:szCs w:val="21"/>
        </w:rPr>
        <w:t>GNU</w:t>
      </w:r>
      <w:r w:rsidRPr="00A23C8C">
        <w:rPr>
          <w:rFonts w:hint="eastAsia"/>
          <w:szCs w:val="21"/>
        </w:rPr>
        <w:t>图像处理程序就是非常典型的开源软件的例子。和</w:t>
      </w:r>
      <w:proofErr w:type="gramStart"/>
      <w:r w:rsidRPr="00A23C8C">
        <w:rPr>
          <w:rFonts w:hint="eastAsia"/>
          <w:szCs w:val="21"/>
        </w:rPr>
        <w:t>闭源软件</w:t>
      </w:r>
      <w:proofErr w:type="gramEnd"/>
      <w:r w:rsidRPr="00A23C8C">
        <w:rPr>
          <w:rFonts w:hint="eastAsia"/>
          <w:szCs w:val="21"/>
        </w:rPr>
        <w:t>一样，当你在使用开源软件的时候，也必须接受它们的许可条款，但是，开源许可证的条款与</w:t>
      </w:r>
      <w:proofErr w:type="gramStart"/>
      <w:r w:rsidRPr="00A23C8C">
        <w:rPr>
          <w:rFonts w:hint="eastAsia"/>
          <w:szCs w:val="21"/>
        </w:rPr>
        <w:t>闭源软件</w:t>
      </w:r>
      <w:proofErr w:type="gramEnd"/>
      <w:r w:rsidRPr="00A23C8C">
        <w:rPr>
          <w:rFonts w:hint="eastAsia"/>
          <w:szCs w:val="21"/>
        </w:rPr>
        <w:t>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rsidR="00A23C8C" w:rsidRPr="00A23C8C" w:rsidRDefault="00A23C8C" w:rsidP="00A23C8C">
      <w:pPr>
        <w:spacing w:line="400" w:lineRule="exact"/>
        <w:ind w:firstLine="420"/>
        <w:rPr>
          <w:szCs w:val="21"/>
        </w:rPr>
      </w:pPr>
      <w:r w:rsidRPr="00A23C8C">
        <w:rPr>
          <w:rFonts w:hint="eastAsia"/>
          <w:szCs w:val="21"/>
        </w:rPr>
        <w:t>因此，作为开放源码促进会的负责人解释说，“开源并不仅仅意味着能够阅读源代码”。它还意味</w:t>
      </w:r>
      <w:r w:rsidRPr="00A23C8C">
        <w:rPr>
          <w:rFonts w:hint="eastAsia"/>
          <w:szCs w:val="21"/>
        </w:rPr>
        <w:lastRenderedPageBreak/>
        <w:t>着，任何人都能够为了满足其他人的需要去修改其源代码，而且也不应该阻止他人做同样的操作。</w:t>
      </w:r>
    </w:p>
    <w:p w:rsidR="00A23C8C" w:rsidRPr="00A23C8C" w:rsidRDefault="00A23C8C" w:rsidP="00A23C8C">
      <w:pPr>
        <w:spacing w:line="400" w:lineRule="exact"/>
        <w:ind w:firstLine="420"/>
        <w:rPr>
          <w:szCs w:val="21"/>
        </w:rPr>
      </w:pPr>
      <w:r w:rsidRPr="00A23C8C">
        <w:rPr>
          <w:rFonts w:hint="eastAsia"/>
          <w:szCs w:val="21"/>
        </w:rPr>
        <w:t>开源软件不管对程序员还是非程序员来说其实都是非常有利的。事实上，很多互联网服务本身都是建立在开源技术之上的，如使用</w:t>
      </w:r>
      <w:r w:rsidRPr="00A23C8C">
        <w:rPr>
          <w:rFonts w:hint="eastAsia"/>
          <w:szCs w:val="21"/>
        </w:rPr>
        <w:t>Linux</w:t>
      </w:r>
      <w:r w:rsidRPr="00A23C8C">
        <w:rPr>
          <w:rFonts w:hint="eastAsia"/>
          <w:szCs w:val="21"/>
        </w:rPr>
        <w:t>操作系统和</w:t>
      </w:r>
      <w:r w:rsidRPr="00A23C8C">
        <w:rPr>
          <w:rFonts w:hint="eastAsia"/>
          <w:szCs w:val="21"/>
        </w:rPr>
        <w:t>Apache Web</w:t>
      </w:r>
      <w:r w:rsidRPr="00A23C8C">
        <w:rPr>
          <w:rFonts w:hint="eastAsia"/>
          <w:szCs w:val="21"/>
        </w:rPr>
        <w:t>服务器作为运行环境，而每次计算机用户在浏览网页，收取和发送电子邮件，与朋友们在网络上在线聊天，播放流音乐，或者玩多人的视频游戏，他们的电脑、手机或游戏机也会通过路由连接到全球的网络中。</w:t>
      </w:r>
    </w:p>
    <w:p w:rsidR="00A23C8C" w:rsidRPr="00A23C8C" w:rsidRDefault="00A23C8C" w:rsidP="00A23C8C">
      <w:pPr>
        <w:spacing w:line="400" w:lineRule="exact"/>
        <w:ind w:firstLine="420"/>
        <w:rPr>
          <w:szCs w:val="21"/>
        </w:rPr>
      </w:pPr>
      <w:r w:rsidRPr="00A23C8C">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t>
      </w:r>
      <w:r w:rsidRPr="00A23C8C">
        <w:rPr>
          <w:rFonts w:hint="eastAsia"/>
          <w:szCs w:val="21"/>
        </w:rPr>
        <w:t>Web</w:t>
      </w:r>
      <w:r w:rsidRPr="00A23C8C">
        <w:rPr>
          <w:rFonts w:hint="eastAsia"/>
          <w:szCs w:val="21"/>
        </w:rPr>
        <w:t>浏览器或手机应用程序访问远程计算机上的这些程序即可。</w:t>
      </w:r>
    </w:p>
    <w:p w:rsidR="00A23C8C" w:rsidRPr="00A23C8C" w:rsidRDefault="00A23C8C" w:rsidP="00A23C8C">
      <w:pPr>
        <w:spacing w:line="400" w:lineRule="exact"/>
        <w:ind w:firstLine="420"/>
        <w:rPr>
          <w:szCs w:val="21"/>
        </w:rPr>
      </w:pPr>
      <w:r w:rsidRPr="00A23C8C">
        <w:rPr>
          <w:rFonts w:hint="eastAsia"/>
          <w:szCs w:val="21"/>
        </w:rPr>
        <w:t>大部分关于</w:t>
      </w:r>
      <w:r w:rsidRPr="00A23C8C">
        <w:rPr>
          <w:szCs w:val="21"/>
        </w:rPr>
        <w:t>OSS(</w:t>
      </w:r>
      <w:r w:rsidRPr="00A23C8C">
        <w:rPr>
          <w:szCs w:val="21"/>
        </w:rPr>
        <w:t>开源软件</w:t>
      </w:r>
      <w:r w:rsidRPr="00A23C8C">
        <w:rPr>
          <w:rFonts w:hint="eastAsia"/>
          <w:szCs w:val="21"/>
        </w:rPr>
        <w:t>)</w:t>
      </w:r>
      <w:r w:rsidRPr="00A23C8C">
        <w:rPr>
          <w:rFonts w:hint="eastAsia"/>
          <w:szCs w:val="21"/>
        </w:rPr>
        <w:t>的研究并不直接涉及到</w:t>
      </w:r>
      <w:r w:rsidRPr="00A23C8C">
        <w:rPr>
          <w:szCs w:val="21"/>
        </w:rPr>
        <w:t>OSS(</w:t>
      </w:r>
      <w:r w:rsidRPr="00A23C8C">
        <w:rPr>
          <w:szCs w:val="21"/>
        </w:rPr>
        <w:t>开源软件</w:t>
      </w:r>
      <w:r w:rsidRPr="00A23C8C">
        <w:rPr>
          <w:rFonts w:hint="eastAsia"/>
          <w:szCs w:val="21"/>
        </w:rPr>
        <w:t>)</w:t>
      </w:r>
      <w:r w:rsidRPr="00A23C8C">
        <w:rPr>
          <w:rFonts w:hint="eastAsia"/>
          <w:szCs w:val="21"/>
        </w:rPr>
        <w:t>本身的流程或源码，相反的是，大量的研究使用可以进行分析和测试的方便的工业级别的软件模型</w:t>
      </w:r>
      <w:r w:rsidRPr="00A23C8C">
        <w:rPr>
          <w:szCs w:val="21"/>
        </w:rPr>
        <w:t>OSS(</w:t>
      </w:r>
      <w:r w:rsidRPr="00A23C8C">
        <w:rPr>
          <w:szCs w:val="21"/>
        </w:rPr>
        <w:t>开源软件</w:t>
      </w:r>
      <w:r w:rsidRPr="00A23C8C">
        <w:rPr>
          <w:rFonts w:hint="eastAsia"/>
          <w:szCs w:val="21"/>
        </w:rPr>
        <w:t>)</w:t>
      </w:r>
      <w:r w:rsidRPr="00A23C8C">
        <w:rPr>
          <w:rFonts w:hint="eastAsia"/>
          <w:szCs w:val="21"/>
        </w:rPr>
        <w:t>。开源软件也被广泛的应用在从幼儿园到高中再到本科研究生的课堂上，也有很多篇论文中提到了在教育中使用开源软件的重要性。但是，具体在涉及到</w:t>
      </w:r>
      <w:r w:rsidRPr="00A23C8C">
        <w:rPr>
          <w:szCs w:val="21"/>
        </w:rPr>
        <w:t>OSS(</w:t>
      </w:r>
      <w:r w:rsidRPr="00A23C8C">
        <w:rPr>
          <w:szCs w:val="21"/>
        </w:rPr>
        <w:t>开源软件</w:t>
      </w:r>
      <w:r w:rsidRPr="00A23C8C">
        <w:rPr>
          <w:rFonts w:hint="eastAsia"/>
          <w:szCs w:val="21"/>
        </w:rPr>
        <w:t>)</w:t>
      </w:r>
      <w:r w:rsidRPr="00A23C8C">
        <w:rPr>
          <w:rFonts w:hint="eastAsia"/>
          <w:szCs w:val="21"/>
        </w:rPr>
        <w:t>的研究中的几个重要的</w:t>
      </w:r>
      <w:proofErr w:type="gramStart"/>
      <w:r w:rsidRPr="00A23C8C">
        <w:rPr>
          <w:rFonts w:hint="eastAsia"/>
          <w:szCs w:val="21"/>
        </w:rPr>
        <w:t>点其实</w:t>
      </w:r>
      <w:proofErr w:type="gramEnd"/>
      <w:r w:rsidRPr="00A23C8C">
        <w:rPr>
          <w:rFonts w:hint="eastAsia"/>
          <w:szCs w:val="21"/>
        </w:rPr>
        <w:t>已经出现了很多年了，下面将分别来叙述：</w:t>
      </w:r>
    </w:p>
    <w:p w:rsidR="00A23C8C" w:rsidRPr="00A23C8C" w:rsidRDefault="00A23C8C" w:rsidP="00A23C8C">
      <w:pPr>
        <w:spacing w:line="400" w:lineRule="exact"/>
        <w:ind w:firstLine="420"/>
        <w:rPr>
          <w:b/>
          <w:szCs w:val="21"/>
        </w:rPr>
      </w:pPr>
      <w:r w:rsidRPr="00A23C8C">
        <w:rPr>
          <w:rFonts w:hint="eastAsia"/>
          <w:b/>
          <w:szCs w:val="21"/>
        </w:rPr>
        <w:t>一、采用开源软件的决策和其商业价值</w:t>
      </w:r>
    </w:p>
    <w:p w:rsidR="00A23C8C" w:rsidRPr="00A23C8C" w:rsidRDefault="00A23C8C" w:rsidP="00A23C8C">
      <w:pPr>
        <w:spacing w:line="400" w:lineRule="exact"/>
        <w:ind w:firstLine="420"/>
        <w:rPr>
          <w:szCs w:val="21"/>
        </w:rPr>
      </w:pPr>
      <w:r w:rsidRPr="00A23C8C">
        <w:rPr>
          <w:rFonts w:hint="eastAsia"/>
          <w:szCs w:val="21"/>
        </w:rPr>
        <w:t>开源软件目前已经成为</w:t>
      </w:r>
      <w:r w:rsidRPr="00A23C8C">
        <w:rPr>
          <w:rFonts w:hint="eastAsia"/>
          <w:szCs w:val="21"/>
        </w:rPr>
        <w:t>IT</w:t>
      </w:r>
      <w:r w:rsidRPr="00A23C8C">
        <w:rPr>
          <w:rFonts w:hint="eastAsia"/>
          <w:szCs w:val="21"/>
        </w:rPr>
        <w:t>基础设施的大多数非营利性和许多营利性企业的重要组成部分。大多数公司可能都会有一些</w:t>
      </w:r>
      <w:r w:rsidRPr="00A23C8C">
        <w:rPr>
          <w:szCs w:val="21"/>
        </w:rPr>
        <w:t>OSS(</w:t>
      </w:r>
      <w:r w:rsidRPr="00A23C8C">
        <w:rPr>
          <w:szCs w:val="21"/>
        </w:rPr>
        <w:t>开源软件</w:t>
      </w:r>
      <w:r w:rsidRPr="00A23C8C">
        <w:rPr>
          <w:rFonts w:hint="eastAsia"/>
          <w:szCs w:val="21"/>
        </w:rPr>
        <w:t>)</w:t>
      </w:r>
      <w:r w:rsidRPr="00A23C8C">
        <w:rPr>
          <w:rFonts w:hint="eastAsia"/>
          <w:szCs w:val="21"/>
        </w:rPr>
        <w:t>的部署，也许有些是在不知不觉中使用它的，并且有可能这些开源软件是禁止他使用的。例如，有很多“不开源”的企业却在使用</w:t>
      </w:r>
      <w:r w:rsidRPr="00A23C8C">
        <w:rPr>
          <w:rFonts w:hint="eastAsia"/>
          <w:szCs w:val="21"/>
        </w:rPr>
        <w:t>Apache</w:t>
      </w:r>
      <w:r w:rsidRPr="00A23C8C">
        <w:rPr>
          <w:rFonts w:hint="eastAsia"/>
          <w:szCs w:val="21"/>
        </w:rPr>
        <w:t>的</w:t>
      </w:r>
      <w:r w:rsidRPr="00A23C8C">
        <w:rPr>
          <w:rFonts w:hint="eastAsia"/>
          <w:szCs w:val="21"/>
        </w:rPr>
        <w:t xml:space="preserve"> Tomcat Web</w:t>
      </w:r>
      <w:r w:rsidRPr="00A23C8C">
        <w:rPr>
          <w:rFonts w:hint="eastAsia"/>
          <w:szCs w:val="21"/>
        </w:rPr>
        <w:t>服务器或者在使用</w:t>
      </w:r>
      <w:proofErr w:type="gramStart"/>
      <w:r w:rsidRPr="00A23C8C">
        <w:rPr>
          <w:rFonts w:hint="eastAsia"/>
          <w:szCs w:val="21"/>
        </w:rPr>
        <w:t>用</w:t>
      </w:r>
      <w:proofErr w:type="gramEnd"/>
      <w:r w:rsidRPr="00A23C8C">
        <w:rPr>
          <w:rFonts w:hint="eastAsia"/>
          <w:szCs w:val="21"/>
        </w:rPr>
        <w:t>一些开源的</w:t>
      </w:r>
      <w:r w:rsidRPr="00A23C8C">
        <w:rPr>
          <w:rFonts w:hint="eastAsia"/>
          <w:szCs w:val="21"/>
        </w:rPr>
        <w:t>Java</w:t>
      </w:r>
      <w:r w:rsidRPr="00A23C8C">
        <w:rPr>
          <w:rFonts w:hint="eastAsia"/>
          <w:szCs w:val="21"/>
        </w:rPr>
        <w:t>库。再比如说这些被广泛部署的开源软件：比如说</w:t>
      </w:r>
      <w:r w:rsidRPr="00A23C8C">
        <w:rPr>
          <w:rFonts w:hint="eastAsia"/>
          <w:szCs w:val="21"/>
        </w:rPr>
        <w:t>Linux</w:t>
      </w:r>
      <w:r w:rsidRPr="00A23C8C">
        <w:rPr>
          <w:rFonts w:hint="eastAsia"/>
          <w:szCs w:val="21"/>
        </w:rPr>
        <w:t>、</w:t>
      </w:r>
      <w:r w:rsidRPr="00A23C8C">
        <w:rPr>
          <w:rFonts w:hint="eastAsia"/>
          <w:szCs w:val="21"/>
        </w:rPr>
        <w:t xml:space="preserve"> </w:t>
      </w:r>
      <w:proofErr w:type="spellStart"/>
      <w:r w:rsidRPr="00A23C8C">
        <w:rPr>
          <w:rFonts w:hint="eastAsia"/>
          <w:szCs w:val="21"/>
        </w:rPr>
        <w:t>JBoss</w:t>
      </w:r>
      <w:proofErr w:type="spellEnd"/>
      <w:r w:rsidRPr="00A23C8C">
        <w:rPr>
          <w:rFonts w:hint="eastAsia"/>
          <w:szCs w:val="21"/>
        </w:rPr>
        <w:t>的</w:t>
      </w:r>
      <w:r w:rsidRPr="00A23C8C">
        <w:rPr>
          <w:rFonts w:hint="eastAsia"/>
          <w:szCs w:val="21"/>
        </w:rPr>
        <w:t>Java</w:t>
      </w:r>
      <w:r w:rsidRPr="00A23C8C">
        <w:rPr>
          <w:rFonts w:hint="eastAsia"/>
          <w:szCs w:val="21"/>
        </w:rPr>
        <w:t>应用服务器，再比如说编程语言里的</w:t>
      </w:r>
      <w:r w:rsidRPr="00A23C8C">
        <w:rPr>
          <w:rFonts w:hint="eastAsia"/>
          <w:szCs w:val="21"/>
        </w:rPr>
        <w:t>PHP</w:t>
      </w:r>
      <w:r w:rsidRPr="00A23C8C">
        <w:rPr>
          <w:rFonts w:hint="eastAsia"/>
          <w:szCs w:val="21"/>
        </w:rPr>
        <w:t>语言，</w:t>
      </w:r>
      <w:r w:rsidRPr="00A23C8C">
        <w:rPr>
          <w:rFonts w:hint="eastAsia"/>
          <w:szCs w:val="21"/>
        </w:rPr>
        <w:t>Python</w:t>
      </w:r>
      <w:r w:rsidRPr="00A23C8C">
        <w:rPr>
          <w:rFonts w:hint="eastAsia"/>
          <w:szCs w:val="21"/>
        </w:rPr>
        <w:t>语言和</w:t>
      </w:r>
      <w:r w:rsidRPr="00A23C8C">
        <w:rPr>
          <w:rFonts w:hint="eastAsia"/>
          <w:szCs w:val="21"/>
        </w:rPr>
        <w:t>Ruby</w:t>
      </w:r>
      <w:r w:rsidRPr="00A23C8C">
        <w:rPr>
          <w:rFonts w:hint="eastAsia"/>
          <w:szCs w:val="21"/>
        </w:rPr>
        <w:t>语言，又或者是开源的</w:t>
      </w:r>
      <w:r w:rsidRPr="00A23C8C">
        <w:rPr>
          <w:rFonts w:hint="eastAsia"/>
          <w:szCs w:val="21"/>
        </w:rPr>
        <w:t>MySQL</w:t>
      </w:r>
      <w:r w:rsidRPr="00A23C8C">
        <w:rPr>
          <w:rFonts w:hint="eastAsia"/>
          <w:szCs w:val="21"/>
        </w:rPr>
        <w:t>数据库。</w:t>
      </w:r>
    </w:p>
    <w:p w:rsidR="00A23C8C" w:rsidRPr="00A23C8C" w:rsidRDefault="00A23C8C" w:rsidP="00A23C8C">
      <w:pPr>
        <w:spacing w:line="400" w:lineRule="exact"/>
        <w:ind w:firstLine="420"/>
        <w:rPr>
          <w:szCs w:val="21"/>
        </w:rPr>
      </w:pPr>
      <w:r w:rsidRPr="00A23C8C">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w:t>
      </w:r>
      <w:r w:rsidRPr="00A23C8C">
        <w:rPr>
          <w:rFonts w:hint="eastAsia"/>
          <w:szCs w:val="21"/>
        </w:rPr>
        <w:t>OSS</w:t>
      </w:r>
      <w:r w:rsidRPr="00A23C8C">
        <w:rPr>
          <w:rFonts w:hint="eastAsia"/>
          <w:szCs w:val="21"/>
        </w:rPr>
        <w:t>（开源软件）的反对是由于他们对</w:t>
      </w:r>
      <w:r w:rsidRPr="00A23C8C">
        <w:rPr>
          <w:szCs w:val="21"/>
        </w:rPr>
        <w:t>OSS(</w:t>
      </w:r>
      <w:r w:rsidRPr="00A23C8C">
        <w:rPr>
          <w:szCs w:val="21"/>
        </w:rPr>
        <w:t>开源软件</w:t>
      </w:r>
      <w:r w:rsidRPr="00A23C8C">
        <w:rPr>
          <w:rFonts w:hint="eastAsia"/>
          <w:szCs w:val="21"/>
        </w:rPr>
        <w:t>)</w:t>
      </w:r>
      <w:r w:rsidRPr="00A23C8C">
        <w:rPr>
          <w:rFonts w:hint="eastAsia"/>
          <w:szCs w:val="21"/>
        </w:rPr>
        <w:t>质量固有的不信任造成的，然而其实一些研究已经表明，开源软件的质量实际上比</w:t>
      </w:r>
      <w:proofErr w:type="gramStart"/>
      <w:r w:rsidRPr="00A23C8C">
        <w:rPr>
          <w:rFonts w:hint="eastAsia"/>
          <w:szCs w:val="21"/>
        </w:rPr>
        <w:t>闭源软件</w:t>
      </w:r>
      <w:proofErr w:type="gramEnd"/>
      <w:r w:rsidRPr="00A23C8C">
        <w:rPr>
          <w:rFonts w:hint="eastAsia"/>
          <w:szCs w:val="21"/>
        </w:rPr>
        <w:t>的质量还要高，不过也有一部分研究反对这个说法。</w:t>
      </w:r>
    </w:p>
    <w:p w:rsidR="00A23C8C" w:rsidRPr="00A23C8C" w:rsidRDefault="00A23C8C" w:rsidP="00A23C8C">
      <w:pPr>
        <w:spacing w:line="400" w:lineRule="exact"/>
        <w:ind w:firstLine="420"/>
        <w:rPr>
          <w:szCs w:val="21"/>
        </w:rPr>
      </w:pPr>
      <w:r w:rsidRPr="00A23C8C">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w:t>
      </w:r>
      <w:proofErr w:type="spellStart"/>
      <w:r w:rsidRPr="00A23C8C">
        <w:rPr>
          <w:rFonts w:hint="eastAsia"/>
          <w:szCs w:val="21"/>
        </w:rPr>
        <w:t>SourceForge</w:t>
      </w:r>
      <w:proofErr w:type="spellEnd"/>
      <w:r w:rsidRPr="00A23C8C">
        <w:rPr>
          <w:rFonts w:hint="eastAsia"/>
          <w:szCs w:val="21"/>
        </w:rPr>
        <w:t>中找到各种各样的</w:t>
      </w:r>
      <w:r w:rsidRPr="00A23C8C">
        <w:rPr>
          <w:szCs w:val="21"/>
        </w:rPr>
        <w:t>OSS(</w:t>
      </w:r>
      <w:r w:rsidRPr="00A23C8C">
        <w:rPr>
          <w:szCs w:val="21"/>
        </w:rPr>
        <w:t>开源软件</w:t>
      </w:r>
      <w:r w:rsidRPr="00A23C8C">
        <w:rPr>
          <w:rFonts w:hint="eastAsia"/>
          <w:szCs w:val="21"/>
        </w:rPr>
        <w:t>)</w:t>
      </w:r>
      <w:r w:rsidRPr="00A23C8C">
        <w:rPr>
          <w:rFonts w:hint="eastAsia"/>
          <w:szCs w:val="21"/>
        </w:rPr>
        <w:t>项目。因此，对于大部分决定是否使用</w:t>
      </w:r>
      <w:r w:rsidRPr="00A23C8C">
        <w:rPr>
          <w:szCs w:val="21"/>
        </w:rPr>
        <w:t>OSS(</w:t>
      </w:r>
      <w:r w:rsidRPr="00A23C8C">
        <w:rPr>
          <w:szCs w:val="21"/>
        </w:rPr>
        <w:t>开源软件</w:t>
      </w:r>
      <w:r w:rsidRPr="00A23C8C">
        <w:rPr>
          <w:rFonts w:hint="eastAsia"/>
          <w:szCs w:val="21"/>
        </w:rPr>
        <w:t>)</w:t>
      </w:r>
      <w:r w:rsidRPr="00A23C8C">
        <w:rPr>
          <w:rFonts w:hint="eastAsia"/>
          <w:szCs w:val="21"/>
        </w:rPr>
        <w:t>的决策者来说，主要需要评估</w:t>
      </w:r>
      <w:r w:rsidRPr="00A23C8C">
        <w:rPr>
          <w:rFonts w:hint="eastAsia"/>
          <w:szCs w:val="21"/>
        </w:rPr>
        <w:t>OSS</w:t>
      </w:r>
      <w:r w:rsidRPr="00A23C8C">
        <w:rPr>
          <w:rFonts w:hint="eastAsia"/>
          <w:szCs w:val="21"/>
        </w:rPr>
        <w:t>（开源软件）在企业中使用的兼容性，以及使用开源软件所带来的整体风险和整体收益。这个研究项目已经催生了许多为开源软件准备使用模式的公司，比如说</w:t>
      </w:r>
      <w:proofErr w:type="spellStart"/>
      <w:r w:rsidRPr="00A23C8C">
        <w:rPr>
          <w:rFonts w:hint="eastAsia"/>
          <w:szCs w:val="21"/>
        </w:rPr>
        <w:t>Capgemini</w:t>
      </w:r>
      <w:proofErr w:type="spellEnd"/>
      <w:r w:rsidRPr="00A23C8C">
        <w:rPr>
          <w:rFonts w:hint="eastAsia"/>
          <w:szCs w:val="21"/>
        </w:rPr>
        <w:t>，</w:t>
      </w:r>
      <w:proofErr w:type="spellStart"/>
      <w:r w:rsidRPr="00A23C8C">
        <w:rPr>
          <w:rFonts w:hint="eastAsia"/>
          <w:szCs w:val="21"/>
        </w:rPr>
        <w:t>Navica</w:t>
      </w:r>
      <w:proofErr w:type="spellEnd"/>
      <w:r w:rsidRPr="00A23C8C">
        <w:rPr>
          <w:rFonts w:hint="eastAsia"/>
          <w:szCs w:val="21"/>
        </w:rPr>
        <w:t>，</w:t>
      </w:r>
      <w:proofErr w:type="spellStart"/>
      <w:r w:rsidRPr="00A23C8C">
        <w:rPr>
          <w:rFonts w:hint="eastAsia"/>
          <w:szCs w:val="21"/>
        </w:rPr>
        <w:t>Spikesource</w:t>
      </w:r>
      <w:proofErr w:type="spellEnd"/>
      <w:r w:rsidRPr="00A23C8C">
        <w:rPr>
          <w:rFonts w:hint="eastAsia"/>
          <w:szCs w:val="21"/>
        </w:rPr>
        <w:t>，</w:t>
      </w:r>
      <w:r w:rsidRPr="00A23C8C">
        <w:rPr>
          <w:rFonts w:hint="eastAsia"/>
          <w:szCs w:val="21"/>
        </w:rPr>
        <w:t>Intel</w:t>
      </w:r>
      <w:r w:rsidRPr="00A23C8C">
        <w:rPr>
          <w:rFonts w:hint="eastAsia"/>
          <w:szCs w:val="21"/>
        </w:rPr>
        <w:t>，</w:t>
      </w:r>
      <w:r w:rsidRPr="00A23C8C">
        <w:rPr>
          <w:rFonts w:hint="eastAsia"/>
          <w:szCs w:val="21"/>
        </w:rPr>
        <w:t>(SEI)-West</w:t>
      </w:r>
      <w:r w:rsidRPr="00A23C8C">
        <w:rPr>
          <w:rFonts w:hint="eastAsia"/>
          <w:szCs w:val="21"/>
        </w:rPr>
        <w:t>这些公司。</w:t>
      </w:r>
    </w:p>
    <w:p w:rsidR="00A23C8C" w:rsidRPr="00A23C8C" w:rsidRDefault="00A23C8C" w:rsidP="00A23C8C">
      <w:pPr>
        <w:spacing w:line="400" w:lineRule="exact"/>
        <w:ind w:firstLine="420"/>
        <w:rPr>
          <w:szCs w:val="21"/>
        </w:rPr>
      </w:pPr>
      <w:r w:rsidRPr="00A23C8C">
        <w:rPr>
          <w:rFonts w:hint="eastAsia"/>
          <w:szCs w:val="21"/>
        </w:rPr>
        <w:t>该研究对此提供了以下结论：</w:t>
      </w:r>
    </w:p>
    <w:p w:rsidR="00A23C8C" w:rsidRPr="00A23C8C" w:rsidRDefault="00A23C8C" w:rsidP="00A23C8C">
      <w:pPr>
        <w:numPr>
          <w:ilvl w:val="0"/>
          <w:numId w:val="4"/>
        </w:numPr>
        <w:spacing w:line="400" w:lineRule="exact"/>
        <w:rPr>
          <w:szCs w:val="21"/>
        </w:rPr>
      </w:pPr>
      <w:r w:rsidRPr="00A23C8C">
        <w:rPr>
          <w:rFonts w:hint="eastAsia"/>
          <w:szCs w:val="21"/>
        </w:rPr>
        <w:t>没有任何一个适用于所有</w:t>
      </w:r>
      <w:r w:rsidRPr="00A23C8C">
        <w:rPr>
          <w:szCs w:val="21"/>
        </w:rPr>
        <w:t>OSS(</w:t>
      </w:r>
      <w:r w:rsidRPr="00A23C8C">
        <w:rPr>
          <w:szCs w:val="21"/>
        </w:rPr>
        <w:t>开源软件</w:t>
      </w:r>
      <w:r w:rsidRPr="00A23C8C">
        <w:rPr>
          <w:rFonts w:hint="eastAsia"/>
          <w:szCs w:val="21"/>
        </w:rPr>
        <w:t>)</w:t>
      </w:r>
      <w:r w:rsidRPr="00A23C8C">
        <w:rPr>
          <w:rFonts w:hint="eastAsia"/>
          <w:szCs w:val="21"/>
        </w:rPr>
        <w:t>的解决方案</w:t>
      </w:r>
    </w:p>
    <w:p w:rsidR="00A23C8C" w:rsidRPr="00A23C8C" w:rsidRDefault="00A23C8C" w:rsidP="00A23C8C">
      <w:pPr>
        <w:numPr>
          <w:ilvl w:val="0"/>
          <w:numId w:val="4"/>
        </w:numPr>
        <w:spacing w:line="400" w:lineRule="exact"/>
        <w:rPr>
          <w:szCs w:val="21"/>
        </w:rPr>
      </w:pPr>
      <w:r w:rsidRPr="00A23C8C">
        <w:rPr>
          <w:rFonts w:hint="eastAsia"/>
          <w:szCs w:val="21"/>
        </w:rPr>
        <w:t>企业需要谨慎的获取开源项目和适应开源项目的环境（而不是相反）</w:t>
      </w:r>
    </w:p>
    <w:p w:rsidR="00A23C8C" w:rsidRPr="00A23C8C" w:rsidRDefault="00A23C8C" w:rsidP="00A23C8C">
      <w:pPr>
        <w:numPr>
          <w:ilvl w:val="0"/>
          <w:numId w:val="4"/>
        </w:numPr>
        <w:spacing w:line="400" w:lineRule="exact"/>
        <w:rPr>
          <w:szCs w:val="21"/>
        </w:rPr>
      </w:pPr>
      <w:r w:rsidRPr="00A23C8C">
        <w:rPr>
          <w:rFonts w:hint="eastAsia"/>
          <w:szCs w:val="21"/>
        </w:rPr>
        <w:lastRenderedPageBreak/>
        <w:t>开源模式对解决环境一致性有非常大的帮助</w:t>
      </w:r>
    </w:p>
    <w:p w:rsidR="00A23C8C" w:rsidRPr="00A23C8C" w:rsidRDefault="00A23C8C" w:rsidP="00A23C8C">
      <w:pPr>
        <w:spacing w:line="400" w:lineRule="exact"/>
        <w:ind w:firstLine="420"/>
        <w:rPr>
          <w:b/>
          <w:szCs w:val="21"/>
        </w:rPr>
      </w:pPr>
      <w:r w:rsidRPr="00A23C8C">
        <w:rPr>
          <w:rFonts w:hint="eastAsia"/>
          <w:b/>
          <w:szCs w:val="21"/>
        </w:rPr>
        <w:t>二、法律问题（许可条款和知识产权）</w:t>
      </w:r>
    </w:p>
    <w:p w:rsidR="00A23C8C" w:rsidRPr="00A23C8C" w:rsidRDefault="00A23C8C" w:rsidP="00A23C8C">
      <w:pPr>
        <w:spacing w:line="400" w:lineRule="exact"/>
        <w:ind w:firstLine="420"/>
        <w:rPr>
          <w:szCs w:val="21"/>
        </w:rPr>
      </w:pPr>
      <w:r w:rsidRPr="00A23C8C">
        <w:rPr>
          <w:rFonts w:hint="eastAsia"/>
          <w:szCs w:val="21"/>
        </w:rPr>
        <w:t>有超过</w:t>
      </w:r>
      <w:r w:rsidRPr="00A23C8C">
        <w:rPr>
          <w:rFonts w:hint="eastAsia"/>
          <w:szCs w:val="21"/>
        </w:rPr>
        <w:t>100</w:t>
      </w:r>
      <w:r w:rsidRPr="00A23C8C">
        <w:rPr>
          <w:rFonts w:hint="eastAsia"/>
          <w:szCs w:val="21"/>
        </w:rPr>
        <w:t>的授权模式，他们自称是开放源代码的变种，每一个许可模式都具有不同的权利和责任。其中有</w:t>
      </w:r>
      <w:r w:rsidRPr="00A23C8C">
        <w:rPr>
          <w:rFonts w:hint="eastAsia"/>
          <w:szCs w:val="21"/>
        </w:rPr>
        <w:t>4</w:t>
      </w:r>
      <w:r w:rsidRPr="00A23C8C">
        <w:rPr>
          <w:rFonts w:hint="eastAsia"/>
          <w:szCs w:val="21"/>
        </w:rPr>
        <w:t>个起源于</w:t>
      </w:r>
      <w:r w:rsidRPr="00A23C8C">
        <w:rPr>
          <w:rFonts w:hint="eastAsia"/>
          <w:szCs w:val="21"/>
        </w:rPr>
        <w:t>20</w:t>
      </w:r>
      <w:r w:rsidRPr="00A23C8C">
        <w:rPr>
          <w:rFonts w:hint="eastAsia"/>
          <w:szCs w:val="21"/>
        </w:rPr>
        <w:t>世纪</w:t>
      </w:r>
      <w:r w:rsidRPr="00A23C8C">
        <w:rPr>
          <w:rFonts w:hint="eastAsia"/>
          <w:szCs w:val="21"/>
        </w:rPr>
        <w:t>90</w:t>
      </w:r>
      <w:r w:rsidRPr="00A23C8C">
        <w:rPr>
          <w:rFonts w:hint="eastAsia"/>
          <w:szCs w:val="21"/>
        </w:rPr>
        <w:t>年代的许可模式，这</w:t>
      </w:r>
      <w:r w:rsidRPr="00A23C8C">
        <w:rPr>
          <w:rFonts w:hint="eastAsia"/>
          <w:szCs w:val="21"/>
        </w:rPr>
        <w:t>4</w:t>
      </w:r>
      <w:r w:rsidRPr="00A23C8C">
        <w:rPr>
          <w:rFonts w:hint="eastAsia"/>
          <w:szCs w:val="21"/>
        </w:rPr>
        <w:t>个模式是目前最为普遍使用的模式，如下：</w:t>
      </w:r>
    </w:p>
    <w:p w:rsidR="00A23C8C" w:rsidRPr="00A23C8C" w:rsidRDefault="00A23C8C" w:rsidP="00A23C8C">
      <w:pPr>
        <w:numPr>
          <w:ilvl w:val="0"/>
          <w:numId w:val="5"/>
        </w:numPr>
        <w:spacing w:line="400" w:lineRule="exact"/>
        <w:rPr>
          <w:szCs w:val="21"/>
        </w:rPr>
      </w:pPr>
      <w:r w:rsidRPr="00A23C8C">
        <w:rPr>
          <w:rFonts w:hint="eastAsia"/>
          <w:szCs w:val="21"/>
        </w:rPr>
        <w:t>通用公共许可证（</w:t>
      </w:r>
      <w:r w:rsidRPr="00A23C8C">
        <w:rPr>
          <w:rFonts w:hint="eastAsia"/>
          <w:szCs w:val="21"/>
        </w:rPr>
        <w:t>GNU GPL</w:t>
      </w:r>
      <w:r w:rsidRPr="00A23C8C">
        <w:rPr>
          <w:rFonts w:hint="eastAsia"/>
          <w:szCs w:val="21"/>
        </w:rPr>
        <w:t>）</w:t>
      </w:r>
    </w:p>
    <w:p w:rsidR="00A23C8C" w:rsidRPr="00A23C8C" w:rsidRDefault="00A23C8C" w:rsidP="00A23C8C">
      <w:pPr>
        <w:numPr>
          <w:ilvl w:val="0"/>
          <w:numId w:val="5"/>
        </w:numPr>
        <w:spacing w:line="400" w:lineRule="exact"/>
        <w:rPr>
          <w:szCs w:val="21"/>
        </w:rPr>
      </w:pPr>
      <w:r w:rsidRPr="00A23C8C">
        <w:rPr>
          <w:rFonts w:hint="eastAsia"/>
          <w:szCs w:val="21"/>
        </w:rPr>
        <w:t>GNU</w:t>
      </w:r>
      <w:r w:rsidRPr="00A23C8C">
        <w:rPr>
          <w:rFonts w:hint="eastAsia"/>
          <w:szCs w:val="21"/>
        </w:rPr>
        <w:t>通用公共许可证（</w:t>
      </w:r>
      <w:r w:rsidRPr="00A23C8C">
        <w:rPr>
          <w:rFonts w:hint="eastAsia"/>
          <w:szCs w:val="21"/>
        </w:rPr>
        <w:t>LGPL</w:t>
      </w:r>
      <w:r w:rsidRPr="00A23C8C">
        <w:rPr>
          <w:rFonts w:hint="eastAsia"/>
          <w:szCs w:val="21"/>
        </w:rPr>
        <w:t>），</w:t>
      </w:r>
    </w:p>
    <w:p w:rsidR="00A23C8C" w:rsidRPr="00A23C8C" w:rsidRDefault="00A23C8C" w:rsidP="00A23C8C">
      <w:pPr>
        <w:numPr>
          <w:ilvl w:val="0"/>
          <w:numId w:val="5"/>
        </w:numPr>
        <w:spacing w:line="400" w:lineRule="exact"/>
        <w:rPr>
          <w:szCs w:val="21"/>
        </w:rPr>
      </w:pPr>
      <w:r w:rsidRPr="00A23C8C">
        <w:rPr>
          <w:rFonts w:hint="eastAsia"/>
          <w:szCs w:val="21"/>
        </w:rPr>
        <w:t>BSD</w:t>
      </w:r>
      <w:r w:rsidRPr="00A23C8C">
        <w:rPr>
          <w:rFonts w:hint="eastAsia"/>
          <w:szCs w:val="21"/>
        </w:rPr>
        <w:t>许可证</w:t>
      </w:r>
    </w:p>
    <w:p w:rsidR="00A23C8C" w:rsidRPr="00A23C8C" w:rsidRDefault="00A23C8C" w:rsidP="00A23C8C">
      <w:pPr>
        <w:numPr>
          <w:ilvl w:val="0"/>
          <w:numId w:val="5"/>
        </w:numPr>
        <w:spacing w:line="400" w:lineRule="exact"/>
        <w:rPr>
          <w:szCs w:val="21"/>
        </w:rPr>
      </w:pPr>
      <w:r w:rsidRPr="00A23C8C">
        <w:rPr>
          <w:rFonts w:hint="eastAsia"/>
          <w:szCs w:val="21"/>
        </w:rPr>
        <w:t>MIT</w:t>
      </w:r>
      <w:r w:rsidRPr="00A23C8C">
        <w:rPr>
          <w:rFonts w:hint="eastAsia"/>
          <w:szCs w:val="21"/>
        </w:rPr>
        <w:t>许可证</w:t>
      </w:r>
    </w:p>
    <w:p w:rsidR="00A23C8C" w:rsidRPr="00A23C8C" w:rsidRDefault="00A23C8C" w:rsidP="00A23C8C">
      <w:pPr>
        <w:spacing w:line="400" w:lineRule="exact"/>
        <w:ind w:firstLine="420"/>
        <w:rPr>
          <w:szCs w:val="21"/>
        </w:rPr>
      </w:pPr>
      <w:r w:rsidRPr="00A23C8C">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sidRPr="00A23C8C">
        <w:rPr>
          <w:szCs w:val="21"/>
        </w:rPr>
        <w:t>OSS(</w:t>
      </w:r>
      <w:r w:rsidRPr="00A23C8C">
        <w:rPr>
          <w:szCs w:val="21"/>
        </w:rPr>
        <w:t>开源软件</w:t>
      </w:r>
      <w:r w:rsidRPr="00A23C8C">
        <w:rPr>
          <w:rFonts w:hint="eastAsia"/>
          <w:szCs w:val="21"/>
        </w:rPr>
        <w:t>)</w:t>
      </w:r>
      <w:r w:rsidRPr="00A23C8C">
        <w:rPr>
          <w:rFonts w:hint="eastAsia"/>
          <w:szCs w:val="21"/>
        </w:rPr>
        <w:t>是冲突的，当一个开源项目的许可证写的不清楚时，后者以某种方式引入他人的知识产权就是很可能发生的情况。因此，某些对</w:t>
      </w:r>
      <w:r w:rsidRPr="00A23C8C">
        <w:rPr>
          <w:szCs w:val="21"/>
        </w:rPr>
        <w:t>OSS(</w:t>
      </w:r>
      <w:r w:rsidRPr="00A23C8C">
        <w:rPr>
          <w:szCs w:val="21"/>
        </w:rPr>
        <w:t>开源软件</w:t>
      </w:r>
      <w:r w:rsidRPr="00A23C8C">
        <w:rPr>
          <w:rFonts w:hint="eastAsia"/>
          <w:szCs w:val="21"/>
        </w:rPr>
        <w:t>)</w:t>
      </w:r>
      <w:r w:rsidRPr="00A23C8C">
        <w:rPr>
          <w:rFonts w:hint="eastAsia"/>
          <w:szCs w:val="21"/>
        </w:rPr>
        <w:t>的研究集中在知识产权、许可、义务、责任、犯罪、法律策略和案例研究上。</w:t>
      </w:r>
    </w:p>
    <w:p w:rsidR="00A23C8C" w:rsidRPr="00A23C8C" w:rsidRDefault="00A23C8C" w:rsidP="00A23C8C">
      <w:pPr>
        <w:spacing w:line="400" w:lineRule="exact"/>
        <w:ind w:firstLine="420"/>
        <w:rPr>
          <w:szCs w:val="21"/>
        </w:rPr>
      </w:pPr>
      <w:r w:rsidRPr="00A23C8C">
        <w:rPr>
          <w:rFonts w:hint="eastAsia"/>
          <w:szCs w:val="21"/>
        </w:rPr>
        <w:t>关于这一领域的研究我们可以参考以下指导意见：</w:t>
      </w:r>
    </w:p>
    <w:p w:rsidR="00A23C8C" w:rsidRPr="00A23C8C" w:rsidRDefault="00A23C8C" w:rsidP="00A23C8C">
      <w:pPr>
        <w:numPr>
          <w:ilvl w:val="0"/>
          <w:numId w:val="6"/>
        </w:numPr>
        <w:spacing w:line="400" w:lineRule="exact"/>
        <w:rPr>
          <w:szCs w:val="21"/>
        </w:rPr>
      </w:pPr>
      <w:r w:rsidRPr="00A23C8C">
        <w:rPr>
          <w:rFonts w:hint="eastAsia"/>
          <w:szCs w:val="21"/>
        </w:rPr>
        <w:t>当你决定选择使用一个</w:t>
      </w:r>
      <w:r w:rsidRPr="00A23C8C">
        <w:rPr>
          <w:rFonts w:hint="eastAsia"/>
          <w:szCs w:val="21"/>
        </w:rPr>
        <w:t>OSS</w:t>
      </w:r>
      <w:r w:rsidRPr="00A23C8C">
        <w:rPr>
          <w:rFonts w:hint="eastAsia"/>
          <w:szCs w:val="21"/>
        </w:rPr>
        <w:t>（开源软件）时，很重要的一个前提就是阅读它的许可条款</w:t>
      </w:r>
    </w:p>
    <w:p w:rsidR="00A23C8C" w:rsidRPr="00A23C8C" w:rsidRDefault="00A23C8C" w:rsidP="00A23C8C">
      <w:pPr>
        <w:numPr>
          <w:ilvl w:val="0"/>
          <w:numId w:val="6"/>
        </w:numPr>
        <w:spacing w:line="400" w:lineRule="exact"/>
        <w:rPr>
          <w:szCs w:val="21"/>
        </w:rPr>
      </w:pPr>
      <w:r w:rsidRPr="00A23C8C">
        <w:rPr>
          <w:rFonts w:hint="eastAsia"/>
          <w:szCs w:val="21"/>
        </w:rPr>
        <w:t>使用开源软件是一个技术的决策，项目管理的决策和法律的决策，所有企业在做这个决策前请务必咨询有关这</w:t>
      </w:r>
      <w:r w:rsidRPr="00A23C8C">
        <w:rPr>
          <w:rFonts w:hint="eastAsia"/>
          <w:szCs w:val="21"/>
        </w:rPr>
        <w:t>3</w:t>
      </w:r>
      <w:r w:rsidRPr="00A23C8C">
        <w:rPr>
          <w:rFonts w:hint="eastAsia"/>
          <w:szCs w:val="21"/>
        </w:rPr>
        <w:t>个方面的事情。</w:t>
      </w:r>
    </w:p>
    <w:p w:rsidR="00A23C8C" w:rsidRPr="00A23C8C" w:rsidRDefault="00A23C8C" w:rsidP="00A23C8C">
      <w:pPr>
        <w:spacing w:line="400" w:lineRule="exact"/>
        <w:ind w:firstLine="420"/>
        <w:rPr>
          <w:b/>
          <w:szCs w:val="21"/>
        </w:rPr>
      </w:pPr>
      <w:r w:rsidRPr="00A23C8C">
        <w:rPr>
          <w:rFonts w:hint="eastAsia"/>
          <w:b/>
          <w:szCs w:val="21"/>
        </w:rPr>
        <w:t>三、开源软件的质量</w:t>
      </w:r>
    </w:p>
    <w:p w:rsidR="00A23C8C" w:rsidRPr="00A23C8C" w:rsidRDefault="00A23C8C" w:rsidP="00A23C8C">
      <w:pPr>
        <w:spacing w:line="400" w:lineRule="exact"/>
        <w:ind w:firstLine="420"/>
        <w:rPr>
          <w:szCs w:val="21"/>
        </w:rPr>
      </w:pPr>
      <w:r w:rsidRPr="00A23C8C">
        <w:rPr>
          <w:rFonts w:hint="eastAsia"/>
          <w:szCs w:val="21"/>
        </w:rPr>
        <w:t>开源软件经常说其相比于</w:t>
      </w:r>
      <w:proofErr w:type="gramStart"/>
      <w:r w:rsidRPr="00A23C8C">
        <w:rPr>
          <w:rFonts w:hint="eastAsia"/>
          <w:szCs w:val="21"/>
        </w:rPr>
        <w:t>闭源软件</w:t>
      </w:r>
      <w:proofErr w:type="gramEnd"/>
      <w:r w:rsidRPr="00A23C8C">
        <w:rPr>
          <w:rFonts w:hint="eastAsia"/>
          <w:szCs w:val="21"/>
        </w:rPr>
        <w:t>具有更大的优势，比如说它出现的问题机率会更少。</w:t>
      </w:r>
      <w:r w:rsidRPr="00A23C8C">
        <w:rPr>
          <w:rFonts w:hint="eastAsia"/>
          <w:szCs w:val="21"/>
        </w:rPr>
        <w:t>Eric Raymond</w:t>
      </w:r>
      <w:r w:rsidRPr="00A23C8C">
        <w:rPr>
          <w:rFonts w:hint="eastAsia"/>
          <w:szCs w:val="21"/>
        </w:rPr>
        <w:t>有句名言，“只要开源软件有很多人关注，那么所有的问题都将被发现”。但是有一个在比较了各种特性尤其是安全性，可靠性，可维护性和可测试性的研究却表明：流行的开源软件和</w:t>
      </w:r>
      <w:proofErr w:type="gramStart"/>
      <w:r w:rsidRPr="00A23C8C">
        <w:rPr>
          <w:rFonts w:hint="eastAsia"/>
          <w:szCs w:val="21"/>
        </w:rPr>
        <w:t>闭源软件</w:t>
      </w:r>
      <w:proofErr w:type="gramEnd"/>
      <w:r w:rsidRPr="00A23C8C">
        <w:rPr>
          <w:rFonts w:hint="eastAsia"/>
          <w:szCs w:val="21"/>
        </w:rPr>
        <w:t>所暴露的问题有时是不确定的甚至是相互矛盾的。</w:t>
      </w:r>
      <w:r w:rsidRPr="00A23C8C">
        <w:rPr>
          <w:rFonts w:hint="eastAsia"/>
          <w:szCs w:val="21"/>
        </w:rPr>
        <w:tab/>
      </w:r>
    </w:p>
    <w:p w:rsidR="00A23C8C" w:rsidRPr="00A23C8C" w:rsidRDefault="00A23C8C" w:rsidP="00A23C8C">
      <w:pPr>
        <w:spacing w:line="400" w:lineRule="exact"/>
        <w:ind w:firstLine="420"/>
        <w:rPr>
          <w:szCs w:val="21"/>
        </w:rPr>
      </w:pPr>
      <w:r w:rsidRPr="00A23C8C">
        <w:rPr>
          <w:rFonts w:hint="eastAsia"/>
          <w:szCs w:val="21"/>
        </w:rPr>
        <w:t>许多对开</w:t>
      </w:r>
      <w:proofErr w:type="gramStart"/>
      <w:r w:rsidRPr="00A23C8C">
        <w:rPr>
          <w:rFonts w:hint="eastAsia"/>
          <w:szCs w:val="21"/>
        </w:rPr>
        <w:t>源软件和闭源软件</w:t>
      </w:r>
      <w:proofErr w:type="gramEnd"/>
      <w:r w:rsidRPr="00A23C8C">
        <w:rPr>
          <w:rFonts w:hint="eastAsia"/>
          <w:szCs w:val="21"/>
        </w:rPr>
        <w:t>比较的研究都是从两者截然不同的发展过程和可用的文档开始的。开源软件是一个高度进化发展（有些人会说“敏捷”）的过程。开源社区里的软件往往不使用测试计划，测试工具，代码覆盖率的概念和工具（对于</w:t>
      </w:r>
      <w:r w:rsidRPr="00A23C8C">
        <w:rPr>
          <w:rFonts w:hint="eastAsia"/>
          <w:szCs w:val="21"/>
        </w:rPr>
        <w:t>OSS</w:t>
      </w:r>
      <w:r w:rsidRPr="00A23C8C">
        <w:rPr>
          <w:rFonts w:hint="eastAsia"/>
          <w:szCs w:val="21"/>
        </w:rPr>
        <w:t>项目的随机查看证明了这一事实）。但是，有证据表明，开源软件中出现的问题被发现并被修复的速度要比</w:t>
      </w:r>
      <w:proofErr w:type="gramStart"/>
      <w:r w:rsidRPr="00A23C8C">
        <w:rPr>
          <w:rFonts w:hint="eastAsia"/>
          <w:szCs w:val="21"/>
        </w:rPr>
        <w:t>闭源软件</w:t>
      </w:r>
      <w:proofErr w:type="gramEnd"/>
      <w:r w:rsidRPr="00A23C8C">
        <w:rPr>
          <w:rFonts w:hint="eastAsia"/>
          <w:szCs w:val="21"/>
        </w:rPr>
        <w:t>更快，也许这是因为开源问题跟踪工具的存在，比如说</w:t>
      </w:r>
      <w:proofErr w:type="spellStart"/>
      <w:r w:rsidRPr="00A23C8C">
        <w:rPr>
          <w:rFonts w:hint="eastAsia"/>
          <w:szCs w:val="21"/>
        </w:rPr>
        <w:t>Bugzilla</w:t>
      </w:r>
      <w:proofErr w:type="spellEnd"/>
      <w:r w:rsidRPr="00A23C8C">
        <w:rPr>
          <w:rFonts w:hint="eastAsia"/>
          <w:szCs w:val="21"/>
        </w:rPr>
        <w:t>（</w:t>
      </w:r>
      <w:r w:rsidRPr="00A23C8C">
        <w:rPr>
          <w:rFonts w:hint="eastAsia"/>
          <w:szCs w:val="21"/>
        </w:rPr>
        <w:t>www.bugzilla.org</w:t>
      </w:r>
      <w:r w:rsidRPr="00A23C8C">
        <w:rPr>
          <w:rFonts w:hint="eastAsia"/>
          <w:szCs w:val="21"/>
        </w:rPr>
        <w:t>）。</w:t>
      </w:r>
    </w:p>
    <w:p w:rsidR="00A23C8C" w:rsidRPr="00A23C8C" w:rsidRDefault="00A23C8C" w:rsidP="00A23C8C">
      <w:pPr>
        <w:spacing w:line="400" w:lineRule="exact"/>
        <w:ind w:firstLine="420"/>
        <w:rPr>
          <w:szCs w:val="21"/>
        </w:rPr>
      </w:pPr>
      <w:r w:rsidRPr="00A23C8C">
        <w:rPr>
          <w:rFonts w:hint="eastAsia"/>
          <w:szCs w:val="21"/>
        </w:rPr>
        <w:t>研究表明，开源软件的质量参差不齐，一些</w:t>
      </w:r>
      <w:r w:rsidRPr="00A23C8C">
        <w:rPr>
          <w:szCs w:val="21"/>
        </w:rPr>
        <w:t>OSS(</w:t>
      </w:r>
      <w:r w:rsidRPr="00A23C8C">
        <w:rPr>
          <w:szCs w:val="21"/>
        </w:rPr>
        <w:t>开源软件</w:t>
      </w:r>
      <w:r w:rsidRPr="00A23C8C">
        <w:rPr>
          <w:rFonts w:hint="eastAsia"/>
          <w:szCs w:val="21"/>
        </w:rPr>
        <w:t>)</w:t>
      </w:r>
      <w:r w:rsidRPr="00A23C8C">
        <w:rPr>
          <w:rFonts w:hint="eastAsia"/>
          <w:szCs w:val="21"/>
        </w:rPr>
        <w:t>的展示可以导致某些软件品质的改善。而另外一些研究却得出了相反的结论，还有一些则没有定论。所以评估</w:t>
      </w:r>
      <w:r w:rsidRPr="00A23C8C">
        <w:rPr>
          <w:szCs w:val="21"/>
        </w:rPr>
        <w:t>OSS(</w:t>
      </w:r>
      <w:r w:rsidRPr="00A23C8C">
        <w:rPr>
          <w:szCs w:val="21"/>
        </w:rPr>
        <w:t>开源软件</w:t>
      </w:r>
      <w:r w:rsidRPr="00A23C8C">
        <w:rPr>
          <w:rFonts w:hint="eastAsia"/>
          <w:szCs w:val="21"/>
        </w:rPr>
        <w:t>)</w:t>
      </w:r>
      <w:r w:rsidRPr="00A23C8C">
        <w:rPr>
          <w:rFonts w:hint="eastAsia"/>
          <w:szCs w:val="21"/>
        </w:rPr>
        <w:t>的项目，还是要根据具体情况分析，不能泛泛而谈。</w:t>
      </w:r>
    </w:p>
    <w:p w:rsidR="00A23C8C" w:rsidRPr="00A23C8C" w:rsidRDefault="00A23C8C" w:rsidP="00A23C8C">
      <w:pPr>
        <w:tabs>
          <w:tab w:val="left" w:pos="3448"/>
        </w:tabs>
        <w:spacing w:line="400" w:lineRule="exact"/>
        <w:ind w:firstLine="420"/>
        <w:rPr>
          <w:b/>
          <w:szCs w:val="21"/>
        </w:rPr>
      </w:pPr>
      <w:r w:rsidRPr="00A23C8C">
        <w:rPr>
          <w:rFonts w:hint="eastAsia"/>
          <w:b/>
          <w:szCs w:val="21"/>
        </w:rPr>
        <w:t>四、开源社区的特征</w:t>
      </w:r>
      <w:r w:rsidRPr="00A23C8C">
        <w:rPr>
          <w:b/>
          <w:szCs w:val="21"/>
        </w:rPr>
        <w:tab/>
      </w:r>
    </w:p>
    <w:p w:rsidR="00A23C8C" w:rsidRPr="00A23C8C" w:rsidRDefault="00A23C8C" w:rsidP="00A23C8C">
      <w:pPr>
        <w:spacing w:line="400" w:lineRule="exact"/>
        <w:ind w:firstLine="420"/>
        <w:rPr>
          <w:szCs w:val="21"/>
        </w:rPr>
      </w:pPr>
      <w:r w:rsidRPr="00A23C8C">
        <w:rPr>
          <w:rFonts w:hint="eastAsia"/>
          <w:szCs w:val="21"/>
        </w:rPr>
        <w:t>Raymond</w:t>
      </w:r>
      <w:r w:rsidRPr="00A23C8C">
        <w:rPr>
          <w:rFonts w:hint="eastAsia"/>
          <w:szCs w:val="21"/>
        </w:rPr>
        <w:t>比较了</w:t>
      </w:r>
      <w:r w:rsidRPr="00A23C8C">
        <w:rPr>
          <w:szCs w:val="21"/>
        </w:rPr>
        <w:t>OSS(</w:t>
      </w:r>
      <w:r w:rsidRPr="00A23C8C">
        <w:rPr>
          <w:szCs w:val="21"/>
        </w:rPr>
        <w:t>开源软件</w:t>
      </w:r>
      <w:r w:rsidRPr="00A23C8C">
        <w:rPr>
          <w:rFonts w:hint="eastAsia"/>
          <w:szCs w:val="21"/>
        </w:rPr>
        <w:t>)</w:t>
      </w:r>
      <w:r w:rsidRPr="00A23C8C">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w:t>
      </w:r>
      <w:r w:rsidRPr="00A23C8C">
        <w:rPr>
          <w:rFonts w:hint="eastAsia"/>
          <w:szCs w:val="21"/>
        </w:rPr>
        <w:lastRenderedPageBreak/>
        <w:t>群体的动力和管理策略。例如，</w:t>
      </w:r>
      <w:proofErr w:type="spellStart"/>
      <w:r w:rsidRPr="00A23C8C">
        <w:rPr>
          <w:rFonts w:hint="eastAsia"/>
          <w:szCs w:val="21"/>
        </w:rPr>
        <w:t>Scacchi</w:t>
      </w:r>
      <w:proofErr w:type="spellEnd"/>
      <w:r w:rsidRPr="00A23C8C">
        <w:rPr>
          <w:rFonts w:hint="eastAsia"/>
          <w:szCs w:val="21"/>
        </w:rPr>
        <w:t xml:space="preserve"> </w:t>
      </w:r>
      <w:r w:rsidRPr="00A23C8C">
        <w:rPr>
          <w:rFonts w:hint="eastAsia"/>
          <w:szCs w:val="21"/>
        </w:rPr>
        <w:t>声称开源社区拥有高度的适应性，他们是比较松散的组织，最佳团队人数为</w:t>
      </w:r>
      <w:r w:rsidRPr="00A23C8C">
        <w:rPr>
          <w:rFonts w:hint="eastAsia"/>
          <w:szCs w:val="21"/>
        </w:rPr>
        <w:t>5</w:t>
      </w:r>
      <w:r w:rsidRPr="00A23C8C">
        <w:rPr>
          <w:rFonts w:hint="eastAsia"/>
          <w:szCs w:val="21"/>
        </w:rPr>
        <w:t>到</w:t>
      </w:r>
      <w:r w:rsidRPr="00A23C8C">
        <w:rPr>
          <w:rFonts w:hint="eastAsia"/>
          <w:szCs w:val="21"/>
        </w:rPr>
        <w:t>15</w:t>
      </w:r>
      <w:r w:rsidRPr="00A23C8C">
        <w:rPr>
          <w:rFonts w:hint="eastAsia"/>
          <w:szCs w:val="21"/>
        </w:rPr>
        <w:t>人。开源社区的文化甚至被比喻为黄蜂和其他昆虫聚集在社交网络进行互动。</w:t>
      </w:r>
    </w:p>
    <w:p w:rsidR="00A23C8C" w:rsidRPr="00A23C8C" w:rsidRDefault="00A23C8C" w:rsidP="00A23C8C">
      <w:pPr>
        <w:spacing w:line="400" w:lineRule="exact"/>
        <w:ind w:firstLine="420"/>
        <w:rPr>
          <w:szCs w:val="21"/>
        </w:rPr>
      </w:pPr>
      <w:r w:rsidRPr="00A23C8C">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rsidR="00A23C8C" w:rsidRPr="00A23C8C" w:rsidRDefault="00A23C8C" w:rsidP="00A23C8C">
      <w:pPr>
        <w:spacing w:line="400" w:lineRule="exact"/>
        <w:ind w:firstLine="420"/>
        <w:rPr>
          <w:b/>
          <w:szCs w:val="21"/>
        </w:rPr>
      </w:pPr>
      <w:r w:rsidRPr="00A23C8C">
        <w:rPr>
          <w:rFonts w:hint="eastAsia"/>
          <w:b/>
          <w:szCs w:val="21"/>
        </w:rPr>
        <w:t>五、源代码的结构和演化</w:t>
      </w:r>
    </w:p>
    <w:p w:rsidR="00A23C8C" w:rsidRPr="00A23C8C" w:rsidRDefault="00A23C8C" w:rsidP="00A23C8C">
      <w:pPr>
        <w:spacing w:line="400" w:lineRule="exact"/>
        <w:ind w:firstLine="420"/>
        <w:rPr>
          <w:szCs w:val="21"/>
        </w:rPr>
      </w:pPr>
      <w:r w:rsidRPr="00A23C8C">
        <w:rPr>
          <w:rFonts w:hint="eastAsia"/>
          <w:szCs w:val="21"/>
        </w:rPr>
        <w:t>由于源代码的可用性，往往会有大量多年前发行的版本存在，</w:t>
      </w:r>
      <w:r w:rsidRPr="00A23C8C">
        <w:rPr>
          <w:szCs w:val="21"/>
        </w:rPr>
        <w:t>OSS(</w:t>
      </w:r>
      <w:r w:rsidRPr="00A23C8C">
        <w:rPr>
          <w:szCs w:val="21"/>
        </w:rPr>
        <w:t>开源软件</w:t>
      </w:r>
      <w:r w:rsidRPr="00A23C8C">
        <w:rPr>
          <w:rFonts w:hint="eastAsia"/>
          <w:szCs w:val="21"/>
        </w:rPr>
        <w:t>)</w:t>
      </w:r>
      <w:r w:rsidRPr="00A23C8C">
        <w:rPr>
          <w:rFonts w:hint="eastAsia"/>
          <w:szCs w:val="21"/>
        </w:rPr>
        <w:t>存储库为其提供了一种方便实验室检查的相对大型和成熟的系统。例如</w:t>
      </w:r>
      <w:r w:rsidRPr="00A23C8C">
        <w:rPr>
          <w:rFonts w:hint="eastAsia"/>
          <w:szCs w:val="21"/>
        </w:rPr>
        <w:t>,</w:t>
      </w:r>
      <w:r w:rsidRPr="00A23C8C">
        <w:rPr>
          <w:rFonts w:hint="eastAsia"/>
          <w:szCs w:val="21"/>
        </w:rPr>
        <w:t>代码结构进化的纵向研究可以使用数十个指标进行任意组合。最近的研究特别关注</w:t>
      </w:r>
      <w:r w:rsidRPr="00A23C8C">
        <w:rPr>
          <w:rFonts w:hint="eastAsia"/>
          <w:szCs w:val="21"/>
        </w:rPr>
        <w:t>Linux</w:t>
      </w:r>
      <w:r w:rsidRPr="00A23C8C">
        <w:rPr>
          <w:rFonts w:hint="eastAsia"/>
          <w:szCs w:val="21"/>
        </w:rPr>
        <w:t>和</w:t>
      </w:r>
      <w:r w:rsidRPr="00A23C8C">
        <w:rPr>
          <w:rFonts w:hint="eastAsia"/>
          <w:szCs w:val="21"/>
        </w:rPr>
        <w:t>Apache</w:t>
      </w:r>
      <w:r w:rsidRPr="00A23C8C">
        <w:rPr>
          <w:rFonts w:hint="eastAsia"/>
          <w:szCs w:val="21"/>
        </w:rPr>
        <w:t>等重要项目</w:t>
      </w:r>
      <w:r w:rsidRPr="00A23C8C">
        <w:rPr>
          <w:rFonts w:hint="eastAsia"/>
          <w:szCs w:val="21"/>
        </w:rPr>
        <w:t>,</w:t>
      </w:r>
      <w:r w:rsidRPr="00A23C8C">
        <w:rPr>
          <w:rFonts w:hint="eastAsia"/>
          <w:szCs w:val="21"/>
        </w:rPr>
        <w:t>但也关注一些在游戏和其他公用事业发展的工作。</w:t>
      </w:r>
    </w:p>
    <w:p w:rsidR="00A23C8C" w:rsidRPr="00A23C8C" w:rsidRDefault="00A23C8C" w:rsidP="00A23C8C">
      <w:pPr>
        <w:spacing w:line="400" w:lineRule="exact"/>
        <w:ind w:firstLine="420"/>
        <w:rPr>
          <w:szCs w:val="21"/>
        </w:rPr>
      </w:pPr>
      <w:r w:rsidRPr="00A23C8C">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w:t>
      </w:r>
      <w:r w:rsidRPr="00A23C8C">
        <w:rPr>
          <w:rFonts w:hint="eastAsia"/>
          <w:szCs w:val="21"/>
        </w:rPr>
        <w:t>,</w:t>
      </w:r>
      <w:r w:rsidRPr="00A23C8C">
        <w:rPr>
          <w:rFonts w:hint="eastAsia"/>
          <w:szCs w:val="21"/>
        </w:rPr>
        <w:t>比如一个流行的游戏</w:t>
      </w:r>
      <w:proofErr w:type="spellStart"/>
      <w:r w:rsidRPr="00A23C8C">
        <w:rPr>
          <w:rFonts w:hint="eastAsia"/>
          <w:szCs w:val="21"/>
        </w:rPr>
        <w:t>NetHack</w:t>
      </w:r>
      <w:proofErr w:type="spellEnd"/>
      <w:r w:rsidRPr="00A23C8C">
        <w:rPr>
          <w:rFonts w:hint="eastAsia"/>
          <w:szCs w:val="21"/>
        </w:rPr>
        <w:t>,</w:t>
      </w:r>
      <w:r w:rsidRPr="00A23C8C">
        <w:rPr>
          <w:rFonts w:hint="eastAsia"/>
          <w:szCs w:val="21"/>
        </w:rPr>
        <w:t>是一个第一人称的地牢类游戏，其</w:t>
      </w:r>
      <w:r w:rsidRPr="00A23C8C">
        <w:rPr>
          <w:rFonts w:hint="eastAsia"/>
          <w:szCs w:val="21"/>
        </w:rPr>
        <w:t>Dragons-type</w:t>
      </w:r>
      <w:r w:rsidRPr="00A23C8C">
        <w:rPr>
          <w:rFonts w:hint="eastAsia"/>
          <w:szCs w:val="21"/>
        </w:rPr>
        <w:t>版本的源代码已经过去了</w:t>
      </w:r>
      <w:r w:rsidRPr="00A23C8C">
        <w:rPr>
          <w:rFonts w:hint="eastAsia"/>
          <w:szCs w:val="21"/>
        </w:rPr>
        <w:t>20</w:t>
      </w:r>
      <w:r w:rsidRPr="00A23C8C">
        <w:rPr>
          <w:rFonts w:hint="eastAsia"/>
          <w:szCs w:val="21"/>
        </w:rPr>
        <w:t>年。</w:t>
      </w:r>
    </w:p>
    <w:p w:rsidR="00A23C8C" w:rsidRPr="00A23C8C" w:rsidRDefault="00A23C8C" w:rsidP="00A23C8C">
      <w:pPr>
        <w:spacing w:line="400" w:lineRule="exact"/>
        <w:ind w:firstLine="420"/>
        <w:rPr>
          <w:szCs w:val="21"/>
        </w:rPr>
      </w:pPr>
      <w:r w:rsidRPr="00A23C8C">
        <w:rPr>
          <w:rFonts w:hint="eastAsia"/>
          <w:szCs w:val="21"/>
        </w:rPr>
        <w:t>对开放源代码结构和演化的研究是鱼龙混杂的。有些研究显示，软件结构随着时间的推移变得复杂，而另外的研究表明，软件结构实际上是提升了效率的。再说一次，不要对于</w:t>
      </w:r>
      <w:r w:rsidRPr="00A23C8C">
        <w:rPr>
          <w:szCs w:val="21"/>
        </w:rPr>
        <w:t>OSS(</w:t>
      </w:r>
      <w:r w:rsidRPr="00A23C8C">
        <w:rPr>
          <w:szCs w:val="21"/>
        </w:rPr>
        <w:t>开源软件）</w:t>
      </w:r>
      <w:r w:rsidRPr="00A23C8C">
        <w:rPr>
          <w:rFonts w:hint="eastAsia"/>
          <w:szCs w:val="21"/>
        </w:rPr>
        <w:t>的代码结构的质量太过依赖。</w:t>
      </w:r>
    </w:p>
    <w:p w:rsidR="00A23C8C" w:rsidRPr="00A23C8C" w:rsidRDefault="00A23C8C" w:rsidP="00A23C8C">
      <w:pPr>
        <w:spacing w:line="400" w:lineRule="exact"/>
        <w:ind w:firstLine="420"/>
        <w:rPr>
          <w:b/>
          <w:szCs w:val="21"/>
        </w:rPr>
      </w:pPr>
      <w:r w:rsidRPr="00A23C8C">
        <w:rPr>
          <w:rFonts w:hint="eastAsia"/>
          <w:b/>
          <w:szCs w:val="21"/>
        </w:rPr>
        <w:t>六、启用</w:t>
      </w:r>
      <w:r w:rsidRPr="00A23C8C">
        <w:rPr>
          <w:b/>
          <w:szCs w:val="21"/>
        </w:rPr>
        <w:t>OSS(</w:t>
      </w:r>
      <w:r w:rsidRPr="00A23C8C">
        <w:rPr>
          <w:b/>
          <w:szCs w:val="21"/>
        </w:rPr>
        <w:t>开源软件</w:t>
      </w:r>
      <w:r w:rsidRPr="00A23C8C">
        <w:rPr>
          <w:rFonts w:hint="eastAsia"/>
          <w:b/>
          <w:szCs w:val="21"/>
        </w:rPr>
        <w:t>)</w:t>
      </w:r>
      <w:r w:rsidRPr="00A23C8C">
        <w:rPr>
          <w:rFonts w:hint="eastAsia"/>
          <w:b/>
          <w:szCs w:val="21"/>
        </w:rPr>
        <w:t>和应用的工具</w:t>
      </w:r>
    </w:p>
    <w:p w:rsidR="00A23C8C" w:rsidRPr="00A23C8C" w:rsidRDefault="00A23C8C" w:rsidP="00A23C8C">
      <w:pPr>
        <w:spacing w:line="400" w:lineRule="exact"/>
        <w:ind w:firstLine="420"/>
        <w:rPr>
          <w:szCs w:val="21"/>
        </w:rPr>
      </w:pPr>
      <w:r w:rsidRPr="00A23C8C">
        <w:rPr>
          <w:rFonts w:hint="eastAsia"/>
          <w:szCs w:val="21"/>
        </w:rPr>
        <w:t>在</w:t>
      </w:r>
      <w:r w:rsidRPr="00A23C8C">
        <w:rPr>
          <w:szCs w:val="21"/>
        </w:rPr>
        <w:t>OSS(</w:t>
      </w:r>
      <w:r w:rsidRPr="00A23C8C">
        <w:rPr>
          <w:szCs w:val="21"/>
        </w:rPr>
        <w:t>开源软件</w:t>
      </w:r>
      <w:r w:rsidRPr="00A23C8C">
        <w:rPr>
          <w:rFonts w:hint="eastAsia"/>
          <w:szCs w:val="21"/>
        </w:rPr>
        <w:t>)</w:t>
      </w:r>
      <w:r w:rsidRPr="00A23C8C">
        <w:rPr>
          <w:rFonts w:hint="eastAsia"/>
          <w:szCs w:val="21"/>
        </w:rPr>
        <w:t>领域，包括脚本语言</w:t>
      </w:r>
      <w:r w:rsidRPr="00A23C8C">
        <w:rPr>
          <w:rFonts w:hint="eastAsia"/>
          <w:szCs w:val="21"/>
        </w:rPr>
        <w:t>Perl</w:t>
      </w:r>
      <w:r w:rsidRPr="00A23C8C">
        <w:rPr>
          <w:rFonts w:hint="eastAsia"/>
          <w:szCs w:val="21"/>
        </w:rPr>
        <w:t>，</w:t>
      </w:r>
      <w:r w:rsidRPr="00A23C8C">
        <w:rPr>
          <w:rFonts w:hint="eastAsia"/>
          <w:szCs w:val="21"/>
        </w:rPr>
        <w:t>Python</w:t>
      </w:r>
      <w:r w:rsidRPr="00A23C8C">
        <w:rPr>
          <w:rFonts w:hint="eastAsia"/>
          <w:szCs w:val="21"/>
        </w:rPr>
        <w:t>和</w:t>
      </w:r>
      <w:r w:rsidRPr="00A23C8C">
        <w:rPr>
          <w:rFonts w:hint="eastAsia"/>
          <w:szCs w:val="21"/>
        </w:rPr>
        <w:t>PHP</w:t>
      </w:r>
      <w:r w:rsidRPr="00A23C8C">
        <w:rPr>
          <w:rFonts w:hint="eastAsia"/>
          <w:szCs w:val="21"/>
        </w:rPr>
        <w:t>和</w:t>
      </w:r>
      <w:r w:rsidRPr="00A23C8C">
        <w:rPr>
          <w:rFonts w:hint="eastAsia"/>
          <w:szCs w:val="21"/>
        </w:rPr>
        <w:t>Ruby</w:t>
      </w:r>
      <w:r w:rsidRPr="00A23C8C">
        <w:rPr>
          <w:rFonts w:hint="eastAsia"/>
          <w:szCs w:val="21"/>
        </w:rPr>
        <w:t>等重要的软件开发工具都在蓬勃的发展中。开源软件发行中其他有用的开发工具还包括</w:t>
      </w:r>
      <w:r w:rsidRPr="00A23C8C">
        <w:rPr>
          <w:rFonts w:hint="eastAsia"/>
          <w:szCs w:val="21"/>
        </w:rPr>
        <w:t>Ant</w:t>
      </w:r>
      <w:r w:rsidRPr="00A23C8C">
        <w:rPr>
          <w:rFonts w:hint="eastAsia"/>
          <w:szCs w:val="21"/>
        </w:rPr>
        <w:t>和</w:t>
      </w:r>
      <w:r w:rsidRPr="00A23C8C">
        <w:rPr>
          <w:rFonts w:hint="eastAsia"/>
          <w:szCs w:val="21"/>
        </w:rPr>
        <w:t>Maven</w:t>
      </w:r>
      <w:r w:rsidRPr="00A23C8C">
        <w:rPr>
          <w:rFonts w:hint="eastAsia"/>
          <w:szCs w:val="21"/>
        </w:rPr>
        <w:t>构建应用程序</w:t>
      </w:r>
      <w:r w:rsidRPr="00A23C8C">
        <w:rPr>
          <w:rFonts w:hint="eastAsia"/>
          <w:szCs w:val="21"/>
        </w:rPr>
        <w:t>; Hibernate</w:t>
      </w:r>
      <w:r w:rsidRPr="00A23C8C">
        <w:rPr>
          <w:rFonts w:hint="eastAsia"/>
          <w:szCs w:val="21"/>
        </w:rPr>
        <w:t>，作为一种面向对象的持久层数据库</w:t>
      </w:r>
      <w:r w:rsidRPr="00A23C8C">
        <w:rPr>
          <w:rFonts w:hint="eastAsia"/>
          <w:szCs w:val="21"/>
        </w:rPr>
        <w:t xml:space="preserve">; </w:t>
      </w:r>
      <w:proofErr w:type="spellStart"/>
      <w:r w:rsidRPr="00A23C8C">
        <w:rPr>
          <w:rFonts w:hint="eastAsia"/>
          <w:szCs w:val="21"/>
        </w:rPr>
        <w:t>xUnit</w:t>
      </w:r>
      <w:proofErr w:type="spellEnd"/>
      <w:r w:rsidRPr="00A23C8C">
        <w:rPr>
          <w:rFonts w:hint="eastAsia"/>
          <w:szCs w:val="21"/>
        </w:rPr>
        <w:t>，用来测试</w:t>
      </w:r>
      <w:r w:rsidRPr="00A23C8C">
        <w:rPr>
          <w:rFonts w:hint="eastAsia"/>
          <w:szCs w:val="21"/>
        </w:rPr>
        <w:t>; CVS</w:t>
      </w:r>
      <w:r w:rsidRPr="00A23C8C">
        <w:rPr>
          <w:rFonts w:hint="eastAsia"/>
          <w:szCs w:val="21"/>
        </w:rPr>
        <w:t>和</w:t>
      </w:r>
      <w:r w:rsidRPr="00A23C8C">
        <w:rPr>
          <w:rFonts w:hint="eastAsia"/>
          <w:szCs w:val="21"/>
        </w:rPr>
        <w:t>Subversion</w:t>
      </w:r>
      <w:r w:rsidRPr="00A23C8C">
        <w:rPr>
          <w:rFonts w:hint="eastAsia"/>
          <w:szCs w:val="21"/>
        </w:rPr>
        <w:t>用来做源代码的版本控制</w:t>
      </w:r>
      <w:r w:rsidRPr="00A23C8C">
        <w:rPr>
          <w:rFonts w:hint="eastAsia"/>
          <w:szCs w:val="21"/>
        </w:rPr>
        <w:t>; Eclipse</w:t>
      </w:r>
      <w:r w:rsidRPr="00A23C8C">
        <w:rPr>
          <w:rFonts w:hint="eastAsia"/>
          <w:szCs w:val="21"/>
        </w:rPr>
        <w:t>和</w:t>
      </w:r>
      <w:proofErr w:type="spellStart"/>
      <w:r w:rsidRPr="00A23C8C">
        <w:rPr>
          <w:rFonts w:hint="eastAsia"/>
          <w:szCs w:val="21"/>
        </w:rPr>
        <w:t>NetBeans</w:t>
      </w:r>
      <w:proofErr w:type="spellEnd"/>
      <w:r w:rsidRPr="00A23C8C">
        <w:rPr>
          <w:rFonts w:hint="eastAsia"/>
          <w:szCs w:val="21"/>
        </w:rPr>
        <w:t>是集成的开发环境。软件工程师也在使用开源的</w:t>
      </w:r>
      <w:r w:rsidRPr="00A23C8C">
        <w:rPr>
          <w:rFonts w:hint="eastAsia"/>
          <w:szCs w:val="21"/>
        </w:rPr>
        <w:t>Struts</w:t>
      </w:r>
      <w:r w:rsidRPr="00A23C8C">
        <w:rPr>
          <w:rFonts w:hint="eastAsia"/>
          <w:szCs w:val="21"/>
        </w:rPr>
        <w:t>，它提供了一个框架，使应用程序可以快速地使用</w:t>
      </w:r>
      <w:r w:rsidRPr="00A23C8C">
        <w:rPr>
          <w:rFonts w:hint="eastAsia"/>
          <w:szCs w:val="21"/>
        </w:rPr>
        <w:t>MVC</w:t>
      </w:r>
      <w:r w:rsidRPr="00A23C8C">
        <w:rPr>
          <w:rFonts w:hint="eastAsia"/>
          <w:szCs w:val="21"/>
        </w:rPr>
        <w:t>体系架构来构建。</w:t>
      </w:r>
      <w:r w:rsidRPr="00A23C8C">
        <w:rPr>
          <w:rFonts w:hint="eastAsia"/>
          <w:szCs w:val="21"/>
        </w:rPr>
        <w:t>Swing</w:t>
      </w:r>
      <w:r w:rsidRPr="00A23C8C">
        <w:rPr>
          <w:rFonts w:hint="eastAsia"/>
          <w:szCs w:val="21"/>
        </w:rPr>
        <w:t>，提供了一个管理经典的业务对象的分层结构。协同市场的本质，导致了对创造条件、开放的延伸和高度互操作性的工具和库的前所未有的运动。</w:t>
      </w:r>
    </w:p>
    <w:p w:rsidR="00A23C8C" w:rsidRPr="00A23C8C" w:rsidRDefault="00A23C8C" w:rsidP="00A23C8C">
      <w:pPr>
        <w:spacing w:line="400" w:lineRule="exact"/>
        <w:ind w:firstLine="420"/>
        <w:rPr>
          <w:szCs w:val="21"/>
        </w:rPr>
      </w:pPr>
      <w:r w:rsidRPr="00A23C8C">
        <w:rPr>
          <w:rFonts w:hint="eastAsia"/>
          <w:szCs w:val="21"/>
        </w:rPr>
        <w:t>大多数围绕开源工具的研究大多包括案例研究和新的工具项目申请报告。一些研究涉及代码结构，演化，或对工具本身的社区进行分析。</w:t>
      </w:r>
    </w:p>
    <w:p w:rsidR="00A23C8C" w:rsidRPr="00A23C8C" w:rsidRDefault="00A23C8C" w:rsidP="00A23C8C">
      <w:pPr>
        <w:spacing w:line="400" w:lineRule="exact"/>
        <w:ind w:firstLine="420"/>
        <w:rPr>
          <w:b/>
          <w:szCs w:val="21"/>
        </w:rPr>
      </w:pPr>
      <w:r w:rsidRPr="00A23C8C">
        <w:rPr>
          <w:rFonts w:hint="eastAsia"/>
          <w:b/>
          <w:szCs w:val="21"/>
        </w:rPr>
        <w:t>七、哲学和道德问题</w:t>
      </w:r>
    </w:p>
    <w:p w:rsidR="00A23C8C" w:rsidRPr="00A23C8C" w:rsidRDefault="00A23C8C" w:rsidP="00A23C8C">
      <w:pPr>
        <w:spacing w:line="400" w:lineRule="exact"/>
        <w:ind w:firstLine="420"/>
        <w:rPr>
          <w:szCs w:val="21"/>
        </w:rPr>
      </w:pPr>
      <w:r w:rsidRPr="00A23C8C">
        <w:rPr>
          <w:rFonts w:hint="eastAsia"/>
          <w:szCs w:val="21"/>
        </w:rPr>
        <w:t>软件应该是免费的是开源软件的基本主张。所有提出的有关哲学和伦理的问题都围绕软件的所有权</w:t>
      </w:r>
      <w:r w:rsidRPr="00A23C8C">
        <w:rPr>
          <w:rFonts w:hint="eastAsia"/>
          <w:szCs w:val="21"/>
        </w:rPr>
        <w:t>,</w:t>
      </w:r>
      <w:r w:rsidRPr="00A23C8C">
        <w:rPr>
          <w:rFonts w:hint="eastAsia"/>
          <w:szCs w:val="21"/>
        </w:rPr>
        <w:t>个人动机、社会权利和义务等等。有几个小组的存在</w:t>
      </w:r>
      <w:proofErr w:type="gramStart"/>
      <w:r w:rsidRPr="00A23C8C">
        <w:rPr>
          <w:rFonts w:hint="eastAsia"/>
          <w:szCs w:val="21"/>
        </w:rPr>
        <w:t>在</w:t>
      </w:r>
      <w:proofErr w:type="gramEnd"/>
      <w:r w:rsidRPr="00A23C8C">
        <w:rPr>
          <w:rFonts w:hint="eastAsia"/>
          <w:szCs w:val="21"/>
        </w:rPr>
        <w:t>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sidRPr="00A23C8C">
        <w:rPr>
          <w:szCs w:val="21"/>
        </w:rPr>
        <w:t>OSS(</w:t>
      </w:r>
      <w:r w:rsidRPr="00A23C8C">
        <w:rPr>
          <w:szCs w:val="21"/>
        </w:rPr>
        <w:t>开源软件</w:t>
      </w:r>
      <w:r w:rsidRPr="00A23C8C">
        <w:rPr>
          <w:rFonts w:hint="eastAsia"/>
          <w:szCs w:val="21"/>
        </w:rPr>
        <w:t>)</w:t>
      </w:r>
      <w:r w:rsidRPr="00A23C8C">
        <w:rPr>
          <w:rFonts w:hint="eastAsia"/>
          <w:szCs w:val="21"/>
        </w:rPr>
        <w:t>的重要性，要么直接攻击它，有些人呢，会比较注重</w:t>
      </w:r>
      <w:r w:rsidRPr="00A23C8C">
        <w:rPr>
          <w:szCs w:val="21"/>
        </w:rPr>
        <w:t>OSS(</w:t>
      </w:r>
      <w:r w:rsidRPr="00A23C8C">
        <w:rPr>
          <w:szCs w:val="21"/>
        </w:rPr>
        <w:t>开源软件</w:t>
      </w:r>
      <w:r w:rsidRPr="00A23C8C">
        <w:rPr>
          <w:rFonts w:hint="eastAsia"/>
          <w:szCs w:val="21"/>
        </w:rPr>
        <w:t>)</w:t>
      </w:r>
      <w:r w:rsidRPr="00A23C8C">
        <w:rPr>
          <w:rFonts w:hint="eastAsia"/>
          <w:szCs w:val="21"/>
        </w:rPr>
        <w:t>对软件产业本身的影响。这些问题对于以营利为目的的软件厂商和开源社区的发展的研究又贡献了一个有趣的领域。</w:t>
      </w:r>
    </w:p>
    <w:p w:rsidR="00A23C8C" w:rsidRPr="00A23C8C" w:rsidRDefault="00A23C8C" w:rsidP="00A23C8C">
      <w:pPr>
        <w:spacing w:line="400" w:lineRule="exact"/>
        <w:ind w:firstLine="420"/>
        <w:rPr>
          <w:szCs w:val="21"/>
        </w:rPr>
      </w:pPr>
      <w:r w:rsidRPr="00A23C8C">
        <w:rPr>
          <w:rFonts w:hint="eastAsia"/>
          <w:szCs w:val="21"/>
        </w:rPr>
        <w:t>正如任何哲学的研究</w:t>
      </w:r>
      <w:r w:rsidRPr="00A23C8C">
        <w:rPr>
          <w:rFonts w:hint="eastAsia"/>
          <w:szCs w:val="21"/>
        </w:rPr>
        <w:t>,</w:t>
      </w:r>
      <w:r w:rsidRPr="00A23C8C">
        <w:rPr>
          <w:rFonts w:hint="eastAsia"/>
          <w:szCs w:val="21"/>
        </w:rPr>
        <w:t>在这一领域的研究也是多样化的</w:t>
      </w:r>
      <w:r w:rsidRPr="00A23C8C">
        <w:rPr>
          <w:rFonts w:hint="eastAsia"/>
          <w:szCs w:val="21"/>
        </w:rPr>
        <w:t>,</w:t>
      </w:r>
      <w:r w:rsidRPr="00A23C8C">
        <w:rPr>
          <w:rFonts w:hint="eastAsia"/>
          <w:szCs w:val="21"/>
        </w:rPr>
        <w:t>包括促进开源模式及其在相关领域中的应用</w:t>
      </w:r>
      <w:r w:rsidRPr="00A23C8C">
        <w:rPr>
          <w:rFonts w:hint="eastAsia"/>
          <w:szCs w:val="21"/>
        </w:rPr>
        <w:t>,</w:t>
      </w:r>
      <w:r w:rsidRPr="00A23C8C">
        <w:rPr>
          <w:rFonts w:hint="eastAsia"/>
          <w:szCs w:val="21"/>
        </w:rPr>
        <w:t>如开放获取期刊或反对某些应用领域使用</w:t>
      </w:r>
      <w:r w:rsidRPr="00A23C8C">
        <w:rPr>
          <w:szCs w:val="21"/>
        </w:rPr>
        <w:t>OSS(</w:t>
      </w:r>
      <w:r w:rsidRPr="00A23C8C">
        <w:rPr>
          <w:szCs w:val="21"/>
        </w:rPr>
        <w:t>开源软件</w:t>
      </w:r>
      <w:r w:rsidRPr="00A23C8C">
        <w:rPr>
          <w:rFonts w:hint="eastAsia"/>
          <w:szCs w:val="21"/>
        </w:rPr>
        <w:t>)</w:t>
      </w:r>
      <w:r w:rsidRPr="00A23C8C">
        <w:rPr>
          <w:rFonts w:hint="eastAsia"/>
          <w:szCs w:val="21"/>
        </w:rPr>
        <w:t>的概念。</w:t>
      </w:r>
    </w:p>
    <w:p w:rsidR="00A23C8C" w:rsidRPr="00A23C8C" w:rsidRDefault="00A23C8C" w:rsidP="00A23C8C">
      <w:pPr>
        <w:tabs>
          <w:tab w:val="left" w:pos="1651"/>
        </w:tabs>
        <w:spacing w:line="400" w:lineRule="exact"/>
        <w:ind w:firstLine="420"/>
        <w:rPr>
          <w:b/>
          <w:szCs w:val="21"/>
        </w:rPr>
      </w:pPr>
      <w:r w:rsidRPr="00A23C8C">
        <w:rPr>
          <w:rFonts w:hint="eastAsia"/>
          <w:b/>
          <w:szCs w:val="21"/>
        </w:rPr>
        <w:lastRenderedPageBreak/>
        <w:t>结论</w:t>
      </w:r>
      <w:r w:rsidRPr="00A23C8C">
        <w:rPr>
          <w:b/>
          <w:szCs w:val="21"/>
        </w:rPr>
        <w:tab/>
      </w:r>
    </w:p>
    <w:p w:rsidR="00A23C8C" w:rsidRPr="00A23C8C" w:rsidRDefault="00A23C8C" w:rsidP="00A23C8C">
      <w:pPr>
        <w:spacing w:line="400" w:lineRule="exact"/>
        <w:ind w:firstLine="420"/>
        <w:rPr>
          <w:szCs w:val="21"/>
        </w:rPr>
      </w:pPr>
      <w:r w:rsidRPr="00A23C8C">
        <w:rPr>
          <w:rFonts w:hint="eastAsia"/>
          <w:szCs w:val="21"/>
        </w:rPr>
        <w:t>如今已经有超过</w:t>
      </w:r>
      <w:r w:rsidRPr="00A23C8C">
        <w:rPr>
          <w:rFonts w:hint="eastAsia"/>
          <w:szCs w:val="21"/>
        </w:rPr>
        <w:t>25</w:t>
      </w:r>
      <w:r w:rsidRPr="00A23C8C">
        <w:rPr>
          <w:rFonts w:hint="eastAsia"/>
          <w:szCs w:val="21"/>
        </w:rPr>
        <w:t>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sidRPr="00A23C8C">
        <w:rPr>
          <w:szCs w:val="21"/>
        </w:rPr>
        <w:t>OSS(</w:t>
      </w:r>
      <w:r w:rsidRPr="00A23C8C">
        <w:rPr>
          <w:szCs w:val="21"/>
        </w:rPr>
        <w:t>开源软件</w:t>
      </w:r>
      <w:r w:rsidRPr="00A23C8C">
        <w:rPr>
          <w:rFonts w:hint="eastAsia"/>
          <w:szCs w:val="21"/>
        </w:rPr>
        <w:t>)</w:t>
      </w:r>
      <w:r w:rsidRPr="00A23C8C">
        <w:rPr>
          <w:rFonts w:hint="eastAsia"/>
          <w:szCs w:val="21"/>
        </w:rPr>
        <w:t>具有重要的全球性的经济价值，而且还</w:t>
      </w:r>
      <w:r w:rsidRPr="00A23C8C">
        <w:rPr>
          <w:szCs w:val="21"/>
        </w:rPr>
        <w:t>OSS(</w:t>
      </w:r>
      <w:r w:rsidRPr="00A23C8C">
        <w:rPr>
          <w:szCs w:val="21"/>
        </w:rPr>
        <w:t>开源软件</w:t>
      </w:r>
      <w:r w:rsidRPr="00A23C8C">
        <w:rPr>
          <w:rFonts w:hint="eastAsia"/>
          <w:szCs w:val="21"/>
        </w:rPr>
        <w:t>)</w:t>
      </w:r>
      <w:r w:rsidRPr="00A23C8C">
        <w:rPr>
          <w:rFonts w:hint="eastAsia"/>
          <w:szCs w:val="21"/>
        </w:rPr>
        <w:t>还提出了一些具有挑战性的哲学问题，与时俱进的软件工程师所思考软件的方式应该包括它。</w:t>
      </w:r>
    </w:p>
    <w:p w:rsidR="00A23C8C" w:rsidRPr="00A23C8C" w:rsidRDefault="00A23C8C" w:rsidP="00A23C8C">
      <w:pPr>
        <w:spacing w:line="400" w:lineRule="exact"/>
        <w:ind w:firstLine="420"/>
        <w:rPr>
          <w:szCs w:val="21"/>
        </w:rPr>
      </w:pPr>
      <w:r w:rsidRPr="00A23C8C">
        <w:rPr>
          <w:rFonts w:hint="eastAsia"/>
          <w:szCs w:val="21"/>
        </w:rPr>
        <w:t>未来对于开源软件的研究势必需要解决更多的问题和挑战，这些问题包括：需要用经济激励以促进开源来吸引以赢利为目的的企业以推动创新项目吗？需要将</w:t>
      </w:r>
      <w:r w:rsidRPr="00A23C8C">
        <w:rPr>
          <w:szCs w:val="21"/>
        </w:rPr>
        <w:t>OSS(</w:t>
      </w:r>
      <w:r w:rsidRPr="00A23C8C">
        <w:rPr>
          <w:szCs w:val="21"/>
        </w:rPr>
        <w:t>开源软件</w:t>
      </w:r>
      <w:r w:rsidRPr="00A23C8C">
        <w:rPr>
          <w:rFonts w:hint="eastAsia"/>
          <w:szCs w:val="21"/>
        </w:rPr>
        <w:t>)</w:t>
      </w:r>
      <w:r w:rsidRPr="00A23C8C">
        <w:rPr>
          <w:rFonts w:hint="eastAsia"/>
          <w:szCs w:val="21"/>
        </w:rPr>
        <w:t>主要停留在学者和自由软件支持者的范围吗？参与开源社区的动机是什么，如何将这些动机和企业、国家协调起来呢？</w:t>
      </w:r>
      <w:r w:rsidRPr="00A23C8C">
        <w:rPr>
          <w:szCs w:val="21"/>
        </w:rPr>
        <w:t>OSS(</w:t>
      </w:r>
      <w:r w:rsidRPr="00A23C8C">
        <w:rPr>
          <w:szCs w:val="21"/>
        </w:rPr>
        <w:t>开源软件</w:t>
      </w:r>
      <w:r w:rsidRPr="00A23C8C">
        <w:rPr>
          <w:rFonts w:hint="eastAsia"/>
          <w:szCs w:val="21"/>
        </w:rPr>
        <w:t>)</w:t>
      </w:r>
      <w:r w:rsidRPr="00A23C8C">
        <w:rPr>
          <w:rFonts w:hint="eastAsia"/>
          <w:szCs w:val="21"/>
        </w:rPr>
        <w:t>强大的安全性和可靠性够不够商业化，甚至可提供给以安全为第一要素的政府软件来部署？</w:t>
      </w:r>
      <w:r w:rsidRPr="00A23C8C">
        <w:rPr>
          <w:szCs w:val="21"/>
        </w:rPr>
        <w:t>OSS(</w:t>
      </w:r>
      <w:r w:rsidRPr="00A23C8C">
        <w:rPr>
          <w:szCs w:val="21"/>
        </w:rPr>
        <w:t>开源软件）</w:t>
      </w:r>
      <w:r w:rsidRPr="00A23C8C">
        <w:rPr>
          <w:rFonts w:hint="eastAsia"/>
          <w:szCs w:val="21"/>
        </w:rPr>
        <w:t>的质量和同等条件的</w:t>
      </w:r>
      <w:proofErr w:type="gramStart"/>
      <w:r w:rsidRPr="00A23C8C">
        <w:rPr>
          <w:rFonts w:hint="eastAsia"/>
          <w:szCs w:val="21"/>
        </w:rPr>
        <w:t>闭源软件</w:t>
      </w:r>
      <w:proofErr w:type="gramEnd"/>
      <w:r w:rsidRPr="00A23C8C">
        <w:rPr>
          <w:rFonts w:hint="eastAsia"/>
          <w:szCs w:val="21"/>
        </w:rPr>
        <w:t>相比，哪个更好？如雨后春笋般涌现的开源运动以及各地以营利为目的的公司只是一时的现象还是可以长久的发展呢？</w:t>
      </w:r>
    </w:p>
    <w:p w:rsidR="00A23C8C" w:rsidRPr="00A23C8C" w:rsidRDefault="00A23C8C" w:rsidP="00A23C8C">
      <w:pPr>
        <w:spacing w:line="400" w:lineRule="exact"/>
        <w:ind w:firstLine="420"/>
        <w:rPr>
          <w:szCs w:val="21"/>
        </w:rPr>
      </w:pPr>
      <w:r w:rsidRPr="00A23C8C">
        <w:rPr>
          <w:rFonts w:hint="eastAsia"/>
          <w:szCs w:val="21"/>
        </w:rPr>
        <w:t>开源软件总是会存在，但其技术作用仍然没有得到有效解决。</w:t>
      </w:r>
      <w:r w:rsidRPr="00A23C8C">
        <w:rPr>
          <w:szCs w:val="21"/>
        </w:rPr>
        <w:t>OSS(</w:t>
      </w:r>
      <w:r w:rsidRPr="00A23C8C">
        <w:rPr>
          <w:szCs w:val="21"/>
        </w:rPr>
        <w:t>开源软件</w:t>
      </w:r>
      <w:r w:rsidRPr="00A23C8C">
        <w:rPr>
          <w:rFonts w:hint="eastAsia"/>
          <w:szCs w:val="21"/>
        </w:rPr>
        <w:t>)</w:t>
      </w:r>
      <w:r w:rsidRPr="00A23C8C">
        <w:rPr>
          <w:rFonts w:hint="eastAsia"/>
          <w:szCs w:val="21"/>
        </w:rPr>
        <w:t>即使是在商业软件世界里也非常重要，不容忽视，敬请期待未来更多的变化吧。</w:t>
      </w:r>
    </w:p>
    <w:p w:rsidR="00A23C8C" w:rsidRPr="00A23C8C" w:rsidRDefault="00A23C8C" w:rsidP="00A23C8C">
      <w:pPr>
        <w:spacing w:line="400" w:lineRule="exact"/>
        <w:ind w:firstLine="420"/>
        <w:jc w:val="center"/>
        <w:rPr>
          <w:b/>
          <w:szCs w:val="21"/>
        </w:rPr>
      </w:pPr>
      <w:r w:rsidRPr="00A23C8C">
        <w:rPr>
          <w:rFonts w:hint="eastAsia"/>
          <w:b/>
          <w:szCs w:val="21"/>
        </w:rPr>
        <w:t>表</w:t>
      </w:r>
      <w:r w:rsidRPr="00A23C8C">
        <w:rPr>
          <w:rFonts w:hint="eastAsia"/>
          <w:b/>
          <w:szCs w:val="21"/>
        </w:rPr>
        <w:t>1</w:t>
      </w:r>
      <w:r w:rsidRPr="00A23C8C">
        <w:rPr>
          <w:rFonts w:hint="eastAsia"/>
          <w:b/>
          <w:szCs w:val="21"/>
        </w:rPr>
        <w:t>：</w:t>
      </w:r>
      <w:r w:rsidRPr="00A23C8C">
        <w:rPr>
          <w:rFonts w:hint="eastAsia"/>
          <w:b/>
          <w:szCs w:val="21"/>
        </w:rPr>
        <w:t xml:space="preserve"> OSS</w:t>
      </w:r>
      <w:r w:rsidRPr="00A23C8C">
        <w:rPr>
          <w:rFonts w:hint="eastAsia"/>
          <w:b/>
          <w:szCs w:val="21"/>
        </w:rPr>
        <w:t>术语</w:t>
      </w:r>
    </w:p>
    <w:tbl>
      <w:tblPr>
        <w:tblStyle w:val="af9"/>
        <w:tblW w:w="9344" w:type="dxa"/>
        <w:tblLayout w:type="fixed"/>
        <w:tblLook w:val="04A0" w:firstRow="1" w:lastRow="0" w:firstColumn="1" w:lastColumn="0" w:noHBand="0" w:noVBand="1"/>
      </w:tblPr>
      <w:tblGrid>
        <w:gridCol w:w="4672"/>
        <w:gridCol w:w="4672"/>
      </w:tblGrid>
      <w:tr w:rsidR="00A23C8C" w:rsidRPr="00A23C8C" w:rsidTr="006A472F">
        <w:tc>
          <w:tcPr>
            <w:tcW w:w="4672" w:type="dxa"/>
          </w:tcPr>
          <w:p w:rsidR="00A23C8C" w:rsidRPr="00A23C8C" w:rsidRDefault="00A23C8C" w:rsidP="00A23C8C">
            <w:pPr>
              <w:spacing w:line="400" w:lineRule="exact"/>
              <w:jc w:val="center"/>
              <w:rPr>
                <w:b/>
                <w:szCs w:val="21"/>
              </w:rPr>
            </w:pPr>
            <w:r w:rsidRPr="00A23C8C">
              <w:rPr>
                <w:rFonts w:hint="eastAsia"/>
                <w:b/>
                <w:szCs w:val="21"/>
              </w:rPr>
              <w:t>术语</w:t>
            </w:r>
          </w:p>
        </w:tc>
        <w:tc>
          <w:tcPr>
            <w:tcW w:w="4672" w:type="dxa"/>
          </w:tcPr>
          <w:p w:rsidR="00A23C8C" w:rsidRPr="00A23C8C" w:rsidRDefault="00A23C8C" w:rsidP="00A23C8C">
            <w:pPr>
              <w:spacing w:line="400" w:lineRule="exact"/>
              <w:jc w:val="center"/>
              <w:rPr>
                <w:b/>
                <w:szCs w:val="21"/>
              </w:rPr>
            </w:pPr>
            <w:r w:rsidRPr="00A23C8C">
              <w:rPr>
                <w:rFonts w:hint="eastAsia"/>
                <w:b/>
                <w:szCs w:val="21"/>
              </w:rPr>
              <w:t>定义</w:t>
            </w:r>
          </w:p>
        </w:tc>
      </w:tr>
      <w:tr w:rsidR="00A23C8C" w:rsidRPr="00A23C8C" w:rsidTr="006A472F">
        <w:tc>
          <w:tcPr>
            <w:tcW w:w="4672" w:type="dxa"/>
          </w:tcPr>
          <w:p w:rsidR="00A23C8C" w:rsidRPr="00A23C8C" w:rsidRDefault="00A23C8C" w:rsidP="00A23C8C">
            <w:pPr>
              <w:spacing w:line="400" w:lineRule="exact"/>
              <w:jc w:val="center"/>
              <w:rPr>
                <w:szCs w:val="21"/>
              </w:rPr>
            </w:pPr>
            <w:r w:rsidRPr="00A23C8C">
              <w:rPr>
                <w:rFonts w:hint="eastAsia"/>
                <w:szCs w:val="21"/>
              </w:rPr>
              <w:t>提交者</w:t>
            </w:r>
          </w:p>
        </w:tc>
        <w:tc>
          <w:tcPr>
            <w:tcW w:w="4672" w:type="dxa"/>
          </w:tcPr>
          <w:p w:rsidR="00A23C8C" w:rsidRPr="00A23C8C" w:rsidRDefault="00A23C8C" w:rsidP="00A23C8C">
            <w:pPr>
              <w:spacing w:line="400" w:lineRule="exact"/>
              <w:jc w:val="center"/>
              <w:rPr>
                <w:szCs w:val="21"/>
              </w:rPr>
            </w:pPr>
            <w:r w:rsidRPr="00A23C8C">
              <w:rPr>
                <w:rFonts w:hint="eastAsia"/>
                <w:szCs w:val="21"/>
              </w:rPr>
              <w:t>开源社区中按照一定的规则修改源代码的开发者</w:t>
            </w:r>
          </w:p>
        </w:tc>
      </w:tr>
      <w:tr w:rsidR="00A23C8C" w:rsidRPr="00A23C8C" w:rsidTr="006A472F">
        <w:tc>
          <w:tcPr>
            <w:tcW w:w="4672" w:type="dxa"/>
          </w:tcPr>
          <w:p w:rsidR="00A23C8C" w:rsidRPr="00A23C8C" w:rsidRDefault="00A23C8C" w:rsidP="00A23C8C">
            <w:pPr>
              <w:tabs>
                <w:tab w:val="center" w:pos="2228"/>
                <w:tab w:val="right" w:pos="4456"/>
              </w:tabs>
              <w:spacing w:line="400" w:lineRule="exact"/>
              <w:jc w:val="left"/>
              <w:rPr>
                <w:szCs w:val="21"/>
              </w:rPr>
            </w:pPr>
            <w:r w:rsidRPr="00A23C8C">
              <w:rPr>
                <w:szCs w:val="21"/>
              </w:rPr>
              <w:tab/>
            </w:r>
            <w:r w:rsidRPr="00A23C8C">
              <w:rPr>
                <w:rFonts w:hint="eastAsia"/>
                <w:szCs w:val="21"/>
              </w:rPr>
              <w:t>GPL</w:t>
            </w:r>
            <w:r w:rsidRPr="00A23C8C">
              <w:rPr>
                <w:szCs w:val="21"/>
              </w:rPr>
              <w:tab/>
            </w:r>
          </w:p>
        </w:tc>
        <w:tc>
          <w:tcPr>
            <w:tcW w:w="4672" w:type="dxa"/>
          </w:tcPr>
          <w:p w:rsidR="00A23C8C" w:rsidRPr="00A23C8C" w:rsidRDefault="00A23C8C" w:rsidP="00A23C8C">
            <w:pPr>
              <w:spacing w:line="400" w:lineRule="exact"/>
              <w:jc w:val="center"/>
              <w:rPr>
                <w:szCs w:val="21"/>
              </w:rPr>
            </w:pPr>
            <w:r w:rsidRPr="00A23C8C">
              <w:rPr>
                <w:rFonts w:hint="eastAsia"/>
                <w:szCs w:val="21"/>
              </w:rPr>
              <w:t>GNU</w:t>
            </w:r>
            <w:r w:rsidRPr="00A23C8C">
              <w:rPr>
                <w:rFonts w:hint="eastAsia"/>
                <w:szCs w:val="21"/>
              </w:rPr>
              <w:t>公共许可，是最常见的开源许可协议之一，本质上它也是使用</w:t>
            </w:r>
            <w:r w:rsidRPr="00A23C8C">
              <w:rPr>
                <w:rFonts w:hint="eastAsia"/>
                <w:szCs w:val="21"/>
              </w:rPr>
              <w:t>GPL</w:t>
            </w:r>
            <w:r w:rsidRPr="00A23C8C">
              <w:rPr>
                <w:rFonts w:hint="eastAsia"/>
                <w:szCs w:val="21"/>
              </w:rPr>
              <w:t>许可的，在</w:t>
            </w:r>
            <w:r w:rsidRPr="00A23C8C">
              <w:rPr>
                <w:rFonts w:hint="eastAsia"/>
                <w:szCs w:val="21"/>
              </w:rPr>
              <w:t>GPL</w:t>
            </w:r>
            <w:r w:rsidRPr="00A23C8C">
              <w:rPr>
                <w:rFonts w:hint="eastAsia"/>
                <w:szCs w:val="21"/>
              </w:rPr>
              <w:t>许可证下的任何代码都必须提供源代码。</w:t>
            </w:r>
            <w:r w:rsidRPr="00A23C8C">
              <w:rPr>
                <w:rFonts w:hint="eastAsia"/>
                <w:szCs w:val="21"/>
              </w:rPr>
              <w:t>GPL</w:t>
            </w:r>
            <w:r w:rsidRPr="00A23C8C">
              <w:rPr>
                <w:rFonts w:hint="eastAsia"/>
                <w:szCs w:val="21"/>
              </w:rPr>
              <w:t>因为它的自我传播</w:t>
            </w:r>
            <w:proofErr w:type="gramStart"/>
            <w:r w:rsidRPr="00A23C8C">
              <w:rPr>
                <w:rFonts w:hint="eastAsia"/>
                <w:szCs w:val="21"/>
              </w:rPr>
              <w:t>性经常</w:t>
            </w:r>
            <w:proofErr w:type="gramEnd"/>
            <w:r w:rsidRPr="00A23C8C">
              <w:rPr>
                <w:rFonts w:hint="eastAsia"/>
                <w:szCs w:val="21"/>
              </w:rPr>
              <w:t>被戏称为“病毒”许可协议</w:t>
            </w:r>
          </w:p>
        </w:tc>
      </w:tr>
      <w:tr w:rsidR="00A23C8C" w:rsidRPr="00A23C8C" w:rsidTr="006A472F">
        <w:tc>
          <w:tcPr>
            <w:tcW w:w="4672" w:type="dxa"/>
          </w:tcPr>
          <w:p w:rsidR="00A23C8C" w:rsidRPr="00A23C8C" w:rsidRDefault="00A23C8C" w:rsidP="00A23C8C">
            <w:pPr>
              <w:spacing w:line="400" w:lineRule="exact"/>
              <w:jc w:val="center"/>
              <w:rPr>
                <w:szCs w:val="21"/>
              </w:rPr>
            </w:pPr>
            <w:r w:rsidRPr="00A23C8C">
              <w:rPr>
                <w:rFonts w:hint="eastAsia"/>
                <w:szCs w:val="21"/>
              </w:rPr>
              <w:t>开源软件</w:t>
            </w:r>
            <w:r w:rsidRPr="00A23C8C">
              <w:rPr>
                <w:rFonts w:hint="eastAsia"/>
                <w:szCs w:val="21"/>
              </w:rPr>
              <w:t>OSS</w:t>
            </w:r>
          </w:p>
        </w:tc>
        <w:tc>
          <w:tcPr>
            <w:tcW w:w="4672" w:type="dxa"/>
          </w:tcPr>
          <w:p w:rsidR="00A23C8C" w:rsidRPr="00A23C8C" w:rsidRDefault="00A23C8C" w:rsidP="00A23C8C">
            <w:pPr>
              <w:spacing w:line="400" w:lineRule="exact"/>
              <w:jc w:val="center"/>
              <w:rPr>
                <w:szCs w:val="21"/>
              </w:rPr>
            </w:pPr>
            <w:r w:rsidRPr="00A23C8C">
              <w:rPr>
                <w:rFonts w:hint="eastAsia"/>
                <w:szCs w:val="21"/>
              </w:rPr>
              <w:t>软件是免费使用的，但是再次开发的软件必须遵守其的许可条款，大量的许可模式拥有各种各样不同的权利和责任</w:t>
            </w:r>
          </w:p>
        </w:tc>
      </w:tr>
      <w:tr w:rsidR="00A23C8C" w:rsidRPr="00A23C8C" w:rsidTr="006A472F">
        <w:tc>
          <w:tcPr>
            <w:tcW w:w="4672" w:type="dxa"/>
          </w:tcPr>
          <w:p w:rsidR="00A23C8C" w:rsidRPr="00A23C8C" w:rsidRDefault="00A23C8C" w:rsidP="00A23C8C">
            <w:pPr>
              <w:spacing w:line="400" w:lineRule="exact"/>
              <w:jc w:val="center"/>
              <w:rPr>
                <w:szCs w:val="21"/>
              </w:rPr>
            </w:pPr>
            <w:r w:rsidRPr="00A23C8C">
              <w:rPr>
                <w:rFonts w:hint="eastAsia"/>
                <w:szCs w:val="21"/>
              </w:rPr>
              <w:t>开源软件存储仓库</w:t>
            </w:r>
          </w:p>
        </w:tc>
        <w:tc>
          <w:tcPr>
            <w:tcW w:w="4672" w:type="dxa"/>
          </w:tcPr>
          <w:p w:rsidR="00A23C8C" w:rsidRPr="00A23C8C" w:rsidRDefault="00A23C8C" w:rsidP="00A23C8C">
            <w:pPr>
              <w:spacing w:line="400" w:lineRule="exact"/>
              <w:jc w:val="center"/>
              <w:rPr>
                <w:szCs w:val="21"/>
              </w:rPr>
            </w:pPr>
            <w:r w:rsidRPr="00A23C8C">
              <w:rPr>
                <w:rFonts w:hint="eastAsia"/>
                <w:szCs w:val="21"/>
              </w:rPr>
              <w:t>可以在这里找到各种各样的开源软件，常用的有</w:t>
            </w:r>
            <w:proofErr w:type="spellStart"/>
            <w:r w:rsidRPr="00A23C8C">
              <w:rPr>
                <w:rFonts w:hint="eastAsia"/>
                <w:szCs w:val="21"/>
              </w:rPr>
              <w:t>SourceForge</w:t>
            </w:r>
            <w:proofErr w:type="spellEnd"/>
            <w:r w:rsidRPr="00A23C8C">
              <w:rPr>
                <w:rFonts w:hint="eastAsia"/>
                <w:szCs w:val="21"/>
              </w:rPr>
              <w:t>、</w:t>
            </w:r>
            <w:proofErr w:type="spellStart"/>
            <w:r w:rsidRPr="00A23C8C">
              <w:rPr>
                <w:rFonts w:hint="eastAsia"/>
                <w:szCs w:val="21"/>
              </w:rPr>
              <w:t>RubyForge</w:t>
            </w:r>
            <w:proofErr w:type="spellEnd"/>
            <w:r w:rsidRPr="00A23C8C">
              <w:rPr>
                <w:rFonts w:hint="eastAsia"/>
                <w:szCs w:val="21"/>
              </w:rPr>
              <w:t>、</w:t>
            </w:r>
            <w:proofErr w:type="spellStart"/>
            <w:r w:rsidRPr="00A23C8C">
              <w:rPr>
                <w:rFonts w:hint="eastAsia"/>
                <w:szCs w:val="21"/>
              </w:rPr>
              <w:t>Freshmeat</w:t>
            </w:r>
            <w:proofErr w:type="spellEnd"/>
            <w:r w:rsidRPr="00A23C8C">
              <w:rPr>
                <w:rFonts w:hint="eastAsia"/>
                <w:szCs w:val="21"/>
              </w:rPr>
              <w:t>等</w:t>
            </w:r>
          </w:p>
        </w:tc>
      </w:tr>
      <w:tr w:rsidR="00A23C8C" w:rsidRPr="00A23C8C" w:rsidTr="006A472F">
        <w:trPr>
          <w:trHeight w:val="375"/>
        </w:trPr>
        <w:tc>
          <w:tcPr>
            <w:tcW w:w="4672" w:type="dxa"/>
          </w:tcPr>
          <w:p w:rsidR="00A23C8C" w:rsidRPr="00A23C8C" w:rsidRDefault="00A23C8C" w:rsidP="00A23C8C">
            <w:pPr>
              <w:spacing w:line="400" w:lineRule="exact"/>
              <w:jc w:val="center"/>
              <w:rPr>
                <w:szCs w:val="21"/>
              </w:rPr>
            </w:pPr>
            <w:r w:rsidRPr="00A23C8C">
              <w:rPr>
                <w:rFonts w:hint="eastAsia"/>
                <w:szCs w:val="21"/>
              </w:rPr>
              <w:t>软件考古学</w:t>
            </w:r>
          </w:p>
        </w:tc>
        <w:tc>
          <w:tcPr>
            <w:tcW w:w="4672" w:type="dxa"/>
          </w:tcPr>
          <w:p w:rsidR="00A23C8C" w:rsidRPr="00A23C8C" w:rsidRDefault="00A23C8C" w:rsidP="00A23C8C">
            <w:pPr>
              <w:spacing w:line="400" w:lineRule="exact"/>
              <w:jc w:val="center"/>
              <w:rPr>
                <w:szCs w:val="21"/>
              </w:rPr>
            </w:pPr>
            <w:r w:rsidRPr="00A23C8C">
              <w:rPr>
                <w:rFonts w:hint="eastAsia"/>
                <w:szCs w:val="21"/>
              </w:rPr>
              <w:t>在软件程序的基础上，对它的开源存储仓库中的东西如开发日志、错误报告信息和文档的研究</w:t>
            </w:r>
          </w:p>
        </w:tc>
      </w:tr>
    </w:tbl>
    <w:p w:rsidR="00A23C8C" w:rsidRPr="00A23C8C" w:rsidRDefault="00A23C8C" w:rsidP="00A23C8C">
      <w:pPr>
        <w:tabs>
          <w:tab w:val="left" w:pos="7755"/>
        </w:tabs>
        <w:spacing w:line="400" w:lineRule="exact"/>
        <w:ind w:firstLine="420"/>
        <w:jc w:val="left"/>
        <w:rPr>
          <w:sz w:val="18"/>
        </w:rPr>
      </w:pPr>
      <w:r w:rsidRPr="00A23C8C">
        <w:rPr>
          <w:sz w:val="18"/>
        </w:rPr>
        <w:tab/>
      </w:r>
    </w:p>
    <w:p w:rsidR="00A23C8C" w:rsidRPr="00A23C8C" w:rsidRDefault="00A23C8C" w:rsidP="00A23C8C">
      <w:pPr>
        <w:widowControl/>
        <w:jc w:val="left"/>
      </w:pPr>
      <w:r w:rsidRPr="00A23C8C">
        <w:br w:type="page"/>
      </w:r>
      <w:r w:rsidRPr="00A23C8C">
        <w:rPr>
          <w:rFonts w:ascii="黑体" w:eastAsia="黑体" w:hAnsi="黑体" w:hint="eastAsia"/>
          <w:sz w:val="24"/>
        </w:rPr>
        <w:lastRenderedPageBreak/>
        <w:t>原文：</w:t>
      </w:r>
    </w:p>
    <w:p w:rsidR="00A23C8C" w:rsidRPr="00A23C8C" w:rsidRDefault="00A23C8C" w:rsidP="00A23C8C">
      <w:pPr>
        <w:rPr>
          <w:rFonts w:ascii="黑体" w:eastAsia="黑体" w:hAnsi="黑体"/>
          <w:sz w:val="24"/>
        </w:rPr>
      </w:pPr>
    </w:p>
    <w:p w:rsidR="00A23C8C" w:rsidRPr="00A23C8C" w:rsidRDefault="00A23C8C" w:rsidP="00A23C8C">
      <w:pPr>
        <w:rPr>
          <w:rFonts w:ascii="黑体" w:eastAsia="黑体" w:hAnsi="黑体"/>
          <w:sz w:val="24"/>
        </w:rPr>
      </w:pPr>
    </w:p>
    <w:p w:rsidR="00A23C8C" w:rsidRPr="00A23C8C" w:rsidRDefault="00A23C8C" w:rsidP="00A23C8C">
      <w:pPr>
        <w:rPr>
          <w:rFonts w:ascii="黑体" w:eastAsia="黑体" w:hAnsi="黑体"/>
          <w:sz w:val="24"/>
        </w:rPr>
      </w:pPr>
    </w:p>
    <w:p w:rsidR="00A23C8C" w:rsidRPr="00A23C8C" w:rsidRDefault="00A23C8C" w:rsidP="00A23C8C">
      <w:pPr>
        <w:jc w:val="center"/>
        <w:rPr>
          <w:b/>
          <w:sz w:val="24"/>
        </w:rPr>
      </w:pPr>
      <w:r w:rsidRPr="00A23C8C">
        <w:rPr>
          <w:b/>
          <w:sz w:val="24"/>
        </w:rPr>
        <w:t>Open Source: The Dark Horse of Software?</w:t>
      </w:r>
    </w:p>
    <w:p w:rsidR="00A23C8C" w:rsidRPr="00A23C8C" w:rsidRDefault="00A23C8C" w:rsidP="00A23C8C">
      <w:pPr>
        <w:jc w:val="center"/>
        <w:rPr>
          <w:b/>
          <w:sz w:val="24"/>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w:t>
      </w:r>
      <w:proofErr w:type="gramStart"/>
      <w:r w:rsidRPr="00A23C8C">
        <w:rPr>
          <w:kern w:val="0"/>
          <w:szCs w:val="21"/>
        </w:rPr>
        <w:t>experience .</w:t>
      </w:r>
      <w:proofErr w:type="gramEnd"/>
      <w:r w:rsidRPr="00A23C8C">
        <w:rPr>
          <w:kern w:val="0"/>
          <w:szCs w:val="21"/>
        </w:rPr>
        <w:t xml:space="preserve"> The process and culture created by Stallman, Torvalds, Raymond, and others formed the basis for the open-source software movement.</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Some software has source code that cannot be modified by anyone but the person, team, or organization </w:t>
      </w:r>
      <w:proofErr w:type="gramStart"/>
      <w:r w:rsidRPr="00A23C8C">
        <w:rPr>
          <w:kern w:val="0"/>
          <w:szCs w:val="21"/>
        </w:rPr>
        <w:t>who</w:t>
      </w:r>
      <w:proofErr w:type="gramEnd"/>
      <w:r w:rsidRPr="00A23C8C">
        <w:rPr>
          <w:kern w:val="0"/>
          <w:szCs w:val="21"/>
        </w:rPr>
        <w:t xml:space="preserve">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Open source software is different. Its authors make its source code available to others who would like to view that code, copy it, learn from it, alter it, or share it. </w:t>
      </w:r>
      <w:proofErr w:type="spellStart"/>
      <w:r w:rsidRPr="00A23C8C">
        <w:rPr>
          <w:kern w:val="0"/>
          <w:szCs w:val="21"/>
        </w:rPr>
        <w:t>LibreOffice</w:t>
      </w:r>
      <w:proofErr w:type="spellEnd"/>
      <w:r w:rsidRPr="00A23C8C">
        <w:rPr>
          <w:kern w:val="0"/>
          <w:szCs w:val="21"/>
        </w:rPr>
        <w:t xml:space="preserv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t>
      </w:r>
      <w:r w:rsidRPr="00A23C8C">
        <w:rPr>
          <w:kern w:val="0"/>
          <w:szCs w:val="21"/>
        </w:rPr>
        <w:lastRenderedPageBreak/>
        <w:t>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1: Open-Source Adoption Decision-Making and Business Value Proposition</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w:t>
      </w:r>
      <w:proofErr w:type="spellStart"/>
      <w:r w:rsidRPr="00A23C8C">
        <w:rPr>
          <w:kern w:val="0"/>
          <w:szCs w:val="21"/>
        </w:rPr>
        <w:t>JBoss</w:t>
      </w:r>
      <w:proofErr w:type="spellEnd"/>
      <w:r w:rsidRPr="00A23C8C">
        <w:rPr>
          <w:kern w:val="0"/>
          <w:szCs w:val="21"/>
        </w:rPr>
        <w:t xml:space="preserve"> Java application server; programming languages such as PHP, Python, and Ruby; and the MySQL database are some of the most widely deployed open-source applications.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lastRenderedPageBreak/>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There are many ways to use OSS in the enterprise, ranging from a few components to single applications, suites of related applications, and complete enterprise solutions [</w:t>
      </w:r>
      <w:r w:rsidRPr="00A23C8C">
        <w:rPr>
          <w:kern w:val="0"/>
          <w:szCs w:val="21"/>
          <w:u w:val="single"/>
        </w:rPr>
        <w:t>2</w:t>
      </w:r>
      <w:r w:rsidRPr="00A23C8C">
        <w:rPr>
          <w:kern w:val="0"/>
          <w:szCs w:val="21"/>
        </w:rPr>
        <w:t xml:space="preserve">]. OSS projects can be found in open-source repositories, most notably </w:t>
      </w:r>
      <w:proofErr w:type="spellStart"/>
      <w:r w:rsidRPr="00A23C8C">
        <w:rPr>
          <w:kern w:val="0"/>
          <w:szCs w:val="21"/>
        </w:rPr>
        <w:t>SourceForge</w:t>
      </w:r>
      <w:proofErr w:type="spellEnd"/>
      <w:r w:rsidRPr="00A23C8C">
        <w:rPr>
          <w:kern w:val="0"/>
          <w:szCs w:val="21"/>
        </w:rPr>
        <w:t xml:space="preserv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w:t>
      </w:r>
      <w:proofErr w:type="spellStart"/>
      <w:r w:rsidRPr="00A23C8C">
        <w:rPr>
          <w:kern w:val="0"/>
          <w:szCs w:val="21"/>
        </w:rPr>
        <w:t>Capgemini</w:t>
      </w:r>
      <w:proofErr w:type="spellEnd"/>
      <w:r w:rsidRPr="00A23C8C">
        <w:rPr>
          <w:kern w:val="0"/>
          <w:szCs w:val="21"/>
        </w:rPr>
        <w:t xml:space="preserve">, </w:t>
      </w:r>
      <w:proofErr w:type="spellStart"/>
      <w:r w:rsidRPr="00A23C8C">
        <w:rPr>
          <w:kern w:val="0"/>
          <w:szCs w:val="21"/>
        </w:rPr>
        <w:t>Navica</w:t>
      </w:r>
      <w:proofErr w:type="spellEnd"/>
      <w:r w:rsidRPr="00A23C8C">
        <w:rPr>
          <w:kern w:val="0"/>
          <w:szCs w:val="21"/>
        </w:rPr>
        <w:t xml:space="preserve">, and </w:t>
      </w:r>
      <w:proofErr w:type="spellStart"/>
      <w:r w:rsidRPr="00A23C8C">
        <w:rPr>
          <w:kern w:val="0"/>
          <w:szCs w:val="21"/>
        </w:rPr>
        <w:t>Spikesource</w:t>
      </w:r>
      <w:proofErr w:type="spellEnd"/>
      <w:r w:rsidRPr="00A23C8C">
        <w:rPr>
          <w:kern w:val="0"/>
          <w:szCs w:val="21"/>
        </w:rPr>
        <w:t>/Intel/Software Engineering Institute (SEI)-West.</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 research offers the following conclusions in this regard:</w:t>
      </w:r>
    </w:p>
    <w:p w:rsidR="00A23C8C" w:rsidRPr="00A23C8C" w:rsidRDefault="00A23C8C" w:rsidP="00A23C8C">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There is no “one-size-fits-all” version for any OSS solution.</w:t>
      </w:r>
    </w:p>
    <w:p w:rsidR="00A23C8C" w:rsidRPr="00A23C8C" w:rsidRDefault="00A23C8C" w:rsidP="00A23C8C">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Organizations need to carefully access open-source projects and fit the solution to the environment (not vice versa).</w:t>
      </w:r>
    </w:p>
    <w:p w:rsidR="00A23C8C" w:rsidRPr="00A23C8C" w:rsidRDefault="00A23C8C" w:rsidP="00A23C8C">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Open-source readiness models can be helpful in achieving proper alignment.</w:t>
      </w:r>
    </w:p>
    <w:p w:rsidR="00A23C8C" w:rsidRPr="00A23C8C" w:rsidRDefault="00A23C8C" w:rsidP="00A23C8C">
      <w:pPr>
        <w:widowControl/>
        <w:tabs>
          <w:tab w:val="left" w:pos="220"/>
          <w:tab w:val="left" w:pos="720"/>
        </w:tabs>
        <w:autoSpaceDE w:val="0"/>
        <w:autoSpaceDN w:val="0"/>
        <w:adjustRightInd w:val="0"/>
        <w:spacing w:line="400" w:lineRule="exact"/>
        <w:ind w:left="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2: Legal Issues (Licensing and Intellectual Property)</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There are more than 100 licensing models, claiming to be open-source variants, with widely varying rights and responsibilities. However, four licensing models, which originated in the 1990s, are by far the most prevalent:</w:t>
      </w:r>
    </w:p>
    <w:p w:rsidR="00A23C8C" w:rsidRPr="00A23C8C" w:rsidRDefault="00A23C8C" w:rsidP="00A23C8C">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general public license (GNU GPL),</w:t>
      </w:r>
    </w:p>
    <w:p w:rsidR="00A23C8C" w:rsidRPr="00A23C8C" w:rsidRDefault="00A23C8C" w:rsidP="00A23C8C">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GNU lesser general public license (LGPL),</w:t>
      </w:r>
    </w:p>
    <w:p w:rsidR="00A23C8C" w:rsidRPr="00A23C8C" w:rsidRDefault="00A23C8C" w:rsidP="00A23C8C">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BSD license, and</w:t>
      </w:r>
    </w:p>
    <w:p w:rsidR="00A23C8C" w:rsidRPr="00A23C8C" w:rsidRDefault="00A23C8C" w:rsidP="00A23C8C">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MIT license.</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lastRenderedPageBreak/>
        <w:t>Studies in this area provide the following guidance:</w:t>
      </w:r>
    </w:p>
    <w:p w:rsidR="00A23C8C" w:rsidRPr="00A23C8C" w:rsidRDefault="00A23C8C" w:rsidP="00A23C8C">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The licensing model attached to an open-source project is an important consideration when electing to use OSS.</w:t>
      </w:r>
    </w:p>
    <w:p w:rsidR="00A23C8C" w:rsidRPr="00A23C8C" w:rsidRDefault="00A23C8C" w:rsidP="00A23C8C">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The decision to adopt OSS is a technical decision, a project management decision, and a legal decision. All three entities in an enterprise need to be consulted.</w:t>
      </w:r>
    </w:p>
    <w:p w:rsidR="00A23C8C" w:rsidRPr="00A23C8C" w:rsidRDefault="00A23C8C" w:rsidP="00A23C8C">
      <w:pPr>
        <w:widowControl/>
        <w:tabs>
          <w:tab w:val="left" w:pos="220"/>
          <w:tab w:val="left" w:pos="720"/>
        </w:tabs>
        <w:autoSpaceDE w:val="0"/>
        <w:autoSpaceDN w:val="0"/>
        <w:adjustRightInd w:val="0"/>
        <w:spacing w:line="400" w:lineRule="exact"/>
        <w:ind w:left="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3: Qualities of Open-Source Software</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Open-source software is often claimed to be superior to closed-source code in many ways, including having less defects. Eric Raymond famously asserted that, “given enough eyeballs, all bugs are shallow</w:t>
      </w:r>
      <w:proofErr w:type="gramStart"/>
      <w:r w:rsidRPr="00A23C8C">
        <w:rPr>
          <w:kern w:val="0"/>
          <w:szCs w:val="21"/>
        </w:rPr>
        <w:t>” .</w:t>
      </w:r>
      <w:proofErr w:type="gramEnd"/>
      <w:r w:rsidRPr="00A23C8C">
        <w:rPr>
          <w:kern w:val="0"/>
          <w:szCs w:val="21"/>
        </w:rPr>
        <w:t xml:space="preserve"> But the research comparing various qualities—especially security, reliability, maintainability, and testability—of open-source to closed-source code, while vigorous, </w:t>
      </w:r>
      <w:proofErr w:type="gramStart"/>
      <w:r w:rsidRPr="00A23C8C">
        <w:rPr>
          <w:kern w:val="0"/>
          <w:szCs w:val="21"/>
        </w:rPr>
        <w:t>is</w:t>
      </w:r>
      <w:proofErr w:type="gramEnd"/>
      <w:r w:rsidRPr="00A23C8C">
        <w:rPr>
          <w:kern w:val="0"/>
          <w:szCs w:val="21"/>
        </w:rPr>
        <w:t xml:space="preserve"> sometimes inconclusive or contradictory.</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w:t>
      </w:r>
      <w:proofErr w:type="gramStart"/>
      <w:r w:rsidRPr="00A23C8C">
        <w:rPr>
          <w:kern w:val="0"/>
          <w:szCs w:val="21"/>
        </w:rPr>
        <w:t>software ,</w:t>
      </w:r>
      <w:proofErr w:type="gramEnd"/>
      <w:r w:rsidRPr="00A23C8C">
        <w:rPr>
          <w:kern w:val="0"/>
          <w:szCs w:val="21"/>
        </w:rPr>
        <w:t xml:space="preserve"> perhaps because of the existence of open-source defect tracking tools like </w:t>
      </w:r>
      <w:proofErr w:type="spellStart"/>
      <w:r w:rsidRPr="00A23C8C">
        <w:rPr>
          <w:kern w:val="0"/>
          <w:szCs w:val="21"/>
        </w:rPr>
        <w:t>Bugzilla</w:t>
      </w:r>
      <w:proofErr w:type="spellEnd"/>
      <w:r w:rsidRPr="00A23C8C">
        <w:rPr>
          <w:kern w:val="0"/>
          <w:szCs w:val="21"/>
        </w:rPr>
        <w:t xml:space="preserve"> (www.bugzilla.org).</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4: Open-Source Community Characteristics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w:t>
      </w:r>
      <w:proofErr w:type="gramStart"/>
      <w:r w:rsidRPr="00A23C8C">
        <w:rPr>
          <w:kern w:val="0"/>
          <w:szCs w:val="21"/>
        </w:rPr>
        <w:t>repositories )</w:t>
      </w:r>
      <w:proofErr w:type="gramEnd"/>
      <w:r w:rsidRPr="00A23C8C">
        <w:rPr>
          <w:kern w:val="0"/>
          <w:szCs w:val="21"/>
        </w:rPr>
        <w:t xml:space="preserve">. A great deal of research, then, has focused on what motivates individuals to join such communities, how they are organized, the group dynamics, and governance structures. For example, </w:t>
      </w:r>
      <w:proofErr w:type="spellStart"/>
      <w:r w:rsidRPr="00A23C8C">
        <w:rPr>
          <w:kern w:val="0"/>
          <w:szCs w:val="21"/>
        </w:rPr>
        <w:t>Scacchi</w:t>
      </w:r>
      <w:proofErr w:type="spellEnd"/>
      <w:r w:rsidRPr="00A23C8C">
        <w:rPr>
          <w:kern w:val="0"/>
          <w:szCs w:val="21"/>
        </w:rPr>
        <w:t xml:space="preserve"> asserts that open-source communities form a highly adaptive but loosely coupled virtual enterprise, organized in a “layered meritocracy” with a usual team critical mass of five to 15 </w:t>
      </w:r>
      <w:proofErr w:type="gramStart"/>
      <w:r w:rsidRPr="00A23C8C">
        <w:rPr>
          <w:kern w:val="0"/>
          <w:szCs w:val="21"/>
        </w:rPr>
        <w:t>people .</w:t>
      </w:r>
      <w:proofErr w:type="gramEnd"/>
      <w:r w:rsidRPr="00A23C8C">
        <w:rPr>
          <w:kern w:val="0"/>
          <w:szCs w:val="21"/>
        </w:rPr>
        <w:t xml:space="preserve"> OSS community cultures have even been likened to those of wasps and other swarming insects, in terms of the social network </w:t>
      </w:r>
      <w:proofErr w:type="gramStart"/>
      <w:r w:rsidRPr="00A23C8C">
        <w:rPr>
          <w:kern w:val="0"/>
          <w:szCs w:val="21"/>
        </w:rPr>
        <w:t>interactions .</w:t>
      </w:r>
      <w:proofErr w:type="gramEnd"/>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lastRenderedPageBreak/>
        <w:t>Research Line 5: Source Code Structure and Evolution</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w:t>
      </w:r>
      <w:proofErr w:type="gramStart"/>
      <w:r w:rsidRPr="00A23C8C">
        <w:rPr>
          <w:kern w:val="0"/>
          <w:szCs w:val="21"/>
        </w:rPr>
        <w:t>conducted .</w:t>
      </w:r>
      <w:proofErr w:type="gramEnd"/>
      <w:r w:rsidRPr="00A23C8C">
        <w:rPr>
          <w:kern w:val="0"/>
          <w:szCs w:val="21"/>
        </w:rPr>
        <w:t xml:space="preserve"> Recent research has focused particularly on important projects such as Linux and Apache, but there is interesting work available on the evolution of games and other utilities.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w:t>
      </w:r>
      <w:proofErr w:type="spellStart"/>
      <w:r w:rsidRPr="00A23C8C">
        <w:rPr>
          <w:kern w:val="0"/>
          <w:szCs w:val="21"/>
        </w:rPr>
        <w:t>at</w:t>
      </w:r>
      <w:proofErr w:type="spellEnd"/>
      <w:r w:rsidRPr="00A23C8C">
        <w:rPr>
          <w:kern w:val="0"/>
          <w:szCs w:val="21"/>
        </w:rPr>
        <w:t xml:space="preserve"> </w:t>
      </w:r>
      <w:proofErr w:type="spellStart"/>
      <w:r w:rsidRPr="00A23C8C">
        <w:rPr>
          <w:kern w:val="0"/>
          <w:szCs w:val="21"/>
        </w:rPr>
        <w:t>NetHack</w:t>
      </w:r>
      <w:proofErr w:type="spellEnd"/>
      <w:r w:rsidRPr="00A23C8C">
        <w:rPr>
          <w:kern w:val="0"/>
          <w:szCs w:val="21"/>
        </w:rPr>
        <w:t>, a popular first-person Dungeons and Dragons-type of game, versions of the source code go back more than 20 years.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6: Tools for Enabling OSS and Applications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w:t>
      </w:r>
      <w:proofErr w:type="spellStart"/>
      <w:r w:rsidRPr="00A23C8C">
        <w:rPr>
          <w:kern w:val="0"/>
          <w:szCs w:val="21"/>
        </w:rPr>
        <w:t>xUnit</w:t>
      </w:r>
      <w:proofErr w:type="spellEnd"/>
      <w:r w:rsidRPr="00A23C8C">
        <w:rPr>
          <w:kern w:val="0"/>
          <w:szCs w:val="21"/>
        </w:rPr>
        <w:t xml:space="preserve"> for testing; CVS and Subversion for source code control; and Eclipse and </w:t>
      </w:r>
      <w:proofErr w:type="spellStart"/>
      <w:r w:rsidRPr="00A23C8C">
        <w:rPr>
          <w:kern w:val="0"/>
          <w:szCs w:val="21"/>
        </w:rPr>
        <w:t>NetBeans</w:t>
      </w:r>
      <w:proofErr w:type="spellEnd"/>
      <w:r w:rsidRPr="00A23C8C">
        <w:rPr>
          <w:kern w:val="0"/>
          <w:szCs w:val="21"/>
        </w:rPr>
        <w:t xml:space="preserve">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w:t>
      </w:r>
      <w:proofErr w:type="gramStart"/>
      <w:r w:rsidRPr="00A23C8C">
        <w:rPr>
          <w:kern w:val="0"/>
          <w:szCs w:val="21"/>
        </w:rPr>
        <w:t>interoperable .</w:t>
      </w:r>
      <w:proofErr w:type="gramEnd"/>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Most of the research surrounding open-source tools mostly comprises case studies and project application reports of new tools. Some studies involve an analysis of the code structure, evolution, or community of the tool itself.</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7: Philosophical and Ethical Issues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w:t>
      </w:r>
      <w:r w:rsidRPr="00A23C8C">
        <w:rPr>
          <w:kern w:val="0"/>
          <w:szCs w:val="21"/>
        </w:rPr>
        <w:lastRenderedPageBreak/>
        <w:t xml:space="preserve">OSS, or outright attack it. Some have looked at the effects of OSS on the software industry </w:t>
      </w:r>
      <w:proofErr w:type="gramStart"/>
      <w:r w:rsidRPr="00A23C8C">
        <w:rPr>
          <w:kern w:val="0"/>
          <w:szCs w:val="21"/>
        </w:rPr>
        <w:t>itself .</w:t>
      </w:r>
      <w:proofErr w:type="gramEnd"/>
      <w:r w:rsidRPr="00A23C8C">
        <w:rPr>
          <w:kern w:val="0"/>
          <w:szCs w:val="21"/>
        </w:rPr>
        <w:t xml:space="preserve"> The intersection of those issues for for-profit software vendors and the open-source community provides an interesting field for informed discussion and research.</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rsidR="00A23C8C" w:rsidRPr="00A23C8C" w:rsidRDefault="00A23C8C" w:rsidP="00A23C8C">
      <w:pPr>
        <w:widowControl/>
        <w:autoSpaceDE w:val="0"/>
        <w:autoSpaceDN w:val="0"/>
        <w:adjustRightInd w:val="0"/>
        <w:spacing w:line="400" w:lineRule="exact"/>
        <w:jc w:val="left"/>
        <w:rPr>
          <w:kern w:val="0"/>
          <w:szCs w:val="21"/>
        </w:rPr>
      </w:pPr>
    </w:p>
    <w:p w:rsidR="00A23C8C" w:rsidRPr="00A23C8C" w:rsidRDefault="00A23C8C" w:rsidP="00A23C8C">
      <w:pPr>
        <w:widowControl/>
        <w:tabs>
          <w:tab w:val="left" w:pos="3673"/>
        </w:tabs>
        <w:autoSpaceDE w:val="0"/>
        <w:autoSpaceDN w:val="0"/>
        <w:adjustRightInd w:val="0"/>
        <w:spacing w:line="400" w:lineRule="exact"/>
        <w:jc w:val="left"/>
        <w:rPr>
          <w:kern w:val="0"/>
          <w:szCs w:val="21"/>
        </w:rPr>
      </w:pPr>
      <w:r w:rsidRPr="00A23C8C">
        <w:rPr>
          <w:rFonts w:hint="eastAsia"/>
          <w:b/>
          <w:bCs/>
          <w:kern w:val="0"/>
          <w:szCs w:val="21"/>
        </w:rPr>
        <w:t xml:space="preserve">    </w:t>
      </w:r>
      <w:r w:rsidRPr="00A23C8C">
        <w:rPr>
          <w:b/>
          <w:bCs/>
          <w:kern w:val="0"/>
          <w:szCs w:val="21"/>
        </w:rPr>
        <w:t>Conclusion</w:t>
      </w:r>
      <w:r w:rsidRPr="00A23C8C">
        <w:rPr>
          <w:b/>
          <w:bCs/>
          <w:kern w:val="0"/>
          <w:szCs w:val="21"/>
        </w:rPr>
        <w:tab/>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t>
      </w:r>
      <w:proofErr w:type="gramStart"/>
      <w:r w:rsidRPr="00A23C8C">
        <w:rPr>
          <w:kern w:val="0"/>
          <w:szCs w:val="21"/>
        </w:rPr>
        <w:t>worse,</w:t>
      </w:r>
      <w:proofErr w:type="gramEnd"/>
      <w:r w:rsidRPr="00A23C8C">
        <w:rPr>
          <w:kern w:val="0"/>
          <w:szCs w:val="21"/>
        </w:rPr>
        <w:t xml:space="preserve"> or the same as closed-source software? Will the for-profit companies that have sprung up around the open-source movement be able to survive and grow, or are they simply a momentary phenomenon?</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Open-source software is always going to exist, but its technological role remains unresolved. OSS is too important to ignore, even in the commercial software world. Stay tuned for more changes to come.</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Default="00A23C8C"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Pr="00A23C8C" w:rsidRDefault="00A80DB0"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jc w:val="center"/>
        <w:rPr>
          <w:kern w:val="0"/>
          <w:szCs w:val="21"/>
        </w:rPr>
      </w:pPr>
      <w:r w:rsidRPr="00A23C8C">
        <w:rPr>
          <w:b/>
          <w:bCs/>
          <w:iCs/>
          <w:kern w:val="0"/>
          <w:szCs w:val="21"/>
        </w:rPr>
        <w:lastRenderedPageBreak/>
        <w:t>Table 1: OSS terminology</w:t>
      </w:r>
    </w:p>
    <w:tbl>
      <w:tblPr>
        <w:tblW w:w="6340" w:type="dxa"/>
        <w:jc w:val="center"/>
        <w:tblLayout w:type="fixed"/>
        <w:tblLook w:val="04A0" w:firstRow="1" w:lastRow="0" w:firstColumn="1" w:lastColumn="0" w:noHBand="0" w:noVBand="1"/>
      </w:tblPr>
      <w:tblGrid>
        <w:gridCol w:w="1720"/>
        <w:gridCol w:w="4620"/>
      </w:tblGrid>
      <w:tr w:rsidR="00A23C8C" w:rsidRPr="00A23C8C" w:rsidTr="006A472F">
        <w:trPr>
          <w:trHeight w:val="320"/>
          <w:jc w:val="center"/>
        </w:trPr>
        <w:tc>
          <w:tcPr>
            <w:tcW w:w="1720" w:type="dxa"/>
            <w:tcBorders>
              <w:top w:val="single" w:sz="4" w:space="0" w:color="auto"/>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center"/>
              <w:rPr>
                <w:rFonts w:eastAsia="DengXian"/>
                <w:b/>
                <w:bCs/>
                <w:color w:val="000000"/>
                <w:kern w:val="0"/>
                <w:szCs w:val="21"/>
              </w:rPr>
            </w:pPr>
            <w:r w:rsidRPr="00A23C8C">
              <w:rPr>
                <w:rFonts w:eastAsia="DengXian"/>
                <w:b/>
                <w:bCs/>
                <w:color w:val="000000"/>
                <w:kern w:val="0"/>
                <w:szCs w:val="21"/>
              </w:rPr>
              <w:t>TERM</w:t>
            </w:r>
          </w:p>
        </w:tc>
        <w:tc>
          <w:tcPr>
            <w:tcW w:w="4620" w:type="dxa"/>
            <w:tcBorders>
              <w:top w:val="single" w:sz="4" w:space="0" w:color="auto"/>
              <w:left w:val="nil"/>
              <w:bottom w:val="single" w:sz="4" w:space="0" w:color="auto"/>
              <w:right w:val="single" w:sz="4" w:space="0" w:color="auto"/>
            </w:tcBorders>
            <w:shd w:val="clear" w:color="auto" w:fill="auto"/>
            <w:vAlign w:val="center"/>
          </w:tcPr>
          <w:p w:rsidR="00A23C8C" w:rsidRPr="00A23C8C" w:rsidRDefault="00A23C8C" w:rsidP="00A23C8C">
            <w:pPr>
              <w:widowControl/>
              <w:jc w:val="center"/>
              <w:rPr>
                <w:rFonts w:eastAsia="DengXian"/>
                <w:b/>
                <w:bCs/>
                <w:color w:val="000000"/>
                <w:kern w:val="0"/>
                <w:szCs w:val="21"/>
              </w:rPr>
            </w:pPr>
            <w:r w:rsidRPr="00A23C8C">
              <w:rPr>
                <w:rFonts w:eastAsia="DengXian"/>
                <w:b/>
                <w:bCs/>
                <w:color w:val="000000"/>
                <w:kern w:val="0"/>
                <w:szCs w:val="21"/>
              </w:rPr>
              <w:t>DEFINITION</w:t>
            </w:r>
          </w:p>
        </w:tc>
      </w:tr>
      <w:tr w:rsidR="00A23C8C" w:rsidRPr="00A23C8C" w:rsidTr="006A472F">
        <w:trPr>
          <w:trHeight w:val="84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Committer</w:t>
            </w:r>
          </w:p>
        </w:tc>
        <w:tc>
          <w:tcPr>
            <w:tcW w:w="4620" w:type="dxa"/>
            <w:tcBorders>
              <w:top w:val="nil"/>
              <w:left w:val="nil"/>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A member of an open-source community who makes changes to the source code based on the rules of the community.</w:t>
            </w:r>
          </w:p>
        </w:tc>
      </w:tr>
      <w:tr w:rsidR="00A23C8C" w:rsidRPr="00A23C8C" w:rsidTr="006A472F">
        <w:trPr>
          <w:trHeight w:val="168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GPL</w:t>
            </w:r>
          </w:p>
        </w:tc>
        <w:tc>
          <w:tcPr>
            <w:tcW w:w="4620" w:type="dxa"/>
            <w:tcBorders>
              <w:top w:val="nil"/>
              <w:left w:val="nil"/>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 xml:space="preserve">GNU public license, the most common open-source licensing model, which essentially says that any code that uses GPL licensed code must </w:t>
            </w:r>
            <w:proofErr w:type="gramStart"/>
            <w:r w:rsidRPr="00A23C8C">
              <w:rPr>
                <w:rFonts w:eastAsia="DengXian"/>
                <w:color w:val="000000"/>
                <w:kern w:val="0"/>
                <w:szCs w:val="21"/>
              </w:rPr>
              <w:t>also</w:t>
            </w:r>
            <w:proofErr w:type="gramEnd"/>
            <w:r w:rsidRPr="00A23C8C">
              <w:rPr>
                <w:rFonts w:eastAsia="DengXian"/>
                <w:color w:val="000000"/>
                <w:kern w:val="0"/>
                <w:szCs w:val="21"/>
              </w:rPr>
              <w:t xml:space="preserve"> be made available and freely distributed under the GPL. GPL is often derisively called a “viral” licensing model because of its self-propagation.</w:t>
            </w:r>
          </w:p>
        </w:tc>
      </w:tr>
      <w:tr w:rsidR="00A23C8C" w:rsidRPr="00A23C8C" w:rsidTr="006A472F">
        <w:trPr>
          <w:trHeight w:val="140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Open-source software (OSS)</w:t>
            </w:r>
          </w:p>
        </w:tc>
        <w:tc>
          <w:tcPr>
            <w:tcW w:w="4620" w:type="dxa"/>
            <w:tcBorders>
              <w:top w:val="nil"/>
              <w:left w:val="nil"/>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rsidR="00A23C8C" w:rsidRPr="00A23C8C" w:rsidTr="006A472F">
        <w:trPr>
          <w:trHeight w:val="112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Repository</w:t>
            </w:r>
          </w:p>
        </w:tc>
        <w:tc>
          <w:tcPr>
            <w:tcW w:w="4620" w:type="dxa"/>
            <w:tcBorders>
              <w:top w:val="nil"/>
              <w:left w:val="nil"/>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 xml:space="preserve">A place where OSS can be found and where the associated communities are hosted. Typical repositories include </w:t>
            </w:r>
            <w:proofErr w:type="spellStart"/>
            <w:r w:rsidRPr="00A23C8C">
              <w:rPr>
                <w:rFonts w:eastAsia="DengXian"/>
                <w:color w:val="000000"/>
                <w:kern w:val="0"/>
                <w:szCs w:val="21"/>
              </w:rPr>
              <w:t>SourceForge</w:t>
            </w:r>
            <w:proofErr w:type="spellEnd"/>
            <w:r w:rsidRPr="00A23C8C">
              <w:rPr>
                <w:rFonts w:eastAsia="DengXian"/>
                <w:color w:val="000000"/>
                <w:kern w:val="0"/>
                <w:szCs w:val="21"/>
              </w:rPr>
              <w:t xml:space="preserve">, </w:t>
            </w:r>
            <w:proofErr w:type="spellStart"/>
            <w:r w:rsidRPr="00A23C8C">
              <w:rPr>
                <w:rFonts w:eastAsia="DengXian"/>
                <w:color w:val="000000"/>
                <w:kern w:val="0"/>
                <w:szCs w:val="21"/>
              </w:rPr>
              <w:t>RubyForge</w:t>
            </w:r>
            <w:proofErr w:type="spellEnd"/>
            <w:r w:rsidRPr="00A23C8C">
              <w:rPr>
                <w:rFonts w:eastAsia="DengXian"/>
                <w:color w:val="000000"/>
                <w:kern w:val="0"/>
                <w:szCs w:val="21"/>
              </w:rPr>
              <w:t xml:space="preserve">, and </w:t>
            </w:r>
            <w:proofErr w:type="spellStart"/>
            <w:r w:rsidRPr="00A23C8C">
              <w:rPr>
                <w:rFonts w:eastAsia="DengXian"/>
                <w:color w:val="000000"/>
                <w:kern w:val="0"/>
                <w:szCs w:val="21"/>
              </w:rPr>
              <w:t>Freshmeat</w:t>
            </w:r>
            <w:proofErr w:type="spellEnd"/>
            <w:r w:rsidRPr="00A23C8C">
              <w:rPr>
                <w:rFonts w:eastAsia="DengXian"/>
                <w:color w:val="000000"/>
                <w:kern w:val="0"/>
                <w:szCs w:val="21"/>
              </w:rPr>
              <w:t>.</w:t>
            </w:r>
          </w:p>
        </w:tc>
      </w:tr>
      <w:tr w:rsidR="00A23C8C" w:rsidRPr="00A23C8C" w:rsidTr="006A472F">
        <w:trPr>
          <w:trHeight w:val="112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Software archeology</w:t>
            </w:r>
          </w:p>
        </w:tc>
        <w:tc>
          <w:tcPr>
            <w:tcW w:w="4620" w:type="dxa"/>
            <w:tcBorders>
              <w:top w:val="nil"/>
              <w:left w:val="nil"/>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The study of a software program based on artifacts found in its open-source repository, such as developer logs, bug reporting information, and documentation.</w:t>
            </w:r>
          </w:p>
        </w:tc>
      </w:tr>
    </w:tbl>
    <w:p w:rsidR="00B16716" w:rsidRPr="0000786D" w:rsidRDefault="00B16716" w:rsidP="0000786D">
      <w:pPr>
        <w:widowControl/>
        <w:autoSpaceDE w:val="0"/>
        <w:autoSpaceDN w:val="0"/>
        <w:adjustRightInd w:val="0"/>
        <w:spacing w:line="400" w:lineRule="exact"/>
        <w:jc w:val="left"/>
        <w:rPr>
          <w:kern w:val="0"/>
          <w:szCs w:val="21"/>
        </w:rPr>
      </w:pPr>
    </w:p>
    <w:sectPr w:rsidR="00B16716" w:rsidRPr="0000786D" w:rsidSect="00887840">
      <w:endnotePr>
        <w:numFmt w:val="decimal"/>
      </w:endnotePr>
      <w:pgSz w:w="11906" w:h="16838"/>
      <w:pgMar w:top="1418" w:right="1134" w:bottom="1418" w:left="1418" w:header="851" w:footer="85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503A" w:rsidRDefault="0007503A"/>
  </w:endnote>
  <w:endnote w:type="continuationSeparator" w:id="0">
    <w:p w:rsidR="0007503A" w:rsidRDefault="0007503A">
      <w:r>
        <w:continuationSeparator/>
      </w:r>
    </w:p>
  </w:endnote>
  <w:endnote w:id="1">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]Nicholas C Zakas  </w:t>
      </w:r>
      <w:r>
        <w:rPr>
          <w:rFonts w:eastAsia="华文楷体" w:hint="eastAsia"/>
          <w:szCs w:val="21"/>
        </w:rPr>
        <w:t>《</w:t>
      </w:r>
      <w:r>
        <w:rPr>
          <w:rFonts w:eastAsia="华文楷体" w:hint="eastAsia"/>
          <w:szCs w:val="21"/>
        </w:rPr>
        <w:t>JavaScript</w:t>
      </w:r>
      <w:r>
        <w:rPr>
          <w:rFonts w:eastAsia="华文楷体" w:hint="eastAsia"/>
          <w:szCs w:val="21"/>
        </w:rPr>
        <w:t>高级程序设计》</w:t>
      </w:r>
      <w:r>
        <w:rPr>
          <w:rFonts w:eastAsia="华文楷体" w:hint="eastAsia"/>
          <w:szCs w:val="21"/>
        </w:rPr>
        <w:t xml:space="preserve"> </w:t>
      </w:r>
      <w:r>
        <w:rPr>
          <w:rFonts w:eastAsia="华文楷体" w:hint="eastAsia"/>
          <w:szCs w:val="21"/>
        </w:rPr>
        <w:t>修订</w:t>
      </w:r>
      <w:r>
        <w:rPr>
          <w:rFonts w:eastAsia="华文楷体" w:hint="eastAsia"/>
          <w:szCs w:val="21"/>
        </w:rPr>
        <w:t>3</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2012</w:t>
      </w:r>
      <w:r>
        <w:rPr>
          <w:rFonts w:eastAsia="华文楷体" w:hint="eastAsia"/>
          <w:szCs w:val="21"/>
        </w:rPr>
        <w:t>：</w:t>
      </w:r>
      <w:r>
        <w:rPr>
          <w:rFonts w:eastAsia="华文楷体" w:hint="eastAsia"/>
          <w:szCs w:val="21"/>
        </w:rPr>
        <w:t>55</w:t>
      </w:r>
      <w:r>
        <w:rPr>
          <w:rFonts w:eastAsia="华文楷体" w:hint="eastAsia"/>
          <w:szCs w:val="21"/>
        </w:rPr>
        <w:t>。</w:t>
      </w:r>
    </w:p>
  </w:endnote>
  <w:endnote w:id="2">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]Paco Hope </w:t>
      </w:r>
      <w:r>
        <w:rPr>
          <w:rFonts w:eastAsia="华文楷体" w:hint="eastAsia"/>
          <w:szCs w:val="21"/>
        </w:rPr>
        <w:t>《</w:t>
      </w:r>
      <w:r>
        <w:rPr>
          <w:rFonts w:eastAsia="华文楷体" w:hint="eastAsia"/>
          <w:szCs w:val="21"/>
        </w:rPr>
        <w:t>Web Security Testing Cookbook</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北京：清华大学出版社，</w:t>
      </w:r>
      <w:r>
        <w:rPr>
          <w:rFonts w:eastAsia="华文楷体" w:hint="eastAsia"/>
          <w:szCs w:val="21"/>
        </w:rPr>
        <w:t>2010</w:t>
      </w:r>
      <w:r>
        <w:rPr>
          <w:rFonts w:eastAsia="华文楷体" w:hint="eastAsia"/>
          <w:szCs w:val="21"/>
        </w:rPr>
        <w:t>：</w:t>
      </w:r>
      <w:r>
        <w:rPr>
          <w:rFonts w:eastAsia="华文楷体" w:hint="eastAsia"/>
          <w:szCs w:val="21"/>
        </w:rPr>
        <w:t>38</w:t>
      </w:r>
      <w:r>
        <w:rPr>
          <w:rFonts w:eastAsia="华文楷体" w:hint="eastAsia"/>
          <w:szCs w:val="21"/>
        </w:rPr>
        <w:t>。</w:t>
      </w:r>
    </w:p>
  </w:endnote>
  <w:endnote w:id="3">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邱永华</w:t>
      </w:r>
      <w:r>
        <w:rPr>
          <w:rFonts w:eastAsia="华文楷体" w:hint="eastAsia"/>
          <w:szCs w:val="21"/>
        </w:rPr>
        <w:t xml:space="preserve"> </w:t>
      </w:r>
      <w:r>
        <w:rPr>
          <w:rFonts w:eastAsia="华文楷体" w:hint="eastAsia"/>
          <w:szCs w:val="21"/>
        </w:rPr>
        <w:t>《</w:t>
      </w:r>
      <w:r>
        <w:rPr>
          <w:rFonts w:eastAsia="华文楷体" w:hint="eastAsia"/>
          <w:szCs w:val="21"/>
        </w:rPr>
        <w:t>XSS</w:t>
      </w:r>
      <w:r>
        <w:rPr>
          <w:rFonts w:eastAsia="华文楷体" w:hint="eastAsia"/>
          <w:szCs w:val="21"/>
        </w:rPr>
        <w:t>跨站脚本攻击剖析与防御》</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112</w:t>
      </w:r>
      <w:r>
        <w:rPr>
          <w:rFonts w:eastAsia="华文楷体" w:hint="eastAsia"/>
          <w:szCs w:val="21"/>
        </w:rPr>
        <w:t>。</w:t>
      </w:r>
    </w:p>
  </w:endnote>
  <w:endnote w:id="4">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上野</w:t>
      </w:r>
      <w:r>
        <w:rPr>
          <w:rFonts w:eastAsia="华文楷体" w:hint="eastAsia"/>
          <w:szCs w:val="21"/>
        </w:rPr>
        <w:t xml:space="preserve"> </w:t>
      </w:r>
      <w:r>
        <w:rPr>
          <w:rFonts w:eastAsia="华文楷体" w:hint="eastAsia"/>
          <w:szCs w:val="21"/>
        </w:rPr>
        <w:t>宣</w:t>
      </w:r>
      <w:r>
        <w:rPr>
          <w:rFonts w:eastAsia="华文楷体" w:hint="eastAsia"/>
          <w:szCs w:val="21"/>
        </w:rPr>
        <w:t xml:space="preserve"> </w:t>
      </w:r>
      <w:r>
        <w:rPr>
          <w:rFonts w:eastAsia="华文楷体" w:hint="eastAsia"/>
          <w:szCs w:val="21"/>
        </w:rPr>
        <w:t>《图解</w:t>
      </w:r>
      <w:r>
        <w:rPr>
          <w:rFonts w:eastAsia="华文楷体" w:hint="eastAsia"/>
          <w:szCs w:val="21"/>
        </w:rPr>
        <w:t>HTTP</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2014</w:t>
      </w:r>
      <w:r>
        <w:rPr>
          <w:rFonts w:eastAsia="华文楷体" w:hint="eastAsia"/>
          <w:szCs w:val="21"/>
        </w:rPr>
        <w:t>：</w:t>
      </w:r>
      <w:r>
        <w:rPr>
          <w:rFonts w:eastAsia="华文楷体" w:hint="eastAsia"/>
          <w:szCs w:val="21"/>
        </w:rPr>
        <w:t>101</w:t>
      </w:r>
      <w:r>
        <w:rPr>
          <w:rFonts w:eastAsia="华文楷体" w:hint="eastAsia"/>
          <w:szCs w:val="21"/>
        </w:rPr>
        <w:t>。</w:t>
      </w:r>
    </w:p>
  </w:endnote>
  <w:endnote w:id="5">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]Jeremy Keith </w:t>
      </w:r>
      <w:r>
        <w:rPr>
          <w:rFonts w:eastAsia="华文楷体" w:hint="eastAsia"/>
          <w:szCs w:val="21"/>
        </w:rPr>
        <w:t>《</w:t>
      </w:r>
      <w:r>
        <w:rPr>
          <w:rFonts w:eastAsia="华文楷体" w:hint="eastAsia"/>
          <w:szCs w:val="21"/>
        </w:rPr>
        <w:t xml:space="preserve">JavaScript DOM </w:t>
      </w:r>
      <w:r>
        <w:rPr>
          <w:rFonts w:eastAsia="华文楷体" w:hint="eastAsia"/>
          <w:szCs w:val="21"/>
        </w:rPr>
        <w:t>编程艺术》</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55</w:t>
      </w:r>
      <w:r>
        <w:rPr>
          <w:rFonts w:eastAsia="华文楷体" w:hint="eastAsia"/>
          <w:szCs w:val="21"/>
        </w:rPr>
        <w:t>。</w:t>
      </w:r>
    </w:p>
  </w:endnote>
  <w:endnote w:id="6">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曾探</w:t>
      </w:r>
      <w:r>
        <w:rPr>
          <w:rFonts w:eastAsia="华文楷体" w:hint="eastAsia"/>
          <w:szCs w:val="21"/>
        </w:rPr>
        <w:t xml:space="preserve"> </w:t>
      </w:r>
      <w:r>
        <w:rPr>
          <w:rFonts w:eastAsia="华文楷体" w:hint="eastAsia"/>
          <w:szCs w:val="21"/>
        </w:rPr>
        <w:t>《学习</w:t>
      </w:r>
      <w:proofErr w:type="spellStart"/>
      <w:r>
        <w:rPr>
          <w:rFonts w:eastAsia="华文楷体" w:hint="eastAsia"/>
          <w:szCs w:val="21"/>
        </w:rPr>
        <w:t>Javascript</w:t>
      </w:r>
      <w:proofErr w:type="spellEnd"/>
      <w:r>
        <w:rPr>
          <w:rFonts w:eastAsia="华文楷体" w:hint="eastAsia"/>
          <w:szCs w:val="21"/>
        </w:rPr>
        <w:t>数据结构与算法》</w:t>
      </w:r>
      <w:r>
        <w:rPr>
          <w:rFonts w:eastAsia="华文楷体" w:hint="eastAsia"/>
          <w:szCs w:val="21"/>
        </w:rPr>
        <w:t xml:space="preserve"> </w:t>
      </w:r>
      <w:r>
        <w:rPr>
          <w:rFonts w:eastAsia="华文楷体" w:hint="eastAsia"/>
          <w:szCs w:val="21"/>
        </w:rPr>
        <w:t>修订</w:t>
      </w:r>
      <w:r>
        <w:rPr>
          <w:rFonts w:eastAsia="华文楷体" w:hint="eastAsia"/>
          <w:szCs w:val="21"/>
        </w:rPr>
        <w:t>4</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2006</w:t>
      </w:r>
      <w:r>
        <w:rPr>
          <w:rFonts w:eastAsia="华文楷体" w:hint="eastAsia"/>
          <w:szCs w:val="21"/>
        </w:rPr>
        <w:t>：</w:t>
      </w:r>
      <w:r>
        <w:rPr>
          <w:rFonts w:eastAsia="华文楷体" w:hint="eastAsia"/>
          <w:szCs w:val="21"/>
        </w:rPr>
        <w:t>233</w:t>
      </w:r>
      <w:r>
        <w:rPr>
          <w:rFonts w:eastAsia="华文楷体" w:hint="eastAsia"/>
          <w:szCs w:val="21"/>
        </w:rPr>
        <w:t>。</w:t>
      </w:r>
    </w:p>
  </w:endnote>
  <w:endnote w:id="7">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proofErr w:type="gramStart"/>
      <w:r>
        <w:rPr>
          <w:rFonts w:eastAsia="华文楷体" w:hint="eastAsia"/>
          <w:szCs w:val="21"/>
        </w:rPr>
        <w:t>]</w:t>
      </w:r>
      <w:proofErr w:type="spellStart"/>
      <w:r>
        <w:rPr>
          <w:rFonts w:eastAsia="华文楷体" w:hint="eastAsia"/>
          <w:szCs w:val="21"/>
        </w:rPr>
        <w:t>Nicbolas</w:t>
      </w:r>
      <w:proofErr w:type="spellEnd"/>
      <w:proofErr w:type="gramEnd"/>
      <w:r>
        <w:rPr>
          <w:rFonts w:eastAsia="华文楷体" w:hint="eastAsia"/>
          <w:szCs w:val="21"/>
        </w:rPr>
        <w:t xml:space="preserve"> C. Zakas </w:t>
      </w:r>
      <w:r>
        <w:rPr>
          <w:rFonts w:eastAsia="华文楷体" w:hint="eastAsia"/>
          <w:szCs w:val="21"/>
        </w:rPr>
        <w:t>《高性能</w:t>
      </w:r>
      <w:r>
        <w:rPr>
          <w:rFonts w:eastAsia="华文楷体" w:hint="eastAsia"/>
          <w:szCs w:val="21"/>
        </w:rPr>
        <w:t>JavaScript</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w:t>
      </w:r>
      <w:r>
        <w:rPr>
          <w:rFonts w:eastAsia="华文楷体" w:hint="eastAsia"/>
          <w:szCs w:val="21"/>
        </w:rPr>
        <w:t xml:space="preserve"> </w:t>
      </w:r>
      <w:r>
        <w:rPr>
          <w:rFonts w:eastAsia="华文楷体" w:hint="eastAsia"/>
          <w:szCs w:val="21"/>
        </w:rPr>
        <w:t>电子工业出版社，</w:t>
      </w:r>
      <w:r>
        <w:rPr>
          <w:rFonts w:eastAsia="华文楷体" w:hint="eastAsia"/>
          <w:szCs w:val="21"/>
        </w:rPr>
        <w:t>2008</w:t>
      </w:r>
      <w:r>
        <w:rPr>
          <w:rFonts w:eastAsia="华文楷体" w:hint="eastAsia"/>
          <w:szCs w:val="21"/>
        </w:rPr>
        <w:t>：</w:t>
      </w:r>
      <w:r>
        <w:rPr>
          <w:rFonts w:eastAsia="华文楷体" w:hint="eastAsia"/>
          <w:szCs w:val="21"/>
        </w:rPr>
        <w:t>43</w:t>
      </w:r>
      <w:r>
        <w:rPr>
          <w:rFonts w:eastAsia="华文楷体" w:hint="eastAsia"/>
          <w:szCs w:val="21"/>
        </w:rPr>
        <w:t>。</w:t>
      </w:r>
    </w:p>
  </w:endnote>
  <w:endnote w:id="8">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]Steve </w:t>
      </w:r>
      <w:proofErr w:type="spellStart"/>
      <w:r>
        <w:rPr>
          <w:rFonts w:eastAsia="华文楷体" w:hint="eastAsia"/>
          <w:szCs w:val="21"/>
        </w:rPr>
        <w:t>Souders</w:t>
      </w:r>
      <w:proofErr w:type="spellEnd"/>
      <w:r>
        <w:rPr>
          <w:rFonts w:eastAsia="华文楷体" w:hint="eastAsia"/>
          <w:szCs w:val="21"/>
        </w:rPr>
        <w:t xml:space="preserve">  </w:t>
      </w:r>
      <w:r>
        <w:rPr>
          <w:rFonts w:eastAsia="华文楷体" w:hint="eastAsia"/>
          <w:szCs w:val="21"/>
        </w:rPr>
        <w:t>《高性能网站建设指南》</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电子工业出版社，</w:t>
      </w:r>
      <w:r>
        <w:rPr>
          <w:rFonts w:eastAsia="华文楷体" w:hint="eastAsia"/>
          <w:szCs w:val="21"/>
        </w:rPr>
        <w:t>2007</w:t>
      </w:r>
      <w:r>
        <w:rPr>
          <w:rFonts w:eastAsia="华文楷体" w:hint="eastAsia"/>
          <w:szCs w:val="21"/>
        </w:rPr>
        <w:t>：</w:t>
      </w:r>
      <w:r>
        <w:rPr>
          <w:rFonts w:eastAsia="华文楷体" w:hint="eastAsia"/>
          <w:szCs w:val="21"/>
        </w:rPr>
        <w:t>119</w:t>
      </w:r>
      <w:r>
        <w:rPr>
          <w:rFonts w:eastAsia="华文楷体" w:hint="eastAsia"/>
          <w:szCs w:val="21"/>
        </w:rPr>
        <w:t>。</w:t>
      </w:r>
    </w:p>
  </w:endnote>
  <w:endnote w:id="9">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]KYLE SIMPSON </w:t>
      </w:r>
      <w:r>
        <w:rPr>
          <w:rFonts w:eastAsia="华文楷体" w:hint="eastAsia"/>
          <w:szCs w:val="21"/>
        </w:rPr>
        <w:t>《你不知道的</w:t>
      </w:r>
      <w:r>
        <w:rPr>
          <w:rFonts w:eastAsia="华文楷体" w:hint="eastAsia"/>
          <w:szCs w:val="21"/>
        </w:rPr>
        <w:t>JavaScript</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2010</w:t>
      </w:r>
      <w:r>
        <w:rPr>
          <w:rFonts w:eastAsia="华文楷体" w:hint="eastAsia"/>
          <w:szCs w:val="21"/>
        </w:rPr>
        <w:t>：</w:t>
      </w:r>
      <w:r>
        <w:rPr>
          <w:rFonts w:eastAsia="华文楷体" w:hint="eastAsia"/>
          <w:szCs w:val="21"/>
        </w:rPr>
        <w:t>228</w:t>
      </w:r>
      <w:r>
        <w:rPr>
          <w:rFonts w:eastAsia="华文楷体" w:hint="eastAsia"/>
          <w:szCs w:val="21"/>
        </w:rPr>
        <w:t>。</w:t>
      </w:r>
    </w:p>
  </w:endnote>
  <w:endnote w:id="10">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proofErr w:type="gramStart"/>
      <w:r>
        <w:rPr>
          <w:rFonts w:eastAsia="华文楷体" w:hint="eastAsia"/>
          <w:szCs w:val="21"/>
        </w:rPr>
        <w:t>单东林</w:t>
      </w:r>
      <w:proofErr w:type="gramEnd"/>
      <w:r>
        <w:rPr>
          <w:rFonts w:eastAsia="华文楷体" w:hint="eastAsia"/>
          <w:szCs w:val="21"/>
        </w:rPr>
        <w:t xml:space="preserve"> </w:t>
      </w:r>
      <w:r>
        <w:rPr>
          <w:rFonts w:eastAsia="华文楷体" w:hint="eastAsia"/>
          <w:szCs w:val="21"/>
        </w:rPr>
        <w:t>张晓菲</w:t>
      </w:r>
      <w:r>
        <w:rPr>
          <w:rFonts w:eastAsia="华文楷体" w:hint="eastAsia"/>
          <w:szCs w:val="21"/>
        </w:rPr>
        <w:t xml:space="preserve"> </w:t>
      </w:r>
      <w:r>
        <w:rPr>
          <w:rFonts w:eastAsia="华文楷体" w:hint="eastAsia"/>
          <w:szCs w:val="21"/>
        </w:rPr>
        <w:t>魏然</w:t>
      </w:r>
      <w:r>
        <w:rPr>
          <w:rFonts w:eastAsia="华文楷体" w:hint="eastAsia"/>
          <w:szCs w:val="21"/>
        </w:rPr>
        <w:t xml:space="preserve"> </w:t>
      </w:r>
      <w:r>
        <w:rPr>
          <w:rFonts w:eastAsia="华文楷体" w:hint="eastAsia"/>
          <w:szCs w:val="21"/>
        </w:rPr>
        <w:t>《锋利的</w:t>
      </w:r>
      <w:r>
        <w:rPr>
          <w:rFonts w:eastAsia="华文楷体" w:hint="eastAsia"/>
          <w:szCs w:val="21"/>
        </w:rPr>
        <w:t>jQuery</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2005</w:t>
      </w:r>
      <w:r>
        <w:rPr>
          <w:rFonts w:eastAsia="华文楷体" w:hint="eastAsia"/>
          <w:szCs w:val="21"/>
        </w:rPr>
        <w:t>：</w:t>
      </w:r>
      <w:r>
        <w:rPr>
          <w:rFonts w:eastAsia="华文楷体" w:hint="eastAsia"/>
          <w:szCs w:val="21"/>
        </w:rPr>
        <w:t>201</w:t>
      </w:r>
      <w:r>
        <w:rPr>
          <w:rFonts w:eastAsia="华文楷体" w:hint="eastAsia"/>
          <w:szCs w:val="21"/>
        </w:rPr>
        <w:t>。</w:t>
      </w:r>
    </w:p>
  </w:endnote>
  <w:endnote w:id="11">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]Matthew MacDonald </w:t>
      </w:r>
      <w:r>
        <w:rPr>
          <w:rFonts w:eastAsia="华文楷体" w:hint="eastAsia"/>
          <w:szCs w:val="21"/>
        </w:rPr>
        <w:t>《</w:t>
      </w:r>
      <w:r>
        <w:rPr>
          <w:rFonts w:eastAsia="华文楷体" w:hint="eastAsia"/>
          <w:szCs w:val="21"/>
        </w:rPr>
        <w:t>HTML5</w:t>
      </w:r>
      <w:r>
        <w:rPr>
          <w:rFonts w:eastAsia="华文楷体" w:hint="eastAsia"/>
          <w:szCs w:val="21"/>
        </w:rPr>
        <w:t>秘籍》</w:t>
      </w:r>
      <w:r>
        <w:rPr>
          <w:rFonts w:eastAsia="华文楷体" w:hint="eastAsia"/>
          <w:szCs w:val="21"/>
        </w:rPr>
        <w:t xml:space="preserve"> </w:t>
      </w:r>
      <w:r>
        <w:rPr>
          <w:rFonts w:eastAsia="华文楷体" w:hint="eastAsia"/>
          <w:szCs w:val="21"/>
        </w:rPr>
        <w:t>修订</w:t>
      </w:r>
      <w:r>
        <w:rPr>
          <w:rFonts w:eastAsia="华文楷体" w:hint="eastAsia"/>
          <w:szCs w:val="21"/>
        </w:rPr>
        <w:t>4</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2007</w:t>
      </w:r>
      <w:r>
        <w:rPr>
          <w:rFonts w:eastAsia="华文楷体" w:hint="eastAsia"/>
          <w:szCs w:val="21"/>
        </w:rPr>
        <w:t>：</w:t>
      </w:r>
      <w:r>
        <w:rPr>
          <w:rFonts w:eastAsia="华文楷体" w:hint="eastAsia"/>
          <w:szCs w:val="21"/>
        </w:rPr>
        <w:t>303</w:t>
      </w:r>
      <w:r>
        <w:rPr>
          <w:rFonts w:eastAsia="华文楷体" w:hint="eastAsia"/>
          <w:szCs w:val="21"/>
        </w:rPr>
        <w:t>。</w:t>
      </w:r>
    </w:p>
  </w:endnote>
  <w:endnote w:id="12">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]Eric </w:t>
      </w:r>
      <w:proofErr w:type="spellStart"/>
      <w:r>
        <w:rPr>
          <w:rFonts w:eastAsia="华文楷体" w:hint="eastAsia"/>
          <w:szCs w:val="21"/>
        </w:rPr>
        <w:t>A.Meyer</w:t>
      </w:r>
      <w:proofErr w:type="spellEnd"/>
      <w:r>
        <w:rPr>
          <w:rFonts w:eastAsia="华文楷体" w:hint="eastAsia"/>
          <w:szCs w:val="21"/>
        </w:rPr>
        <w:t xml:space="preserve">  </w:t>
      </w:r>
      <w:r>
        <w:rPr>
          <w:rFonts w:eastAsia="华文楷体" w:hint="eastAsia"/>
          <w:szCs w:val="21"/>
        </w:rPr>
        <w:t>《</w:t>
      </w:r>
      <w:r>
        <w:rPr>
          <w:rFonts w:eastAsia="华文楷体" w:hint="eastAsia"/>
          <w:szCs w:val="21"/>
        </w:rPr>
        <w:t>CSS</w:t>
      </w:r>
      <w:r>
        <w:rPr>
          <w:rFonts w:eastAsia="华文楷体" w:hint="eastAsia"/>
          <w:szCs w:val="21"/>
        </w:rPr>
        <w:t>权威指南》</w:t>
      </w:r>
      <w:r>
        <w:rPr>
          <w:rFonts w:eastAsia="华文楷体" w:hint="eastAsia"/>
          <w:szCs w:val="21"/>
        </w:rPr>
        <w:t xml:space="preserve"> </w:t>
      </w:r>
      <w:r>
        <w:rPr>
          <w:rFonts w:eastAsia="华文楷体" w:hint="eastAsia"/>
          <w:szCs w:val="21"/>
        </w:rPr>
        <w:t>修订</w:t>
      </w:r>
      <w:r>
        <w:rPr>
          <w:rFonts w:eastAsia="华文楷体" w:hint="eastAsia"/>
          <w:szCs w:val="21"/>
        </w:rPr>
        <w:t>3</w:t>
      </w:r>
      <w:r>
        <w:rPr>
          <w:rFonts w:eastAsia="华文楷体" w:hint="eastAsia"/>
          <w:szCs w:val="21"/>
        </w:rPr>
        <w:t>版</w:t>
      </w:r>
      <w:r>
        <w:rPr>
          <w:rFonts w:eastAsia="华文楷体" w:hint="eastAsia"/>
          <w:szCs w:val="21"/>
        </w:rPr>
        <w:t xml:space="preserve"> </w:t>
      </w:r>
      <w:r>
        <w:rPr>
          <w:rFonts w:eastAsia="华文楷体" w:hint="eastAsia"/>
          <w:szCs w:val="21"/>
        </w:rPr>
        <w:t>北京：中国电力出版社，</w:t>
      </w:r>
      <w:r>
        <w:rPr>
          <w:rFonts w:eastAsia="华文楷体" w:hint="eastAsia"/>
          <w:szCs w:val="21"/>
        </w:rPr>
        <w:t>2009</w:t>
      </w:r>
      <w:r>
        <w:rPr>
          <w:rFonts w:eastAsia="华文楷体" w:hint="eastAsia"/>
          <w:szCs w:val="21"/>
        </w:rPr>
        <w:t>：</w:t>
      </w:r>
      <w:r>
        <w:rPr>
          <w:rFonts w:eastAsia="华文楷体" w:hint="eastAsia"/>
          <w:szCs w:val="21"/>
        </w:rPr>
        <w:t>330</w:t>
      </w:r>
      <w:r>
        <w:rPr>
          <w:rFonts w:eastAsia="华文楷体" w:hint="eastAsia"/>
          <w:szCs w:val="21"/>
        </w:rPr>
        <w:t>。</w:t>
      </w:r>
    </w:p>
  </w:endnote>
  <w:endnote w:id="13">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]David Sawyer McFarland </w:t>
      </w:r>
      <w:r>
        <w:rPr>
          <w:rFonts w:eastAsia="华文楷体" w:hint="eastAsia"/>
          <w:szCs w:val="21"/>
        </w:rPr>
        <w:t>《</w:t>
      </w:r>
      <w:r>
        <w:rPr>
          <w:rFonts w:eastAsia="华文楷体" w:hint="eastAsia"/>
          <w:szCs w:val="21"/>
        </w:rPr>
        <w:t>CSS3</w:t>
      </w:r>
      <w:r>
        <w:rPr>
          <w:rFonts w:eastAsia="华文楷体" w:hint="eastAsia"/>
          <w:szCs w:val="21"/>
        </w:rPr>
        <w:t>秘笈》</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北京：电子工业出版社，</w:t>
      </w:r>
      <w:r>
        <w:rPr>
          <w:rFonts w:eastAsia="华文楷体" w:hint="eastAsia"/>
          <w:szCs w:val="21"/>
        </w:rPr>
        <w:t>2013</w:t>
      </w:r>
      <w:r>
        <w:rPr>
          <w:rFonts w:eastAsia="华文楷体" w:hint="eastAsia"/>
          <w:szCs w:val="21"/>
        </w:rPr>
        <w:t>：</w:t>
      </w:r>
      <w:r>
        <w:rPr>
          <w:rFonts w:eastAsia="华文楷体" w:hint="eastAsia"/>
          <w:szCs w:val="21"/>
        </w:rPr>
        <w:t>177</w:t>
      </w:r>
      <w:r>
        <w:rPr>
          <w:rFonts w:eastAsia="华文楷体" w:hint="eastAsia"/>
          <w:szCs w:val="21"/>
        </w:rPr>
        <w:t>。</w:t>
      </w:r>
    </w:p>
  </w:endnote>
  <w:endnote w:id="14">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徐涛</w:t>
      </w:r>
      <w:r>
        <w:rPr>
          <w:rFonts w:eastAsia="华文楷体" w:hint="eastAsia"/>
          <w:szCs w:val="21"/>
        </w:rPr>
        <w:t xml:space="preserve"> </w:t>
      </w:r>
      <w:r>
        <w:rPr>
          <w:rFonts w:eastAsia="华文楷体" w:hint="eastAsia"/>
          <w:szCs w:val="21"/>
        </w:rPr>
        <w:t>《深入理解</w:t>
      </w:r>
      <w:r>
        <w:rPr>
          <w:rFonts w:eastAsia="华文楷体" w:hint="eastAsia"/>
          <w:szCs w:val="21"/>
        </w:rPr>
        <w:t>Bootstrap</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2015</w:t>
      </w:r>
      <w:r>
        <w:rPr>
          <w:rFonts w:eastAsia="华文楷体" w:hint="eastAsia"/>
          <w:szCs w:val="21"/>
        </w:rPr>
        <w:t>：</w:t>
      </w:r>
      <w:r>
        <w:rPr>
          <w:rFonts w:eastAsia="华文楷体" w:hint="eastAsia"/>
          <w:szCs w:val="21"/>
        </w:rPr>
        <w:t>163</w:t>
      </w:r>
      <w:r>
        <w:rPr>
          <w:rFonts w:eastAsia="华文楷体" w:hint="eastAsia"/>
          <w:szCs w:val="21"/>
        </w:rPr>
        <w:t>。</w:t>
      </w:r>
    </w:p>
  </w:endnote>
  <w:endnote w:id="15">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w:t>
      </w:r>
      <w:r>
        <w:rPr>
          <w:rFonts w:eastAsia="华文楷体" w:hint="eastAsia"/>
          <w:szCs w:val="21"/>
        </w:rPr>
        <w:t>·</w:t>
      </w:r>
      <w:r>
        <w:rPr>
          <w:rFonts w:eastAsia="华文楷体" w:hint="eastAsia"/>
          <w:szCs w:val="21"/>
        </w:rPr>
        <w:t xml:space="preserve">Richard Stevens  </w:t>
      </w:r>
      <w:r>
        <w:rPr>
          <w:rFonts w:eastAsia="华文楷体" w:hint="eastAsia"/>
          <w:szCs w:val="21"/>
        </w:rPr>
        <w:t>《</w:t>
      </w:r>
      <w:r>
        <w:rPr>
          <w:rFonts w:eastAsia="华文楷体" w:hint="eastAsia"/>
          <w:szCs w:val="21"/>
        </w:rPr>
        <w:t>TCP/IP</w:t>
      </w:r>
      <w:r>
        <w:rPr>
          <w:rFonts w:eastAsia="华文楷体" w:hint="eastAsia"/>
          <w:szCs w:val="21"/>
        </w:rPr>
        <w:t>详解</w:t>
      </w:r>
      <w:r>
        <w:rPr>
          <w:rFonts w:eastAsia="华文楷体" w:hint="eastAsia"/>
          <w:szCs w:val="21"/>
        </w:rPr>
        <w:t xml:space="preserve"> </w:t>
      </w:r>
      <w:r>
        <w:rPr>
          <w:rFonts w:eastAsia="华文楷体" w:hint="eastAsia"/>
          <w:szCs w:val="21"/>
        </w:rPr>
        <w:t>卷</w:t>
      </w:r>
      <w:r>
        <w:rPr>
          <w:rFonts w:eastAsia="华文楷体" w:hint="eastAsia"/>
          <w:szCs w:val="21"/>
        </w:rPr>
        <w:t>1</w:t>
      </w:r>
      <w:r>
        <w:rPr>
          <w:rFonts w:eastAsia="华文楷体" w:hint="eastAsia"/>
          <w:szCs w:val="21"/>
        </w:rPr>
        <w:t>：协议》</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2014</w:t>
      </w:r>
      <w:r>
        <w:rPr>
          <w:rFonts w:eastAsia="华文楷体" w:hint="eastAsia"/>
          <w:szCs w:val="21"/>
        </w:rPr>
        <w:t>：</w:t>
      </w:r>
      <w:r>
        <w:rPr>
          <w:rFonts w:eastAsia="华文楷体" w:hint="eastAsia"/>
          <w:szCs w:val="21"/>
        </w:rPr>
        <w:t>211</w:t>
      </w:r>
      <w:r>
        <w:rPr>
          <w:rFonts w:eastAsia="华文楷体" w:hint="eastAsia"/>
          <w:szCs w:val="21"/>
        </w:rPr>
        <w:t>。</w:t>
      </w:r>
    </w:p>
  </w:endnote>
  <w:endnote w:id="16">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]Randal </w:t>
      </w:r>
      <w:proofErr w:type="spellStart"/>
      <w:r>
        <w:rPr>
          <w:rFonts w:eastAsia="华文楷体" w:hint="eastAsia"/>
          <w:szCs w:val="21"/>
        </w:rPr>
        <w:t>E.Bryant</w:t>
      </w:r>
      <w:proofErr w:type="spellEnd"/>
      <w:r>
        <w:rPr>
          <w:rFonts w:eastAsia="华文楷体" w:hint="eastAsia"/>
          <w:szCs w:val="21"/>
        </w:rPr>
        <w:t xml:space="preserve"> / David </w:t>
      </w:r>
      <w:proofErr w:type="spellStart"/>
      <w:r>
        <w:rPr>
          <w:rFonts w:eastAsia="华文楷体" w:hint="eastAsia"/>
          <w:szCs w:val="21"/>
        </w:rPr>
        <w:t>O'Hallaron</w:t>
      </w:r>
      <w:proofErr w:type="spellEnd"/>
      <w:r>
        <w:rPr>
          <w:rFonts w:eastAsia="华文楷体" w:hint="eastAsia"/>
          <w:szCs w:val="21"/>
        </w:rPr>
        <w:t xml:space="preserve">  </w:t>
      </w:r>
      <w:r>
        <w:rPr>
          <w:rFonts w:eastAsia="华文楷体" w:hint="eastAsia"/>
          <w:szCs w:val="21"/>
        </w:rPr>
        <w:t>《深入理解计算机系统》</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2012</w:t>
      </w:r>
      <w:r>
        <w:rPr>
          <w:rFonts w:eastAsia="华文楷体" w:hint="eastAsia"/>
          <w:szCs w:val="21"/>
        </w:rPr>
        <w:t>：</w:t>
      </w:r>
      <w:r>
        <w:rPr>
          <w:rFonts w:eastAsia="华文楷体" w:hint="eastAsia"/>
          <w:szCs w:val="21"/>
        </w:rPr>
        <w:t>57</w:t>
      </w:r>
      <w:r>
        <w:rPr>
          <w:rFonts w:eastAsia="华文楷体" w:hint="eastAsia"/>
          <w:szCs w:val="21"/>
        </w:rPr>
        <w:t>。</w:t>
      </w:r>
    </w:p>
  </w:endnote>
  <w:endnote w:id="17">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]Thomas </w:t>
      </w:r>
      <w:proofErr w:type="spellStart"/>
      <w:r>
        <w:rPr>
          <w:rFonts w:eastAsia="华文楷体" w:hint="eastAsia"/>
          <w:szCs w:val="21"/>
        </w:rPr>
        <w:t>H.Cormen</w:t>
      </w:r>
      <w:proofErr w:type="spellEnd"/>
      <w:r>
        <w:rPr>
          <w:rFonts w:eastAsia="华文楷体" w:hint="eastAsia"/>
          <w:szCs w:val="21"/>
        </w:rPr>
        <w:t xml:space="preserve"> / Charles </w:t>
      </w:r>
      <w:proofErr w:type="spellStart"/>
      <w:r>
        <w:rPr>
          <w:rFonts w:eastAsia="华文楷体" w:hint="eastAsia"/>
          <w:szCs w:val="21"/>
        </w:rPr>
        <w:t>E.Leiserson</w:t>
      </w:r>
      <w:proofErr w:type="spellEnd"/>
      <w:r>
        <w:rPr>
          <w:rFonts w:eastAsia="华文楷体" w:hint="eastAsia"/>
          <w:szCs w:val="21"/>
        </w:rPr>
        <w:t xml:space="preserve"> / Ronald </w:t>
      </w:r>
      <w:proofErr w:type="spellStart"/>
      <w:r>
        <w:rPr>
          <w:rFonts w:eastAsia="华文楷体" w:hint="eastAsia"/>
          <w:szCs w:val="21"/>
        </w:rPr>
        <w:t>L.Rivest</w:t>
      </w:r>
      <w:proofErr w:type="spellEnd"/>
      <w:r>
        <w:rPr>
          <w:rFonts w:eastAsia="华文楷体" w:hint="eastAsia"/>
          <w:szCs w:val="21"/>
        </w:rPr>
        <w:t xml:space="preserve"> / Clifford Stein </w:t>
      </w:r>
      <w:r>
        <w:rPr>
          <w:rFonts w:eastAsia="华文楷体" w:hint="eastAsia"/>
          <w:szCs w:val="21"/>
        </w:rPr>
        <w:t>《算法导论》</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2011</w:t>
      </w:r>
      <w:r>
        <w:rPr>
          <w:rFonts w:eastAsia="华文楷体" w:hint="eastAsia"/>
          <w:szCs w:val="21"/>
        </w:rPr>
        <w:t>：</w:t>
      </w:r>
      <w:r>
        <w:rPr>
          <w:rFonts w:eastAsia="华文楷体" w:hint="eastAsia"/>
          <w:szCs w:val="21"/>
        </w:rPr>
        <w:t>90</w:t>
      </w:r>
      <w:r>
        <w:rPr>
          <w:rFonts w:eastAsia="华文楷体" w:hint="eastAsia"/>
          <w:szCs w:val="21"/>
        </w:rPr>
        <w:t>。</w:t>
      </w:r>
    </w:p>
  </w:endnote>
  <w:endnote w:id="18">
    <w:p w:rsidR="00B24D78" w:rsidRDefault="00B24D78">
      <w:pPr>
        <w:spacing w:line="400" w:lineRule="exact"/>
        <w:rPr>
          <w:rFonts w:eastAsia="华文楷体"/>
          <w:szCs w:val="21"/>
        </w:rPr>
      </w:pPr>
      <w:r>
        <w:rPr>
          <w:rFonts w:eastAsia="华文楷体" w:hint="eastAsia"/>
          <w:szCs w:val="21"/>
        </w:rPr>
        <w:t>[</w:t>
      </w:r>
      <w:r w:rsidR="00A50703">
        <w:rPr>
          <w:rFonts w:eastAsia="华文楷体" w:hint="eastAsia"/>
          <w:szCs w:val="21"/>
        </w:rPr>
        <w:t>18</w:t>
      </w:r>
      <w:r>
        <w:rPr>
          <w:rFonts w:eastAsia="华文楷体" w:hint="eastAsia"/>
          <w:szCs w:val="21"/>
        </w:rPr>
        <w:t xml:space="preserve">] </w:t>
      </w:r>
      <w:proofErr w:type="spellStart"/>
      <w:r>
        <w:rPr>
          <w:rFonts w:eastAsia="华文楷体" w:hint="eastAsia"/>
          <w:szCs w:val="21"/>
        </w:rPr>
        <w:t>lfred</w:t>
      </w:r>
      <w:proofErr w:type="spellEnd"/>
      <w:r>
        <w:rPr>
          <w:rFonts w:eastAsia="华文楷体" w:hint="eastAsia"/>
          <w:szCs w:val="21"/>
        </w:rPr>
        <w:t xml:space="preserve"> V. </w:t>
      </w:r>
      <w:proofErr w:type="spellStart"/>
      <w:r>
        <w:rPr>
          <w:rFonts w:eastAsia="华文楷体" w:hint="eastAsia"/>
          <w:szCs w:val="21"/>
        </w:rPr>
        <w:t>Aho</w:t>
      </w:r>
      <w:proofErr w:type="spellEnd"/>
      <w:r>
        <w:rPr>
          <w:rFonts w:eastAsia="华文楷体" w:hint="eastAsia"/>
          <w:szCs w:val="21"/>
        </w:rPr>
        <w:t xml:space="preserve"> / Monica </w:t>
      </w:r>
      <w:proofErr w:type="spellStart"/>
      <w:r>
        <w:rPr>
          <w:rFonts w:eastAsia="华文楷体" w:hint="eastAsia"/>
          <w:szCs w:val="21"/>
        </w:rPr>
        <w:t>S.Lam</w:t>
      </w:r>
      <w:proofErr w:type="spellEnd"/>
      <w:r>
        <w:rPr>
          <w:rFonts w:eastAsia="华文楷体" w:hint="eastAsia"/>
          <w:szCs w:val="21"/>
        </w:rPr>
        <w:t xml:space="preserve"> / Ravi </w:t>
      </w:r>
      <w:proofErr w:type="spellStart"/>
      <w:r>
        <w:rPr>
          <w:rFonts w:eastAsia="华文楷体" w:hint="eastAsia"/>
          <w:szCs w:val="21"/>
        </w:rPr>
        <w:t>Sethi</w:t>
      </w:r>
      <w:proofErr w:type="spellEnd"/>
      <w:r>
        <w:rPr>
          <w:rFonts w:eastAsia="华文楷体" w:hint="eastAsia"/>
          <w:szCs w:val="21"/>
        </w:rPr>
        <w:t xml:space="preserve"> / Jeffrey D. Ullman </w:t>
      </w:r>
      <w:r>
        <w:rPr>
          <w:rFonts w:eastAsia="华文楷体" w:hint="eastAsia"/>
          <w:szCs w:val="21"/>
        </w:rPr>
        <w:t>《编译原理》</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2010</w:t>
      </w:r>
      <w:r>
        <w:rPr>
          <w:rFonts w:eastAsia="华文楷体" w:hint="eastAsia"/>
          <w:szCs w:val="21"/>
        </w:rPr>
        <w:t>：</w:t>
      </w:r>
      <w:r>
        <w:rPr>
          <w:rFonts w:eastAsia="华文楷体" w:hint="eastAsia"/>
          <w:szCs w:val="21"/>
        </w:rPr>
        <w:t>11</w:t>
      </w:r>
      <w:r>
        <w:rPr>
          <w:rFonts w:eastAsia="华文楷体" w:hint="eastAsia"/>
          <w:szCs w:val="21"/>
        </w:rPr>
        <w:t>。</w:t>
      </w:r>
    </w:p>
  </w:endnote>
  <w:endnote w:id="19">
    <w:p w:rsidR="005D4D00" w:rsidRDefault="005D4D00">
      <w:pPr>
        <w:pStyle w:val="ac"/>
      </w:pPr>
      <w:r>
        <w:rPr>
          <w:rFonts w:hint="eastAsia"/>
        </w:rPr>
        <w:t>[</w:t>
      </w:r>
      <w:r w:rsidRPr="005D4D00">
        <w:rPr>
          <w:rFonts w:eastAsia="华文楷体"/>
          <w:szCs w:val="21"/>
        </w:rPr>
        <w:endnoteRef/>
      </w:r>
      <w:r>
        <w:rPr>
          <w:rFonts w:hint="eastAsia"/>
        </w:rPr>
        <w:t>]</w:t>
      </w:r>
      <w:r>
        <w:t xml:space="preserve"> </w:t>
      </w:r>
      <w:r>
        <w:rPr>
          <w:rFonts w:eastAsia="华文楷体" w:hint="eastAsia"/>
          <w:szCs w:val="21"/>
        </w:rPr>
        <w:t xml:space="preserve">Erich Gamma / Richard Helm / Ralph Johnson / John </w:t>
      </w:r>
      <w:proofErr w:type="spellStart"/>
      <w:r>
        <w:rPr>
          <w:rFonts w:eastAsia="华文楷体" w:hint="eastAsia"/>
          <w:szCs w:val="21"/>
        </w:rPr>
        <w:t>Vlissides</w:t>
      </w:r>
      <w:proofErr w:type="spellEnd"/>
      <w:r>
        <w:rPr>
          <w:rFonts w:eastAsia="华文楷体" w:hint="eastAsia"/>
          <w:szCs w:val="21"/>
        </w:rPr>
        <w:t xml:space="preserve">  </w:t>
      </w:r>
      <w:r>
        <w:rPr>
          <w:rFonts w:eastAsia="华文楷体" w:hint="eastAsia"/>
          <w:szCs w:val="21"/>
        </w:rPr>
        <w:t>《设计模式》</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2016</w:t>
      </w:r>
      <w:r>
        <w:rPr>
          <w:rFonts w:eastAsia="华文楷体" w:hint="eastAsia"/>
          <w:szCs w:val="21"/>
        </w:rPr>
        <w:t>：</w:t>
      </w:r>
      <w:r>
        <w:rPr>
          <w:rFonts w:eastAsia="华文楷体" w:hint="eastAsia"/>
          <w:szCs w:val="21"/>
        </w:rPr>
        <w:t>220</w:t>
      </w:r>
      <w:r>
        <w:rPr>
          <w:rFonts w:eastAsia="华文楷体" w:hint="eastAsia"/>
          <w:szCs w:val="21"/>
        </w:rPr>
        <w:t>。</w:t>
      </w:r>
    </w:p>
  </w:endnote>
  <w:endnote w:id="20">
    <w:p w:rsidR="00A50703" w:rsidRDefault="00A50703" w:rsidP="00A50703">
      <w:pPr>
        <w:spacing w:line="400" w:lineRule="exact"/>
        <w:rPr>
          <w:rFonts w:eastAsia="华文楷体"/>
          <w:szCs w:val="21"/>
        </w:rPr>
      </w:pPr>
      <w:bookmarkStart w:id="329" w:name="_Toc513719484"/>
      <w:bookmarkStart w:id="330" w:name="_Toc451617138"/>
      <w:bookmarkStart w:id="331" w:name="_Toc513746133"/>
      <w:bookmarkStart w:id="332" w:name="_Toc3829"/>
      <w:r>
        <w:rPr>
          <w:rFonts w:eastAsia="华文楷体" w:hint="eastAsia"/>
          <w:szCs w:val="21"/>
        </w:rPr>
        <w:t>[</w:t>
      </w:r>
      <w:r w:rsidR="00142BC1">
        <w:rPr>
          <w:rFonts w:eastAsia="华文楷体" w:hint="eastAsia"/>
          <w:szCs w:val="21"/>
        </w:rPr>
        <w:t>20</w:t>
      </w:r>
      <w:r>
        <w:rPr>
          <w:rFonts w:eastAsia="华文楷体" w:hint="eastAsia"/>
          <w:szCs w:val="21"/>
        </w:rPr>
        <w:t>]</w:t>
      </w:r>
      <w:proofErr w:type="gramStart"/>
      <w:r>
        <w:rPr>
          <w:rFonts w:eastAsia="华文楷体" w:hint="eastAsia"/>
          <w:szCs w:val="21"/>
        </w:rPr>
        <w:t>朴灵</w:t>
      </w:r>
      <w:proofErr w:type="gramEnd"/>
      <w:r>
        <w:rPr>
          <w:rFonts w:eastAsia="华文楷体" w:hint="eastAsia"/>
          <w:szCs w:val="21"/>
        </w:rPr>
        <w:t xml:space="preserve"> </w:t>
      </w:r>
      <w:r>
        <w:rPr>
          <w:rFonts w:eastAsia="华文楷体" w:hint="eastAsia"/>
          <w:szCs w:val="21"/>
        </w:rPr>
        <w:t>《深入浅出</w:t>
      </w:r>
      <w:r>
        <w:rPr>
          <w:rFonts w:eastAsia="华文楷体" w:hint="eastAsia"/>
          <w:szCs w:val="21"/>
        </w:rPr>
        <w:t>Node.js</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35</w:t>
      </w:r>
    </w:p>
    <w:p w:rsidR="00A50703" w:rsidRDefault="00A50703" w:rsidP="00A50703">
      <w:pPr>
        <w:spacing w:line="400" w:lineRule="exact"/>
      </w:pPr>
      <w:r>
        <w:rPr>
          <w:rFonts w:eastAsia="华文楷体" w:hint="eastAsia"/>
          <w:szCs w:val="21"/>
        </w:rPr>
        <w:t>[</w:t>
      </w:r>
      <w:r w:rsidR="00142BC1">
        <w:rPr>
          <w:rFonts w:eastAsia="华文楷体" w:hint="eastAsia"/>
          <w:szCs w:val="21"/>
        </w:rPr>
        <w:t>21</w:t>
      </w:r>
      <w:r>
        <w:rPr>
          <w:rFonts w:eastAsia="华文楷体" w:hint="eastAsia"/>
          <w:szCs w:val="21"/>
        </w:rPr>
        <w:t>]</w:t>
      </w:r>
      <w:r>
        <w:rPr>
          <w:rFonts w:eastAsia="华文楷体" w:hint="eastAsia"/>
          <w:szCs w:val="21"/>
        </w:rPr>
        <w:t>阮一峰</w:t>
      </w:r>
      <w:r>
        <w:rPr>
          <w:rFonts w:eastAsia="华文楷体" w:hint="eastAsia"/>
          <w:szCs w:val="21"/>
        </w:rPr>
        <w:t xml:space="preserve"> </w:t>
      </w:r>
      <w:r>
        <w:rPr>
          <w:rFonts w:eastAsia="华文楷体" w:hint="eastAsia"/>
          <w:szCs w:val="21"/>
        </w:rPr>
        <w:t>《</w:t>
      </w:r>
      <w:r>
        <w:rPr>
          <w:rFonts w:eastAsia="华文楷体" w:hint="eastAsia"/>
          <w:szCs w:val="21"/>
        </w:rPr>
        <w:t>ES6</w:t>
      </w:r>
      <w:r>
        <w:rPr>
          <w:rFonts w:eastAsia="华文楷体" w:hint="eastAsia"/>
          <w:szCs w:val="21"/>
        </w:rPr>
        <w:t>标准入门》</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北京：电子工业出版社，</w:t>
      </w:r>
      <w:r>
        <w:rPr>
          <w:rFonts w:eastAsia="华文楷体" w:hint="eastAsia"/>
          <w:szCs w:val="21"/>
        </w:rPr>
        <w:t>2015</w:t>
      </w:r>
      <w:r>
        <w:rPr>
          <w:rFonts w:eastAsia="华文楷体" w:hint="eastAsia"/>
          <w:szCs w:val="21"/>
        </w:rPr>
        <w:t>：</w:t>
      </w:r>
      <w:r>
        <w:rPr>
          <w:rFonts w:eastAsia="华文楷体" w:hint="eastAsia"/>
          <w:szCs w:val="21"/>
        </w:rPr>
        <w:t>6</w:t>
      </w:r>
      <w:r>
        <w:rPr>
          <w:rFonts w:eastAsia="华文楷体" w:hint="eastAsia"/>
          <w:szCs w:val="21"/>
        </w:rPr>
        <w:t>。</w:t>
      </w:r>
    </w:p>
    <w:bookmarkEnd w:id="329"/>
    <w:bookmarkEnd w:id="330"/>
    <w:bookmarkEnd w:id="331"/>
    <w:bookmarkEnd w:id="332"/>
    <w:p w:rsidR="00B24D78" w:rsidRDefault="00B24D78" w:rsidP="00A23C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Times New Roman"/>
    <w:charset w:val="00"/>
    <w:family w:val="roman"/>
    <w:pitch w:val="default"/>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A0000287" w:usb1="28CF3C52" w:usb2="00000016" w:usb3="00000000" w:csb0="0004001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DengXian Light">
    <w:altName w:val="Segoe Print"/>
    <w:charset w:val="00"/>
    <w:family w:val="roman"/>
    <w:pitch w:val="default"/>
  </w:font>
  <w:font w:name="PMingLiU">
    <w:altName w:val="新細明體"/>
    <w:panose1 w:val="02020500000000000000"/>
    <w:charset w:val="88"/>
    <w:family w:val="roman"/>
    <w:pitch w:val="variable"/>
    <w:sig w:usb0="A00002FF" w:usb1="28CFFCFA" w:usb2="00000016" w:usb3="00000000" w:csb0="00100001" w:csb1="00000000"/>
  </w:font>
  <w:font w:name="华文中宋">
    <w:altName w:val="宋体"/>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华文楷体">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D78" w:rsidRDefault="00B24D78">
    <w:pPr>
      <w:pStyle w:val="ae"/>
      <w:jc w:val="center"/>
    </w:pPr>
    <w:r>
      <w:fldChar w:fldCharType="begin"/>
    </w:r>
    <w:r>
      <w:instrText xml:space="preserve"> PAGE  \* ROMAN  \* MERGEFORMAT </w:instrText>
    </w:r>
    <w:r>
      <w:fldChar w:fldCharType="separate"/>
    </w:r>
    <w:r w:rsidR="00AB099B">
      <w:rPr>
        <w:noProof/>
      </w:rP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E64" w:rsidRDefault="002C7E64">
    <w:pPr>
      <w:pStyle w:val="ae"/>
      <w:jc w:val="center"/>
    </w:pPr>
    <w:r>
      <w:fldChar w:fldCharType="begin"/>
    </w:r>
    <w:r>
      <w:instrText xml:space="preserve"> PAGE  \* Arabic  \* MERGEFORMAT </w:instrText>
    </w:r>
    <w:r>
      <w:fldChar w:fldCharType="separate"/>
    </w:r>
    <w:r w:rsidR="00D47DC3">
      <w:rPr>
        <w:noProof/>
      </w:rPr>
      <w:t>28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503A" w:rsidRDefault="0007503A"/>
  </w:footnote>
  <w:footnote w:type="continuationSeparator" w:id="0">
    <w:p w:rsidR="0007503A" w:rsidRDefault="000750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D78" w:rsidRDefault="00B24D78">
    <w:r>
      <w:rPr>
        <w:rFonts w:ascii="宋体" w:hAnsi="宋体" w:hint="eastAsia"/>
        <w:kern w:val="0"/>
        <w:szCs w:val="21"/>
      </w:rPr>
      <w:t>四川大学本科毕业论文                        基于J2EE的医院信息系统――药库药房的设计与开发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D78" w:rsidRDefault="00B24D78">
    <w:pPr>
      <w:pBdr>
        <w:bottom w:val="single" w:sz="4" w:space="0" w:color="auto"/>
      </w:pBdr>
    </w:pPr>
    <w:r>
      <w:rPr>
        <w:rFonts w:ascii="宋体" w:hAnsi="宋体" w:hint="eastAsia"/>
        <w:kern w:val="0"/>
        <w:szCs w:val="21"/>
      </w:rPr>
      <w:t>四川大学本科毕业论文                                             基于J2EE的人力资源管理系统</w:t>
    </w:r>
  </w:p>
  <w:p w:rsidR="00B24D78" w:rsidRDefault="00B24D7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D78" w:rsidRDefault="00B24D78">
    <w:pPr>
      <w:pStyle w:val="af"/>
      <w:jc w:val="both"/>
      <w:rPr>
        <w:rFonts w:ascii="宋体" w:hAnsi="宋体"/>
        <w:sz w:val="21"/>
        <w:szCs w:val="21"/>
      </w:rPr>
    </w:pPr>
    <w:r>
      <w:rPr>
        <w:rFonts w:ascii="宋体" w:hAnsi="宋体" w:hint="eastAsia"/>
      </w:rPr>
      <w:t xml:space="preserve">四川大学本科毕业论文                      </w:t>
    </w:r>
    <w:r>
      <w:rPr>
        <w:rFonts w:ascii="宋体" w:hAnsi="宋体" w:hint="eastAsia"/>
        <w:lang w:val="en-US"/>
      </w:rPr>
      <w:t xml:space="preserve">  </w:t>
    </w:r>
    <w:r>
      <w:rPr>
        <w:rFonts w:ascii="宋体" w:hAnsi="宋体" w:hint="eastAsia"/>
      </w:rPr>
      <w:t xml:space="preserve"> </w:t>
    </w:r>
    <w:r>
      <w:rPr>
        <w:rFonts w:ascii="宋体" w:hAnsi="宋体" w:hint="eastAsia"/>
        <w:lang w:val="en-US"/>
      </w:rPr>
      <w:t xml:space="preserve">                    </w:t>
    </w:r>
    <w:r>
      <w:rPr>
        <w:rFonts w:ascii="宋体" w:hAnsi="宋体" w:hint="eastAsia"/>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E56D49"/>
    <w:multiLevelType w:val="singleLevel"/>
    <w:tmpl w:val="72711B98"/>
    <w:lvl w:ilvl="0">
      <w:start w:val="1"/>
      <w:numFmt w:val="decimal"/>
      <w:lvlText w:val="%1."/>
      <w:lvlJc w:val="left"/>
      <w:pPr>
        <w:ind w:left="420" w:hanging="420"/>
      </w:pPr>
      <w:rPr>
        <w:rFonts w:hint="default"/>
      </w:rPr>
    </w:lvl>
  </w:abstractNum>
  <w:abstractNum w:abstractNumId="1">
    <w:nsid w:val="9DE5755E"/>
    <w:multiLevelType w:val="singleLevel"/>
    <w:tmpl w:val="72711B98"/>
    <w:lvl w:ilvl="0">
      <w:start w:val="1"/>
      <w:numFmt w:val="decimal"/>
      <w:lvlText w:val="%1."/>
      <w:lvlJc w:val="left"/>
      <w:pPr>
        <w:ind w:left="420" w:hanging="420"/>
      </w:pPr>
      <w:rPr>
        <w:rFonts w:hint="default"/>
      </w:rPr>
    </w:lvl>
  </w:abstractNum>
  <w:abstractNum w:abstractNumId="2">
    <w:nsid w:val="A52F0BB3"/>
    <w:multiLevelType w:val="singleLevel"/>
    <w:tmpl w:val="A52F0BB3"/>
    <w:lvl w:ilvl="0">
      <w:start w:val="1"/>
      <w:numFmt w:val="decimal"/>
      <w:suff w:val="space"/>
      <w:lvlText w:val="%1)"/>
      <w:lvlJc w:val="left"/>
    </w:lvl>
  </w:abstractNum>
  <w:abstractNum w:abstractNumId="3">
    <w:nsid w:val="D8679DEF"/>
    <w:multiLevelType w:val="singleLevel"/>
    <w:tmpl w:val="72711B98"/>
    <w:lvl w:ilvl="0">
      <w:start w:val="1"/>
      <w:numFmt w:val="decimal"/>
      <w:lvlText w:val="%1."/>
      <w:lvlJc w:val="left"/>
      <w:pPr>
        <w:ind w:left="420" w:hanging="420"/>
      </w:pPr>
      <w:rPr>
        <w:rFonts w:hint="default"/>
      </w:rPr>
    </w:lvl>
  </w:abstractNum>
  <w:abstractNum w:abstractNumId="4">
    <w:nsid w:val="F1276792"/>
    <w:multiLevelType w:val="singleLevel"/>
    <w:tmpl w:val="F1276792"/>
    <w:lvl w:ilvl="0">
      <w:start w:val="1"/>
      <w:numFmt w:val="bullet"/>
      <w:lvlText w:val=""/>
      <w:lvlJc w:val="left"/>
      <w:pPr>
        <w:ind w:left="420" w:hanging="420"/>
      </w:pPr>
      <w:rPr>
        <w:rFonts w:ascii="Wingdings" w:hAnsi="Wingdings" w:hint="default"/>
      </w:rPr>
    </w:lvl>
  </w:abstractNum>
  <w:abstractNum w:abstractNumId="5">
    <w:nsid w:val="FA6E793A"/>
    <w:multiLevelType w:val="singleLevel"/>
    <w:tmpl w:val="72711B98"/>
    <w:lvl w:ilvl="0">
      <w:start w:val="1"/>
      <w:numFmt w:val="decimal"/>
      <w:lvlText w:val="%1."/>
      <w:lvlJc w:val="left"/>
      <w:pPr>
        <w:ind w:left="420" w:hanging="420"/>
      </w:pPr>
      <w:rPr>
        <w:rFonts w:hint="default"/>
      </w:rPr>
    </w:lvl>
  </w:abstractNum>
  <w:abstractNum w:abstractNumId="6">
    <w:nsid w:val="00000001"/>
    <w:multiLevelType w:val="multilevel"/>
    <w:tmpl w:val="00000001"/>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0000002"/>
    <w:multiLevelType w:val="multilevel"/>
    <w:tmpl w:val="00000002"/>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0000003"/>
    <w:multiLevelType w:val="multilevel"/>
    <w:tmpl w:val="00000003"/>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43A34C8"/>
    <w:multiLevelType w:val="multilevel"/>
    <w:tmpl w:val="143A34C8"/>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0">
    <w:nsid w:val="165C7467"/>
    <w:multiLevelType w:val="multilevel"/>
    <w:tmpl w:val="165C7467"/>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1">
    <w:nsid w:val="19F03A8E"/>
    <w:multiLevelType w:val="multilevel"/>
    <w:tmpl w:val="19F03A8E"/>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2">
    <w:nsid w:val="1BE54C4B"/>
    <w:multiLevelType w:val="multilevel"/>
    <w:tmpl w:val="1BE54C4B"/>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13">
    <w:nsid w:val="201627A9"/>
    <w:multiLevelType w:val="multilevel"/>
    <w:tmpl w:val="201627A9"/>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4">
    <w:nsid w:val="2C3ACFF6"/>
    <w:multiLevelType w:val="singleLevel"/>
    <w:tmpl w:val="2C3ACFF6"/>
    <w:lvl w:ilvl="0">
      <w:start w:val="1"/>
      <w:numFmt w:val="decimal"/>
      <w:lvlText w:val="%1."/>
      <w:lvlJc w:val="left"/>
      <w:pPr>
        <w:ind w:left="425" w:hanging="425"/>
      </w:pPr>
      <w:rPr>
        <w:rFonts w:hint="default"/>
      </w:rPr>
    </w:lvl>
  </w:abstractNum>
  <w:abstractNum w:abstractNumId="15">
    <w:nsid w:val="2EF5346A"/>
    <w:multiLevelType w:val="singleLevel"/>
    <w:tmpl w:val="72711B98"/>
    <w:lvl w:ilvl="0">
      <w:start w:val="1"/>
      <w:numFmt w:val="decimal"/>
      <w:lvlText w:val="%1."/>
      <w:lvlJc w:val="left"/>
      <w:pPr>
        <w:ind w:left="420" w:hanging="420"/>
      </w:pPr>
      <w:rPr>
        <w:rFonts w:hint="default"/>
      </w:rPr>
    </w:lvl>
  </w:abstractNum>
  <w:abstractNum w:abstractNumId="16">
    <w:nsid w:val="393A25E6"/>
    <w:multiLevelType w:val="multilevel"/>
    <w:tmpl w:val="393A25E6"/>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17">
    <w:nsid w:val="3C8C79D2"/>
    <w:multiLevelType w:val="singleLevel"/>
    <w:tmpl w:val="3C8C79D2"/>
    <w:lvl w:ilvl="0">
      <w:start w:val="1"/>
      <w:numFmt w:val="decimal"/>
      <w:suff w:val="space"/>
      <w:lvlText w:val="%1)"/>
      <w:lvlJc w:val="left"/>
    </w:lvl>
  </w:abstractNum>
  <w:abstractNum w:abstractNumId="18">
    <w:nsid w:val="3D376BA2"/>
    <w:multiLevelType w:val="singleLevel"/>
    <w:tmpl w:val="72711B98"/>
    <w:lvl w:ilvl="0">
      <w:start w:val="1"/>
      <w:numFmt w:val="decimal"/>
      <w:lvlText w:val="%1."/>
      <w:lvlJc w:val="left"/>
      <w:pPr>
        <w:ind w:left="420" w:hanging="420"/>
      </w:pPr>
      <w:rPr>
        <w:rFonts w:hint="default"/>
      </w:rPr>
    </w:lvl>
  </w:abstractNum>
  <w:abstractNum w:abstractNumId="19">
    <w:nsid w:val="3E2FFDE7"/>
    <w:multiLevelType w:val="singleLevel"/>
    <w:tmpl w:val="72711B98"/>
    <w:lvl w:ilvl="0">
      <w:start w:val="1"/>
      <w:numFmt w:val="decimal"/>
      <w:lvlText w:val="%1."/>
      <w:lvlJc w:val="left"/>
      <w:pPr>
        <w:ind w:left="420" w:hanging="420"/>
      </w:pPr>
      <w:rPr>
        <w:rFonts w:hint="default"/>
      </w:rPr>
    </w:lvl>
  </w:abstractNum>
  <w:abstractNum w:abstractNumId="20">
    <w:nsid w:val="43B94386"/>
    <w:multiLevelType w:val="multilevel"/>
    <w:tmpl w:val="43B94386"/>
    <w:lvl w:ilvl="0">
      <w:start w:val="1"/>
      <w:numFmt w:val="bullet"/>
      <w:lvlText w:val=""/>
      <w:lvlJc w:val="left"/>
      <w:pPr>
        <w:ind w:left="960" w:hanging="480"/>
      </w:pPr>
      <w:rPr>
        <w:rFonts w:ascii="Wingdings" w:hAnsi="Wingdings" w:hint="default"/>
      </w:rPr>
    </w:lvl>
    <w:lvl w:ilvl="1">
      <w:start w:val="1"/>
      <w:numFmt w:val="bullet"/>
      <w:lvlText w:val=""/>
      <w:lvlJc w:val="left"/>
      <w:pPr>
        <w:ind w:left="1440" w:hanging="480"/>
      </w:pPr>
      <w:rPr>
        <w:rFonts w:ascii="Wingdings" w:hAnsi="Wingdings" w:hint="default"/>
      </w:rPr>
    </w:lvl>
    <w:lvl w:ilvl="2">
      <w:start w:val="1"/>
      <w:numFmt w:val="bullet"/>
      <w:lvlText w:val=""/>
      <w:lvlJc w:val="left"/>
      <w:pPr>
        <w:ind w:left="1920" w:hanging="480"/>
      </w:pPr>
      <w:rPr>
        <w:rFonts w:ascii="Wingdings" w:hAnsi="Wingdings" w:hint="default"/>
      </w:rPr>
    </w:lvl>
    <w:lvl w:ilvl="3">
      <w:start w:val="1"/>
      <w:numFmt w:val="bullet"/>
      <w:lvlText w:val=""/>
      <w:lvlJc w:val="left"/>
      <w:pPr>
        <w:ind w:left="2400" w:hanging="480"/>
      </w:pPr>
      <w:rPr>
        <w:rFonts w:ascii="Wingdings" w:hAnsi="Wingdings" w:hint="default"/>
      </w:rPr>
    </w:lvl>
    <w:lvl w:ilvl="4">
      <w:start w:val="1"/>
      <w:numFmt w:val="bullet"/>
      <w:lvlText w:val=""/>
      <w:lvlJc w:val="left"/>
      <w:pPr>
        <w:ind w:left="2880" w:hanging="480"/>
      </w:pPr>
      <w:rPr>
        <w:rFonts w:ascii="Wingdings" w:hAnsi="Wingdings" w:hint="default"/>
      </w:rPr>
    </w:lvl>
    <w:lvl w:ilvl="5">
      <w:start w:val="1"/>
      <w:numFmt w:val="bullet"/>
      <w:lvlText w:val=""/>
      <w:lvlJc w:val="left"/>
      <w:pPr>
        <w:ind w:left="3360" w:hanging="480"/>
      </w:pPr>
      <w:rPr>
        <w:rFonts w:ascii="Wingdings" w:hAnsi="Wingdings" w:hint="default"/>
      </w:rPr>
    </w:lvl>
    <w:lvl w:ilvl="6">
      <w:start w:val="1"/>
      <w:numFmt w:val="bullet"/>
      <w:lvlText w:val=""/>
      <w:lvlJc w:val="left"/>
      <w:pPr>
        <w:ind w:left="3840" w:hanging="480"/>
      </w:pPr>
      <w:rPr>
        <w:rFonts w:ascii="Wingdings" w:hAnsi="Wingdings" w:hint="default"/>
      </w:rPr>
    </w:lvl>
    <w:lvl w:ilvl="7">
      <w:start w:val="1"/>
      <w:numFmt w:val="bullet"/>
      <w:lvlText w:val=""/>
      <w:lvlJc w:val="left"/>
      <w:pPr>
        <w:ind w:left="4320" w:hanging="480"/>
      </w:pPr>
      <w:rPr>
        <w:rFonts w:ascii="Wingdings" w:hAnsi="Wingdings" w:hint="default"/>
      </w:rPr>
    </w:lvl>
    <w:lvl w:ilvl="8">
      <w:start w:val="1"/>
      <w:numFmt w:val="bullet"/>
      <w:lvlText w:val=""/>
      <w:lvlJc w:val="left"/>
      <w:pPr>
        <w:ind w:left="4800" w:hanging="480"/>
      </w:pPr>
      <w:rPr>
        <w:rFonts w:ascii="Wingdings" w:hAnsi="Wingdings" w:hint="default"/>
      </w:rPr>
    </w:lvl>
  </w:abstractNum>
  <w:abstractNum w:abstractNumId="21">
    <w:nsid w:val="4652022D"/>
    <w:multiLevelType w:val="multilevel"/>
    <w:tmpl w:val="4652022D"/>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22">
    <w:nsid w:val="4B0D76D9"/>
    <w:multiLevelType w:val="multilevel"/>
    <w:tmpl w:val="4B0D76D9"/>
    <w:lvl w:ilvl="0">
      <w:start w:val="1"/>
      <w:numFmt w:val="decimal"/>
      <w:pStyle w:val="Bullet"/>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3">
    <w:nsid w:val="5984F6D7"/>
    <w:multiLevelType w:val="singleLevel"/>
    <w:tmpl w:val="5984F6D7"/>
    <w:lvl w:ilvl="0">
      <w:start w:val="1"/>
      <w:numFmt w:val="decimal"/>
      <w:lvlText w:val="%1."/>
      <w:lvlJc w:val="left"/>
      <w:pPr>
        <w:ind w:left="425" w:hanging="425"/>
      </w:pPr>
      <w:rPr>
        <w:rFonts w:hint="default"/>
      </w:rPr>
    </w:lvl>
  </w:abstractNum>
  <w:abstractNum w:abstractNumId="24">
    <w:nsid w:val="5F8B103D"/>
    <w:multiLevelType w:val="multilevel"/>
    <w:tmpl w:val="5F8B103D"/>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25">
    <w:nsid w:val="66FC15D4"/>
    <w:multiLevelType w:val="singleLevel"/>
    <w:tmpl w:val="66FC15D4"/>
    <w:lvl w:ilvl="0">
      <w:start w:val="1"/>
      <w:numFmt w:val="bullet"/>
      <w:pStyle w:val="list-bullet"/>
      <w:lvlText w:val=""/>
      <w:lvlJc w:val="left"/>
      <w:pPr>
        <w:tabs>
          <w:tab w:val="left" w:pos="360"/>
        </w:tabs>
        <w:ind w:left="360" w:hanging="360"/>
      </w:pPr>
      <w:rPr>
        <w:rFonts w:ascii="Symbol" w:hAnsi="Symbol" w:hint="default"/>
      </w:rPr>
    </w:lvl>
  </w:abstractNum>
  <w:abstractNum w:abstractNumId="26">
    <w:nsid w:val="69B10E40"/>
    <w:multiLevelType w:val="singleLevel"/>
    <w:tmpl w:val="69B10E40"/>
    <w:lvl w:ilvl="0">
      <w:start w:val="1"/>
      <w:numFmt w:val="bullet"/>
      <w:lvlText w:val=""/>
      <w:lvlJc w:val="left"/>
      <w:pPr>
        <w:ind w:left="420" w:hanging="420"/>
      </w:pPr>
      <w:rPr>
        <w:rFonts w:ascii="Wingdings" w:hAnsi="Wingdings" w:hint="default"/>
      </w:rPr>
    </w:lvl>
  </w:abstractNum>
  <w:abstractNum w:abstractNumId="27">
    <w:nsid w:val="6D2F7713"/>
    <w:multiLevelType w:val="multilevel"/>
    <w:tmpl w:val="6D2F7713"/>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28">
    <w:nsid w:val="72711B98"/>
    <w:multiLevelType w:val="singleLevel"/>
    <w:tmpl w:val="72711B98"/>
    <w:lvl w:ilvl="0">
      <w:start w:val="1"/>
      <w:numFmt w:val="decimal"/>
      <w:lvlText w:val="%1."/>
      <w:lvlJc w:val="left"/>
      <w:pPr>
        <w:ind w:left="425" w:hanging="425"/>
      </w:pPr>
      <w:rPr>
        <w:rFonts w:hint="default"/>
      </w:rPr>
    </w:lvl>
  </w:abstractNum>
  <w:abstractNum w:abstractNumId="29">
    <w:nsid w:val="7ACA79EB"/>
    <w:multiLevelType w:val="multilevel"/>
    <w:tmpl w:val="7ACA79EB"/>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nsid w:val="7F3869D8"/>
    <w:multiLevelType w:val="multilevel"/>
    <w:tmpl w:val="7F3869D8"/>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num w:numId="1">
    <w:abstractNumId w:val="29"/>
  </w:num>
  <w:num w:numId="2">
    <w:abstractNumId w:val="22"/>
  </w:num>
  <w:num w:numId="3">
    <w:abstractNumId w:val="25"/>
  </w:num>
  <w:num w:numId="4">
    <w:abstractNumId w:val="13"/>
  </w:num>
  <w:num w:numId="5">
    <w:abstractNumId w:val="11"/>
  </w:num>
  <w:num w:numId="6">
    <w:abstractNumId w:val="9"/>
  </w:num>
  <w:num w:numId="7">
    <w:abstractNumId w:val="6"/>
  </w:num>
  <w:num w:numId="8">
    <w:abstractNumId w:val="7"/>
  </w:num>
  <w:num w:numId="9">
    <w:abstractNumId w:val="8"/>
  </w:num>
  <w:num w:numId="10">
    <w:abstractNumId w:val="28"/>
  </w:num>
  <w:num w:numId="11">
    <w:abstractNumId w:val="26"/>
  </w:num>
  <w:num w:numId="12">
    <w:abstractNumId w:val="20"/>
  </w:num>
  <w:num w:numId="13">
    <w:abstractNumId w:val="10"/>
  </w:num>
  <w:num w:numId="14">
    <w:abstractNumId w:val="4"/>
  </w:num>
  <w:num w:numId="15">
    <w:abstractNumId w:val="30"/>
  </w:num>
  <w:num w:numId="16">
    <w:abstractNumId w:val="16"/>
  </w:num>
  <w:num w:numId="17">
    <w:abstractNumId w:val="12"/>
  </w:num>
  <w:num w:numId="18">
    <w:abstractNumId w:val="27"/>
  </w:num>
  <w:num w:numId="19">
    <w:abstractNumId w:val="21"/>
  </w:num>
  <w:num w:numId="20">
    <w:abstractNumId w:val="24"/>
  </w:num>
  <w:num w:numId="21">
    <w:abstractNumId w:val="14"/>
  </w:num>
  <w:num w:numId="22">
    <w:abstractNumId w:val="23"/>
  </w:num>
  <w:num w:numId="23">
    <w:abstractNumId w:val="2"/>
  </w:num>
  <w:num w:numId="24">
    <w:abstractNumId w:val="5"/>
  </w:num>
  <w:num w:numId="25">
    <w:abstractNumId w:val="15"/>
  </w:num>
  <w:num w:numId="26">
    <w:abstractNumId w:val="17"/>
  </w:num>
  <w:num w:numId="27">
    <w:abstractNumId w:val="1"/>
  </w:num>
  <w:num w:numId="28">
    <w:abstractNumId w:val="18"/>
  </w:num>
  <w:num w:numId="29">
    <w:abstractNumId w:val="3"/>
  </w:num>
  <w:num w:numId="30">
    <w:abstractNumId w:val="0"/>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hideSpelling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0786D"/>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03A"/>
    <w:rsid w:val="00075CC8"/>
    <w:rsid w:val="000762FD"/>
    <w:rsid w:val="000770F9"/>
    <w:rsid w:val="00080AB4"/>
    <w:rsid w:val="00081747"/>
    <w:rsid w:val="0008201C"/>
    <w:rsid w:val="00082443"/>
    <w:rsid w:val="00083A46"/>
    <w:rsid w:val="00084FF1"/>
    <w:rsid w:val="00086038"/>
    <w:rsid w:val="00086402"/>
    <w:rsid w:val="000869B1"/>
    <w:rsid w:val="00090090"/>
    <w:rsid w:val="00091216"/>
    <w:rsid w:val="00091849"/>
    <w:rsid w:val="00092ED9"/>
    <w:rsid w:val="000935FF"/>
    <w:rsid w:val="00094C90"/>
    <w:rsid w:val="00096069"/>
    <w:rsid w:val="0009739E"/>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4EF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362B3"/>
    <w:rsid w:val="00140ED2"/>
    <w:rsid w:val="001417D3"/>
    <w:rsid w:val="0014197D"/>
    <w:rsid w:val="0014231E"/>
    <w:rsid w:val="00142BC1"/>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4BEC"/>
    <w:rsid w:val="001C5436"/>
    <w:rsid w:val="001C5998"/>
    <w:rsid w:val="001D085B"/>
    <w:rsid w:val="001D0C38"/>
    <w:rsid w:val="001D10AE"/>
    <w:rsid w:val="001D237A"/>
    <w:rsid w:val="001D26C2"/>
    <w:rsid w:val="001D27B4"/>
    <w:rsid w:val="001D639E"/>
    <w:rsid w:val="001D64A8"/>
    <w:rsid w:val="001E1D1D"/>
    <w:rsid w:val="001E2E6A"/>
    <w:rsid w:val="001E33D3"/>
    <w:rsid w:val="001E4EA3"/>
    <w:rsid w:val="001E56BC"/>
    <w:rsid w:val="001E5729"/>
    <w:rsid w:val="001E64B9"/>
    <w:rsid w:val="001E697E"/>
    <w:rsid w:val="001E6A31"/>
    <w:rsid w:val="001E7B68"/>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87BAD"/>
    <w:rsid w:val="002958C1"/>
    <w:rsid w:val="00295B0D"/>
    <w:rsid w:val="00296E38"/>
    <w:rsid w:val="00297621"/>
    <w:rsid w:val="002A0133"/>
    <w:rsid w:val="002A1C6E"/>
    <w:rsid w:val="002A5449"/>
    <w:rsid w:val="002A651A"/>
    <w:rsid w:val="002A711E"/>
    <w:rsid w:val="002B2D18"/>
    <w:rsid w:val="002B3939"/>
    <w:rsid w:val="002B5275"/>
    <w:rsid w:val="002B632E"/>
    <w:rsid w:val="002B782B"/>
    <w:rsid w:val="002C0433"/>
    <w:rsid w:val="002C07A0"/>
    <w:rsid w:val="002C0F23"/>
    <w:rsid w:val="002C466D"/>
    <w:rsid w:val="002C78D6"/>
    <w:rsid w:val="002C7E64"/>
    <w:rsid w:val="002D0C58"/>
    <w:rsid w:val="002D3203"/>
    <w:rsid w:val="002D7E07"/>
    <w:rsid w:val="002E13F6"/>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179D"/>
    <w:rsid w:val="003130D9"/>
    <w:rsid w:val="00313E3E"/>
    <w:rsid w:val="00315C5A"/>
    <w:rsid w:val="00323E4D"/>
    <w:rsid w:val="003266FF"/>
    <w:rsid w:val="00326EB7"/>
    <w:rsid w:val="00326F2D"/>
    <w:rsid w:val="0032756F"/>
    <w:rsid w:val="00327646"/>
    <w:rsid w:val="00327CC0"/>
    <w:rsid w:val="003309C0"/>
    <w:rsid w:val="00331556"/>
    <w:rsid w:val="0033235C"/>
    <w:rsid w:val="0033561D"/>
    <w:rsid w:val="00343C50"/>
    <w:rsid w:val="003452D4"/>
    <w:rsid w:val="00345818"/>
    <w:rsid w:val="0034681F"/>
    <w:rsid w:val="00351B80"/>
    <w:rsid w:val="00351F01"/>
    <w:rsid w:val="0035220C"/>
    <w:rsid w:val="003526FE"/>
    <w:rsid w:val="00353079"/>
    <w:rsid w:val="003531A3"/>
    <w:rsid w:val="00353877"/>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3D37"/>
    <w:rsid w:val="00424658"/>
    <w:rsid w:val="00426499"/>
    <w:rsid w:val="004268C8"/>
    <w:rsid w:val="0042774C"/>
    <w:rsid w:val="00430AEB"/>
    <w:rsid w:val="00431290"/>
    <w:rsid w:val="00431ED0"/>
    <w:rsid w:val="00432790"/>
    <w:rsid w:val="004330D9"/>
    <w:rsid w:val="004352DF"/>
    <w:rsid w:val="00440686"/>
    <w:rsid w:val="0044250C"/>
    <w:rsid w:val="00442A6C"/>
    <w:rsid w:val="00442F16"/>
    <w:rsid w:val="004448B0"/>
    <w:rsid w:val="00444AEA"/>
    <w:rsid w:val="00445A99"/>
    <w:rsid w:val="00446285"/>
    <w:rsid w:val="00446C42"/>
    <w:rsid w:val="00450D67"/>
    <w:rsid w:val="004518CB"/>
    <w:rsid w:val="00452B80"/>
    <w:rsid w:val="00456E65"/>
    <w:rsid w:val="00460AA0"/>
    <w:rsid w:val="00460EEB"/>
    <w:rsid w:val="0046215D"/>
    <w:rsid w:val="00463CA1"/>
    <w:rsid w:val="00463E84"/>
    <w:rsid w:val="0046656F"/>
    <w:rsid w:val="00467117"/>
    <w:rsid w:val="00467F3B"/>
    <w:rsid w:val="00474711"/>
    <w:rsid w:val="004760F2"/>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C7B84"/>
    <w:rsid w:val="004D0146"/>
    <w:rsid w:val="004D3832"/>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64E9"/>
    <w:rsid w:val="005175F9"/>
    <w:rsid w:val="00520723"/>
    <w:rsid w:val="00520B3A"/>
    <w:rsid w:val="00525644"/>
    <w:rsid w:val="00533F21"/>
    <w:rsid w:val="0053503B"/>
    <w:rsid w:val="00535AE3"/>
    <w:rsid w:val="00537F3C"/>
    <w:rsid w:val="00543C58"/>
    <w:rsid w:val="005449F3"/>
    <w:rsid w:val="005479D6"/>
    <w:rsid w:val="005505C0"/>
    <w:rsid w:val="00552305"/>
    <w:rsid w:val="005546FA"/>
    <w:rsid w:val="005552DF"/>
    <w:rsid w:val="005557EA"/>
    <w:rsid w:val="0055640E"/>
    <w:rsid w:val="00561192"/>
    <w:rsid w:val="005611E3"/>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87FA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4D00"/>
    <w:rsid w:val="005D6128"/>
    <w:rsid w:val="005E021A"/>
    <w:rsid w:val="005E14AC"/>
    <w:rsid w:val="005E208A"/>
    <w:rsid w:val="005E20BE"/>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479"/>
    <w:rsid w:val="00674FD5"/>
    <w:rsid w:val="00677281"/>
    <w:rsid w:val="00677DCE"/>
    <w:rsid w:val="00683C57"/>
    <w:rsid w:val="00683E2F"/>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3CAA"/>
    <w:rsid w:val="0077401E"/>
    <w:rsid w:val="00775892"/>
    <w:rsid w:val="007759F3"/>
    <w:rsid w:val="007800A2"/>
    <w:rsid w:val="00781CDC"/>
    <w:rsid w:val="007820B0"/>
    <w:rsid w:val="00783C6E"/>
    <w:rsid w:val="00784648"/>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E7B2B"/>
    <w:rsid w:val="007F1D78"/>
    <w:rsid w:val="007F20FB"/>
    <w:rsid w:val="007F2B75"/>
    <w:rsid w:val="007F3040"/>
    <w:rsid w:val="008005CB"/>
    <w:rsid w:val="00800E54"/>
    <w:rsid w:val="008010A0"/>
    <w:rsid w:val="00802C4C"/>
    <w:rsid w:val="00804832"/>
    <w:rsid w:val="00804CBE"/>
    <w:rsid w:val="0080764F"/>
    <w:rsid w:val="008105EF"/>
    <w:rsid w:val="008109D0"/>
    <w:rsid w:val="00810ADD"/>
    <w:rsid w:val="00811A48"/>
    <w:rsid w:val="008138F3"/>
    <w:rsid w:val="008149B5"/>
    <w:rsid w:val="0081616B"/>
    <w:rsid w:val="008168E3"/>
    <w:rsid w:val="00817022"/>
    <w:rsid w:val="00817287"/>
    <w:rsid w:val="00817E76"/>
    <w:rsid w:val="0082331C"/>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4FD7"/>
    <w:rsid w:val="00886C0F"/>
    <w:rsid w:val="0088715B"/>
    <w:rsid w:val="00887840"/>
    <w:rsid w:val="00887AD2"/>
    <w:rsid w:val="008907E6"/>
    <w:rsid w:val="00891074"/>
    <w:rsid w:val="008923B2"/>
    <w:rsid w:val="00893619"/>
    <w:rsid w:val="00894F02"/>
    <w:rsid w:val="00895E4D"/>
    <w:rsid w:val="008A09FE"/>
    <w:rsid w:val="008A3C25"/>
    <w:rsid w:val="008B0807"/>
    <w:rsid w:val="008B33FF"/>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0C69"/>
    <w:rsid w:val="008F214C"/>
    <w:rsid w:val="008F334A"/>
    <w:rsid w:val="008F6AEC"/>
    <w:rsid w:val="008F7EC7"/>
    <w:rsid w:val="0090194F"/>
    <w:rsid w:val="00907A5F"/>
    <w:rsid w:val="00907CDD"/>
    <w:rsid w:val="00907E3E"/>
    <w:rsid w:val="0091586A"/>
    <w:rsid w:val="00915E1F"/>
    <w:rsid w:val="00917595"/>
    <w:rsid w:val="00917758"/>
    <w:rsid w:val="0092019B"/>
    <w:rsid w:val="00921203"/>
    <w:rsid w:val="009244CA"/>
    <w:rsid w:val="00924B6D"/>
    <w:rsid w:val="009258FA"/>
    <w:rsid w:val="0092593A"/>
    <w:rsid w:val="00926377"/>
    <w:rsid w:val="00926BC5"/>
    <w:rsid w:val="00926E68"/>
    <w:rsid w:val="009271DF"/>
    <w:rsid w:val="00927443"/>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77D"/>
    <w:rsid w:val="00964DDB"/>
    <w:rsid w:val="009661B3"/>
    <w:rsid w:val="009674C0"/>
    <w:rsid w:val="00970378"/>
    <w:rsid w:val="00972542"/>
    <w:rsid w:val="00972CA3"/>
    <w:rsid w:val="009743DC"/>
    <w:rsid w:val="00975FE6"/>
    <w:rsid w:val="00977FAC"/>
    <w:rsid w:val="00980B65"/>
    <w:rsid w:val="00983F9E"/>
    <w:rsid w:val="0098403B"/>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A3A4F"/>
    <w:rsid w:val="009B01CB"/>
    <w:rsid w:val="009B07C1"/>
    <w:rsid w:val="009B1FB1"/>
    <w:rsid w:val="009B5D0E"/>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69A"/>
    <w:rsid w:val="00A14868"/>
    <w:rsid w:val="00A1496D"/>
    <w:rsid w:val="00A20FFD"/>
    <w:rsid w:val="00A23102"/>
    <w:rsid w:val="00A233BC"/>
    <w:rsid w:val="00A23C8C"/>
    <w:rsid w:val="00A25A82"/>
    <w:rsid w:val="00A26A0A"/>
    <w:rsid w:val="00A26F94"/>
    <w:rsid w:val="00A2779C"/>
    <w:rsid w:val="00A27C7E"/>
    <w:rsid w:val="00A300AA"/>
    <w:rsid w:val="00A3107A"/>
    <w:rsid w:val="00A31B75"/>
    <w:rsid w:val="00A36569"/>
    <w:rsid w:val="00A3689D"/>
    <w:rsid w:val="00A37F65"/>
    <w:rsid w:val="00A410D3"/>
    <w:rsid w:val="00A42095"/>
    <w:rsid w:val="00A4335F"/>
    <w:rsid w:val="00A45A81"/>
    <w:rsid w:val="00A45BA8"/>
    <w:rsid w:val="00A46CC1"/>
    <w:rsid w:val="00A4707E"/>
    <w:rsid w:val="00A4790B"/>
    <w:rsid w:val="00A50703"/>
    <w:rsid w:val="00A524CA"/>
    <w:rsid w:val="00A53637"/>
    <w:rsid w:val="00A54AA6"/>
    <w:rsid w:val="00A568F4"/>
    <w:rsid w:val="00A63110"/>
    <w:rsid w:val="00A64109"/>
    <w:rsid w:val="00A6780A"/>
    <w:rsid w:val="00A702BD"/>
    <w:rsid w:val="00A70313"/>
    <w:rsid w:val="00A73015"/>
    <w:rsid w:val="00A73C8E"/>
    <w:rsid w:val="00A75DB0"/>
    <w:rsid w:val="00A766BE"/>
    <w:rsid w:val="00A77D65"/>
    <w:rsid w:val="00A77E89"/>
    <w:rsid w:val="00A80366"/>
    <w:rsid w:val="00A80DB0"/>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099B"/>
    <w:rsid w:val="00AB1C8C"/>
    <w:rsid w:val="00AB213B"/>
    <w:rsid w:val="00AB4F20"/>
    <w:rsid w:val="00AB502F"/>
    <w:rsid w:val="00AB51F8"/>
    <w:rsid w:val="00AB7E8F"/>
    <w:rsid w:val="00AC3B6A"/>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E7B10"/>
    <w:rsid w:val="00AF0951"/>
    <w:rsid w:val="00AF0C14"/>
    <w:rsid w:val="00AF1084"/>
    <w:rsid w:val="00AF1682"/>
    <w:rsid w:val="00AF1B7D"/>
    <w:rsid w:val="00AF31F7"/>
    <w:rsid w:val="00AF3BF2"/>
    <w:rsid w:val="00AF6014"/>
    <w:rsid w:val="00B00762"/>
    <w:rsid w:val="00B008D6"/>
    <w:rsid w:val="00B00D72"/>
    <w:rsid w:val="00B00E3D"/>
    <w:rsid w:val="00B02F70"/>
    <w:rsid w:val="00B0783D"/>
    <w:rsid w:val="00B13D3E"/>
    <w:rsid w:val="00B13D4D"/>
    <w:rsid w:val="00B14D7E"/>
    <w:rsid w:val="00B166CC"/>
    <w:rsid w:val="00B16716"/>
    <w:rsid w:val="00B21389"/>
    <w:rsid w:val="00B21686"/>
    <w:rsid w:val="00B21D2F"/>
    <w:rsid w:val="00B21EB0"/>
    <w:rsid w:val="00B22538"/>
    <w:rsid w:val="00B22B7E"/>
    <w:rsid w:val="00B23686"/>
    <w:rsid w:val="00B236E6"/>
    <w:rsid w:val="00B24D78"/>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55BD0"/>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2B50"/>
    <w:rsid w:val="00B941CB"/>
    <w:rsid w:val="00B94503"/>
    <w:rsid w:val="00B95BC1"/>
    <w:rsid w:val="00B963B4"/>
    <w:rsid w:val="00B969AE"/>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0E09"/>
    <w:rsid w:val="00BE1B7E"/>
    <w:rsid w:val="00BE3AF8"/>
    <w:rsid w:val="00BE45EC"/>
    <w:rsid w:val="00BE5141"/>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13FD"/>
    <w:rsid w:val="00C33C30"/>
    <w:rsid w:val="00C34737"/>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3C7B"/>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573"/>
    <w:rsid w:val="00CB6639"/>
    <w:rsid w:val="00CB7ECB"/>
    <w:rsid w:val="00CC1283"/>
    <w:rsid w:val="00CC147F"/>
    <w:rsid w:val="00CC1938"/>
    <w:rsid w:val="00CC2BD8"/>
    <w:rsid w:val="00CC4454"/>
    <w:rsid w:val="00CC52C5"/>
    <w:rsid w:val="00CC52F8"/>
    <w:rsid w:val="00CC7ED0"/>
    <w:rsid w:val="00CD4F71"/>
    <w:rsid w:val="00CE1E78"/>
    <w:rsid w:val="00CE339E"/>
    <w:rsid w:val="00CE6BBE"/>
    <w:rsid w:val="00CE76A1"/>
    <w:rsid w:val="00CF18D3"/>
    <w:rsid w:val="00CF2E75"/>
    <w:rsid w:val="00CF3457"/>
    <w:rsid w:val="00CF3AEB"/>
    <w:rsid w:val="00CF684C"/>
    <w:rsid w:val="00CF6CF1"/>
    <w:rsid w:val="00CF7B8C"/>
    <w:rsid w:val="00D00793"/>
    <w:rsid w:val="00D01549"/>
    <w:rsid w:val="00D033CC"/>
    <w:rsid w:val="00D04A86"/>
    <w:rsid w:val="00D05269"/>
    <w:rsid w:val="00D063B0"/>
    <w:rsid w:val="00D07E7F"/>
    <w:rsid w:val="00D10D69"/>
    <w:rsid w:val="00D114BB"/>
    <w:rsid w:val="00D132E7"/>
    <w:rsid w:val="00D13CD4"/>
    <w:rsid w:val="00D1443D"/>
    <w:rsid w:val="00D20389"/>
    <w:rsid w:val="00D257AA"/>
    <w:rsid w:val="00D26B14"/>
    <w:rsid w:val="00D27371"/>
    <w:rsid w:val="00D27641"/>
    <w:rsid w:val="00D30488"/>
    <w:rsid w:val="00D319BB"/>
    <w:rsid w:val="00D33328"/>
    <w:rsid w:val="00D34DB8"/>
    <w:rsid w:val="00D41551"/>
    <w:rsid w:val="00D42D79"/>
    <w:rsid w:val="00D45641"/>
    <w:rsid w:val="00D45DB1"/>
    <w:rsid w:val="00D4741E"/>
    <w:rsid w:val="00D47DC3"/>
    <w:rsid w:val="00D50F3E"/>
    <w:rsid w:val="00D517B6"/>
    <w:rsid w:val="00D51E34"/>
    <w:rsid w:val="00D52256"/>
    <w:rsid w:val="00D53F98"/>
    <w:rsid w:val="00D55794"/>
    <w:rsid w:val="00D56373"/>
    <w:rsid w:val="00D564D5"/>
    <w:rsid w:val="00D5749E"/>
    <w:rsid w:val="00D57565"/>
    <w:rsid w:val="00D57C0E"/>
    <w:rsid w:val="00D63696"/>
    <w:rsid w:val="00D6434F"/>
    <w:rsid w:val="00D64AFB"/>
    <w:rsid w:val="00D66573"/>
    <w:rsid w:val="00D67080"/>
    <w:rsid w:val="00D6765C"/>
    <w:rsid w:val="00D70BC9"/>
    <w:rsid w:val="00D718A7"/>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07B"/>
    <w:rsid w:val="00E058A7"/>
    <w:rsid w:val="00E05EBB"/>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0272"/>
    <w:rsid w:val="00E60930"/>
    <w:rsid w:val="00E623AD"/>
    <w:rsid w:val="00E629D2"/>
    <w:rsid w:val="00E6338C"/>
    <w:rsid w:val="00E641CA"/>
    <w:rsid w:val="00E64DE6"/>
    <w:rsid w:val="00E727E4"/>
    <w:rsid w:val="00E72C5B"/>
    <w:rsid w:val="00E75B62"/>
    <w:rsid w:val="00E75E4A"/>
    <w:rsid w:val="00E81ED8"/>
    <w:rsid w:val="00E822F0"/>
    <w:rsid w:val="00E8544D"/>
    <w:rsid w:val="00E90021"/>
    <w:rsid w:val="00E92611"/>
    <w:rsid w:val="00E92F00"/>
    <w:rsid w:val="00E942A5"/>
    <w:rsid w:val="00E95FA6"/>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D08D1"/>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BF9"/>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0443"/>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465"/>
    <w:rsid w:val="00FF0D5F"/>
    <w:rsid w:val="00FF20F0"/>
    <w:rsid w:val="00FF3015"/>
    <w:rsid w:val="00FF55A0"/>
    <w:rsid w:val="00FF67B6"/>
    <w:rsid w:val="00FF6B9E"/>
    <w:rsid w:val="00FF721A"/>
    <w:rsid w:val="013E6156"/>
    <w:rsid w:val="016C7510"/>
    <w:rsid w:val="017C4590"/>
    <w:rsid w:val="01C65F5B"/>
    <w:rsid w:val="01D970F0"/>
    <w:rsid w:val="01FA48C3"/>
    <w:rsid w:val="02291D7B"/>
    <w:rsid w:val="023217FF"/>
    <w:rsid w:val="02717FD6"/>
    <w:rsid w:val="02E52507"/>
    <w:rsid w:val="032306C7"/>
    <w:rsid w:val="038238F8"/>
    <w:rsid w:val="0388784E"/>
    <w:rsid w:val="03AF55FE"/>
    <w:rsid w:val="03D14B40"/>
    <w:rsid w:val="03D51633"/>
    <w:rsid w:val="03DB4CDD"/>
    <w:rsid w:val="040E4EE4"/>
    <w:rsid w:val="04497997"/>
    <w:rsid w:val="04FA26A5"/>
    <w:rsid w:val="05220AA5"/>
    <w:rsid w:val="05360BB0"/>
    <w:rsid w:val="053E7638"/>
    <w:rsid w:val="054F1AD5"/>
    <w:rsid w:val="057F2648"/>
    <w:rsid w:val="05C847DC"/>
    <w:rsid w:val="05E245AD"/>
    <w:rsid w:val="062F7D83"/>
    <w:rsid w:val="06CA24B4"/>
    <w:rsid w:val="06DC7425"/>
    <w:rsid w:val="06E6236F"/>
    <w:rsid w:val="06F1397E"/>
    <w:rsid w:val="07115C67"/>
    <w:rsid w:val="075C2BDC"/>
    <w:rsid w:val="076241C6"/>
    <w:rsid w:val="07AB0866"/>
    <w:rsid w:val="07AB4A6A"/>
    <w:rsid w:val="07E31F2F"/>
    <w:rsid w:val="0847613B"/>
    <w:rsid w:val="087E2A62"/>
    <w:rsid w:val="08836421"/>
    <w:rsid w:val="09477831"/>
    <w:rsid w:val="094F2152"/>
    <w:rsid w:val="096C255A"/>
    <w:rsid w:val="097112C6"/>
    <w:rsid w:val="0A59354A"/>
    <w:rsid w:val="0A847D3C"/>
    <w:rsid w:val="0AA16CF0"/>
    <w:rsid w:val="0B65348C"/>
    <w:rsid w:val="0B7B4840"/>
    <w:rsid w:val="0B901D9C"/>
    <w:rsid w:val="0BF63275"/>
    <w:rsid w:val="0C1667BC"/>
    <w:rsid w:val="0C323871"/>
    <w:rsid w:val="0CFE7BFA"/>
    <w:rsid w:val="0D1B480F"/>
    <w:rsid w:val="0D6C1C8B"/>
    <w:rsid w:val="0D980C04"/>
    <w:rsid w:val="0DCC13AF"/>
    <w:rsid w:val="0DFD27DD"/>
    <w:rsid w:val="0E0C7D52"/>
    <w:rsid w:val="0E854EB1"/>
    <w:rsid w:val="0EE54E8F"/>
    <w:rsid w:val="0EFF5000"/>
    <w:rsid w:val="0F211E95"/>
    <w:rsid w:val="0F385BA9"/>
    <w:rsid w:val="0F3F5E16"/>
    <w:rsid w:val="0F406CD2"/>
    <w:rsid w:val="0F4532E7"/>
    <w:rsid w:val="0FCC723E"/>
    <w:rsid w:val="102152B3"/>
    <w:rsid w:val="106A7F4A"/>
    <w:rsid w:val="106C072C"/>
    <w:rsid w:val="10737757"/>
    <w:rsid w:val="10AB706A"/>
    <w:rsid w:val="10B3728E"/>
    <w:rsid w:val="10C10A06"/>
    <w:rsid w:val="10D84729"/>
    <w:rsid w:val="115D01C6"/>
    <w:rsid w:val="117138AA"/>
    <w:rsid w:val="11CF17AA"/>
    <w:rsid w:val="11E53A57"/>
    <w:rsid w:val="12004A04"/>
    <w:rsid w:val="12794C7B"/>
    <w:rsid w:val="128C5F25"/>
    <w:rsid w:val="12A65FDE"/>
    <w:rsid w:val="12DD6746"/>
    <w:rsid w:val="133D7ACC"/>
    <w:rsid w:val="13451284"/>
    <w:rsid w:val="13DD1288"/>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EE3C95"/>
    <w:rsid w:val="15FF35BE"/>
    <w:rsid w:val="163007A3"/>
    <w:rsid w:val="16ED372E"/>
    <w:rsid w:val="16F21E3A"/>
    <w:rsid w:val="17175441"/>
    <w:rsid w:val="17DB1425"/>
    <w:rsid w:val="17F0312F"/>
    <w:rsid w:val="180068C0"/>
    <w:rsid w:val="182C64ED"/>
    <w:rsid w:val="18A02CD7"/>
    <w:rsid w:val="18B22A0F"/>
    <w:rsid w:val="18CD424D"/>
    <w:rsid w:val="18E45F6D"/>
    <w:rsid w:val="19425785"/>
    <w:rsid w:val="1953611F"/>
    <w:rsid w:val="195732FE"/>
    <w:rsid w:val="19847F2F"/>
    <w:rsid w:val="19BD56ED"/>
    <w:rsid w:val="1A02608A"/>
    <w:rsid w:val="1A0E6EEE"/>
    <w:rsid w:val="1C5144D3"/>
    <w:rsid w:val="1CC173F9"/>
    <w:rsid w:val="1D21652A"/>
    <w:rsid w:val="1D6B0AA1"/>
    <w:rsid w:val="1D8F07D3"/>
    <w:rsid w:val="1D9B49C9"/>
    <w:rsid w:val="1E3B527D"/>
    <w:rsid w:val="1E3F6BB6"/>
    <w:rsid w:val="1E695391"/>
    <w:rsid w:val="1E7455B5"/>
    <w:rsid w:val="1E883085"/>
    <w:rsid w:val="1E8C44CF"/>
    <w:rsid w:val="1ED62AE5"/>
    <w:rsid w:val="1EF74FD7"/>
    <w:rsid w:val="1EFD183A"/>
    <w:rsid w:val="2034585E"/>
    <w:rsid w:val="207274A5"/>
    <w:rsid w:val="20C46A10"/>
    <w:rsid w:val="20C806B3"/>
    <w:rsid w:val="20E60303"/>
    <w:rsid w:val="21CD4194"/>
    <w:rsid w:val="2292541B"/>
    <w:rsid w:val="22D47EF4"/>
    <w:rsid w:val="2449157B"/>
    <w:rsid w:val="2456365F"/>
    <w:rsid w:val="248233E2"/>
    <w:rsid w:val="249A5D20"/>
    <w:rsid w:val="24C22869"/>
    <w:rsid w:val="24F02620"/>
    <w:rsid w:val="25176CB7"/>
    <w:rsid w:val="2525553B"/>
    <w:rsid w:val="25B76734"/>
    <w:rsid w:val="26532DCA"/>
    <w:rsid w:val="26851011"/>
    <w:rsid w:val="268B3DDD"/>
    <w:rsid w:val="276B2238"/>
    <w:rsid w:val="2792166D"/>
    <w:rsid w:val="27F51514"/>
    <w:rsid w:val="283D5F12"/>
    <w:rsid w:val="285A7A40"/>
    <w:rsid w:val="287B51F3"/>
    <w:rsid w:val="28E3655A"/>
    <w:rsid w:val="29094A46"/>
    <w:rsid w:val="29AC045F"/>
    <w:rsid w:val="29E16AAE"/>
    <w:rsid w:val="2A0206EB"/>
    <w:rsid w:val="2A04651E"/>
    <w:rsid w:val="2A7F7D17"/>
    <w:rsid w:val="2ADE3162"/>
    <w:rsid w:val="2AFC3486"/>
    <w:rsid w:val="2B0A0D92"/>
    <w:rsid w:val="2B472C3F"/>
    <w:rsid w:val="2BA060B3"/>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150095"/>
    <w:rsid w:val="2F634AD5"/>
    <w:rsid w:val="30094974"/>
    <w:rsid w:val="304914E3"/>
    <w:rsid w:val="304B39A2"/>
    <w:rsid w:val="309226A9"/>
    <w:rsid w:val="309F63D3"/>
    <w:rsid w:val="30D368CB"/>
    <w:rsid w:val="31815439"/>
    <w:rsid w:val="319301EE"/>
    <w:rsid w:val="31A07ADA"/>
    <w:rsid w:val="31AA4AF9"/>
    <w:rsid w:val="31E74E82"/>
    <w:rsid w:val="321E6CD6"/>
    <w:rsid w:val="323C23FB"/>
    <w:rsid w:val="32570986"/>
    <w:rsid w:val="328B1750"/>
    <w:rsid w:val="32C664B1"/>
    <w:rsid w:val="32D562D5"/>
    <w:rsid w:val="32F84CBC"/>
    <w:rsid w:val="32FE50EA"/>
    <w:rsid w:val="331D7ED0"/>
    <w:rsid w:val="336E5481"/>
    <w:rsid w:val="33AC68C3"/>
    <w:rsid w:val="33AE1741"/>
    <w:rsid w:val="340D27F9"/>
    <w:rsid w:val="34256B5B"/>
    <w:rsid w:val="34602D10"/>
    <w:rsid w:val="3464369D"/>
    <w:rsid w:val="34691496"/>
    <w:rsid w:val="34B406D8"/>
    <w:rsid w:val="34F20654"/>
    <w:rsid w:val="3537287E"/>
    <w:rsid w:val="35641FB7"/>
    <w:rsid w:val="357665B4"/>
    <w:rsid w:val="35836778"/>
    <w:rsid w:val="35EE6349"/>
    <w:rsid w:val="3627273A"/>
    <w:rsid w:val="369A16CB"/>
    <w:rsid w:val="36CA2AC4"/>
    <w:rsid w:val="37037A8C"/>
    <w:rsid w:val="37142C7D"/>
    <w:rsid w:val="371A3212"/>
    <w:rsid w:val="374B7635"/>
    <w:rsid w:val="37AD6216"/>
    <w:rsid w:val="37C85A22"/>
    <w:rsid w:val="38142839"/>
    <w:rsid w:val="38386D91"/>
    <w:rsid w:val="394F2561"/>
    <w:rsid w:val="39956AE8"/>
    <w:rsid w:val="39964F2F"/>
    <w:rsid w:val="39A72595"/>
    <w:rsid w:val="3A0223F7"/>
    <w:rsid w:val="3A085459"/>
    <w:rsid w:val="3A0A6596"/>
    <w:rsid w:val="3A11634F"/>
    <w:rsid w:val="3A184D11"/>
    <w:rsid w:val="3A622BC0"/>
    <w:rsid w:val="3AA53236"/>
    <w:rsid w:val="3AD910D2"/>
    <w:rsid w:val="3B0012A1"/>
    <w:rsid w:val="3B655975"/>
    <w:rsid w:val="3B6C6FB4"/>
    <w:rsid w:val="3BDB46BA"/>
    <w:rsid w:val="3C4F4CE2"/>
    <w:rsid w:val="3C630BB2"/>
    <w:rsid w:val="3C7F4263"/>
    <w:rsid w:val="3C8D6653"/>
    <w:rsid w:val="3C921B19"/>
    <w:rsid w:val="3CC035B0"/>
    <w:rsid w:val="3CDF2222"/>
    <w:rsid w:val="3CF655B9"/>
    <w:rsid w:val="3D3154D5"/>
    <w:rsid w:val="3D432DC8"/>
    <w:rsid w:val="3E6B28B4"/>
    <w:rsid w:val="3E992AFE"/>
    <w:rsid w:val="3EB4328C"/>
    <w:rsid w:val="3EC524BF"/>
    <w:rsid w:val="3EC562BF"/>
    <w:rsid w:val="3EED246A"/>
    <w:rsid w:val="3F1E76E2"/>
    <w:rsid w:val="3F5B2503"/>
    <w:rsid w:val="3F847CD7"/>
    <w:rsid w:val="3F8F330B"/>
    <w:rsid w:val="403033F4"/>
    <w:rsid w:val="406C5601"/>
    <w:rsid w:val="407D79C8"/>
    <w:rsid w:val="41012179"/>
    <w:rsid w:val="415E7BA4"/>
    <w:rsid w:val="418A049B"/>
    <w:rsid w:val="41A2335C"/>
    <w:rsid w:val="41B97C4F"/>
    <w:rsid w:val="41C25B46"/>
    <w:rsid w:val="421D08C2"/>
    <w:rsid w:val="42461B66"/>
    <w:rsid w:val="42B51614"/>
    <w:rsid w:val="42B95729"/>
    <w:rsid w:val="42E63B09"/>
    <w:rsid w:val="43493F70"/>
    <w:rsid w:val="434D1664"/>
    <w:rsid w:val="43987BED"/>
    <w:rsid w:val="43CF317D"/>
    <w:rsid w:val="44055D17"/>
    <w:rsid w:val="441D217B"/>
    <w:rsid w:val="44471701"/>
    <w:rsid w:val="44AE7BF9"/>
    <w:rsid w:val="45D974D0"/>
    <w:rsid w:val="45EF2624"/>
    <w:rsid w:val="46610984"/>
    <w:rsid w:val="467B3B22"/>
    <w:rsid w:val="46AB1FCF"/>
    <w:rsid w:val="47814BF0"/>
    <w:rsid w:val="48164070"/>
    <w:rsid w:val="48580E48"/>
    <w:rsid w:val="48B4040D"/>
    <w:rsid w:val="48F14797"/>
    <w:rsid w:val="49087219"/>
    <w:rsid w:val="490B71C6"/>
    <w:rsid w:val="49C15512"/>
    <w:rsid w:val="49D215BA"/>
    <w:rsid w:val="49D307E7"/>
    <w:rsid w:val="4A562D48"/>
    <w:rsid w:val="4A730E37"/>
    <w:rsid w:val="4AAE4C4A"/>
    <w:rsid w:val="4B0045FA"/>
    <w:rsid w:val="4B3F0790"/>
    <w:rsid w:val="4B7C78C5"/>
    <w:rsid w:val="4BB46084"/>
    <w:rsid w:val="4BE04E76"/>
    <w:rsid w:val="4C1B6D37"/>
    <w:rsid w:val="4C936D8D"/>
    <w:rsid w:val="4C9E1B81"/>
    <w:rsid w:val="4CC742B5"/>
    <w:rsid w:val="4D10126A"/>
    <w:rsid w:val="4D4C6FC2"/>
    <w:rsid w:val="4D4E1885"/>
    <w:rsid w:val="4D79250C"/>
    <w:rsid w:val="4E1C22F9"/>
    <w:rsid w:val="4E533D99"/>
    <w:rsid w:val="4E5D3461"/>
    <w:rsid w:val="4E636B6E"/>
    <w:rsid w:val="4E744764"/>
    <w:rsid w:val="4E7E6427"/>
    <w:rsid w:val="4E930038"/>
    <w:rsid w:val="4ECA58AB"/>
    <w:rsid w:val="4F305755"/>
    <w:rsid w:val="4F3C61F3"/>
    <w:rsid w:val="4F594CAC"/>
    <w:rsid w:val="4FD75B3F"/>
    <w:rsid w:val="4FEE016F"/>
    <w:rsid w:val="50A957CD"/>
    <w:rsid w:val="50B40C10"/>
    <w:rsid w:val="50C315AE"/>
    <w:rsid w:val="50D177CC"/>
    <w:rsid w:val="511778BE"/>
    <w:rsid w:val="51444AF4"/>
    <w:rsid w:val="515275FF"/>
    <w:rsid w:val="5158711A"/>
    <w:rsid w:val="517E3E21"/>
    <w:rsid w:val="52260A93"/>
    <w:rsid w:val="52DE30B1"/>
    <w:rsid w:val="53292B51"/>
    <w:rsid w:val="53623770"/>
    <w:rsid w:val="53645651"/>
    <w:rsid w:val="53F876BA"/>
    <w:rsid w:val="542A66B1"/>
    <w:rsid w:val="542B5E44"/>
    <w:rsid w:val="542F2D4B"/>
    <w:rsid w:val="54483EEF"/>
    <w:rsid w:val="54B66F32"/>
    <w:rsid w:val="553A67E6"/>
    <w:rsid w:val="555E6DA0"/>
    <w:rsid w:val="55A82878"/>
    <w:rsid w:val="55CF75AF"/>
    <w:rsid w:val="55D41D56"/>
    <w:rsid w:val="55F12D25"/>
    <w:rsid w:val="563B16C5"/>
    <w:rsid w:val="56421931"/>
    <w:rsid w:val="569A5FD0"/>
    <w:rsid w:val="56CC295A"/>
    <w:rsid w:val="56E07BA4"/>
    <w:rsid w:val="56EA0ADC"/>
    <w:rsid w:val="572442AF"/>
    <w:rsid w:val="57777736"/>
    <w:rsid w:val="577C3243"/>
    <w:rsid w:val="577D14CD"/>
    <w:rsid w:val="57C94A4D"/>
    <w:rsid w:val="57FA0950"/>
    <w:rsid w:val="57FE3CAE"/>
    <w:rsid w:val="57FE3E1D"/>
    <w:rsid w:val="580C2F01"/>
    <w:rsid w:val="58250FF9"/>
    <w:rsid w:val="585810B7"/>
    <w:rsid w:val="5885075C"/>
    <w:rsid w:val="58A8018F"/>
    <w:rsid w:val="591A780A"/>
    <w:rsid w:val="5957397B"/>
    <w:rsid w:val="59AA7E6E"/>
    <w:rsid w:val="59DF4E5B"/>
    <w:rsid w:val="5A022C4B"/>
    <w:rsid w:val="5A264570"/>
    <w:rsid w:val="5A567700"/>
    <w:rsid w:val="5A66442C"/>
    <w:rsid w:val="5A6A1A0C"/>
    <w:rsid w:val="5A8C1D52"/>
    <w:rsid w:val="5B1123C0"/>
    <w:rsid w:val="5B1A7C28"/>
    <w:rsid w:val="5B5C33D5"/>
    <w:rsid w:val="5B985FEE"/>
    <w:rsid w:val="5BB44E71"/>
    <w:rsid w:val="5BDF737A"/>
    <w:rsid w:val="5BE07E2F"/>
    <w:rsid w:val="5BED65F8"/>
    <w:rsid w:val="5C1E4304"/>
    <w:rsid w:val="5C2543CF"/>
    <w:rsid w:val="5C2E16D6"/>
    <w:rsid w:val="5C4E0F1D"/>
    <w:rsid w:val="5C75132C"/>
    <w:rsid w:val="5CBB619A"/>
    <w:rsid w:val="5D2451B1"/>
    <w:rsid w:val="5D7C5AE4"/>
    <w:rsid w:val="5DCB6F70"/>
    <w:rsid w:val="5DD36D20"/>
    <w:rsid w:val="5E4638F6"/>
    <w:rsid w:val="5E61722A"/>
    <w:rsid w:val="5E7E1DBC"/>
    <w:rsid w:val="5E8F5E66"/>
    <w:rsid w:val="5E990720"/>
    <w:rsid w:val="5EAF22AC"/>
    <w:rsid w:val="5ECB6124"/>
    <w:rsid w:val="5EE30632"/>
    <w:rsid w:val="5F12750B"/>
    <w:rsid w:val="5F9246A4"/>
    <w:rsid w:val="5FC3372D"/>
    <w:rsid w:val="5FCE2B11"/>
    <w:rsid w:val="5FD35C50"/>
    <w:rsid w:val="5FDA7EA2"/>
    <w:rsid w:val="5FE23A03"/>
    <w:rsid w:val="5FE62001"/>
    <w:rsid w:val="5FE77758"/>
    <w:rsid w:val="603A17EC"/>
    <w:rsid w:val="60AC6CC8"/>
    <w:rsid w:val="60C21223"/>
    <w:rsid w:val="610773AE"/>
    <w:rsid w:val="61087633"/>
    <w:rsid w:val="615115CB"/>
    <w:rsid w:val="61A106DE"/>
    <w:rsid w:val="61DE1E59"/>
    <w:rsid w:val="623B708F"/>
    <w:rsid w:val="623D5021"/>
    <w:rsid w:val="624E33B6"/>
    <w:rsid w:val="6299114B"/>
    <w:rsid w:val="62E15AC7"/>
    <w:rsid w:val="633C20CD"/>
    <w:rsid w:val="6346651C"/>
    <w:rsid w:val="63A61895"/>
    <w:rsid w:val="63F62AA1"/>
    <w:rsid w:val="6433408B"/>
    <w:rsid w:val="64587C4F"/>
    <w:rsid w:val="64932D6F"/>
    <w:rsid w:val="64C60D2A"/>
    <w:rsid w:val="64CE689D"/>
    <w:rsid w:val="65002AE5"/>
    <w:rsid w:val="657132F9"/>
    <w:rsid w:val="6573529A"/>
    <w:rsid w:val="65AE3727"/>
    <w:rsid w:val="661F0C46"/>
    <w:rsid w:val="66671AB0"/>
    <w:rsid w:val="666A04AC"/>
    <w:rsid w:val="667E478F"/>
    <w:rsid w:val="66912E1A"/>
    <w:rsid w:val="67EA723F"/>
    <w:rsid w:val="681464E9"/>
    <w:rsid w:val="68163542"/>
    <w:rsid w:val="687B3F3B"/>
    <w:rsid w:val="689B1F69"/>
    <w:rsid w:val="68CA453E"/>
    <w:rsid w:val="695019F8"/>
    <w:rsid w:val="69777CB6"/>
    <w:rsid w:val="69BC6F90"/>
    <w:rsid w:val="69EE19C6"/>
    <w:rsid w:val="6A7018A5"/>
    <w:rsid w:val="6A706AA1"/>
    <w:rsid w:val="6A716765"/>
    <w:rsid w:val="6A783D4E"/>
    <w:rsid w:val="6A8A1FBD"/>
    <w:rsid w:val="6B4F4190"/>
    <w:rsid w:val="6B5564ED"/>
    <w:rsid w:val="6B9877D9"/>
    <w:rsid w:val="6BB11761"/>
    <w:rsid w:val="6BB46E2E"/>
    <w:rsid w:val="6BDC755D"/>
    <w:rsid w:val="6BFC0C3B"/>
    <w:rsid w:val="6C766313"/>
    <w:rsid w:val="6CA748DD"/>
    <w:rsid w:val="6CB13BDD"/>
    <w:rsid w:val="6CB64F4E"/>
    <w:rsid w:val="6CC031ED"/>
    <w:rsid w:val="6CD709AA"/>
    <w:rsid w:val="6CEC6909"/>
    <w:rsid w:val="6CF54736"/>
    <w:rsid w:val="6D21451D"/>
    <w:rsid w:val="6D363781"/>
    <w:rsid w:val="6D667957"/>
    <w:rsid w:val="6D6703FB"/>
    <w:rsid w:val="6D8F6E8B"/>
    <w:rsid w:val="6D954AD2"/>
    <w:rsid w:val="6DC974B7"/>
    <w:rsid w:val="6DDC196E"/>
    <w:rsid w:val="6E2C4445"/>
    <w:rsid w:val="6E360F28"/>
    <w:rsid w:val="6E610766"/>
    <w:rsid w:val="6E9B701E"/>
    <w:rsid w:val="6F2C66D3"/>
    <w:rsid w:val="6F7241E0"/>
    <w:rsid w:val="6F9703CF"/>
    <w:rsid w:val="6FE60026"/>
    <w:rsid w:val="6FFC278A"/>
    <w:rsid w:val="700D632C"/>
    <w:rsid w:val="702772F2"/>
    <w:rsid w:val="70F619FD"/>
    <w:rsid w:val="70F8539A"/>
    <w:rsid w:val="71166176"/>
    <w:rsid w:val="71441784"/>
    <w:rsid w:val="71777C51"/>
    <w:rsid w:val="71FA6D52"/>
    <w:rsid w:val="72360EB7"/>
    <w:rsid w:val="72837EFD"/>
    <w:rsid w:val="72B41413"/>
    <w:rsid w:val="72C81428"/>
    <w:rsid w:val="740B5825"/>
    <w:rsid w:val="742C3437"/>
    <w:rsid w:val="745D2DDB"/>
    <w:rsid w:val="749B73FD"/>
    <w:rsid w:val="74C64557"/>
    <w:rsid w:val="753A7876"/>
    <w:rsid w:val="75654CD1"/>
    <w:rsid w:val="75ED7DD1"/>
    <w:rsid w:val="760E1835"/>
    <w:rsid w:val="76152B03"/>
    <w:rsid w:val="76B15EFD"/>
    <w:rsid w:val="770464E0"/>
    <w:rsid w:val="776126C7"/>
    <w:rsid w:val="777D73D9"/>
    <w:rsid w:val="77AB5B79"/>
    <w:rsid w:val="77B362AB"/>
    <w:rsid w:val="77C91643"/>
    <w:rsid w:val="78863517"/>
    <w:rsid w:val="78CB1B65"/>
    <w:rsid w:val="78DB0AEF"/>
    <w:rsid w:val="791F183D"/>
    <w:rsid w:val="796E3108"/>
    <w:rsid w:val="79CF512D"/>
    <w:rsid w:val="7A0C685B"/>
    <w:rsid w:val="7A8665D4"/>
    <w:rsid w:val="7AD14148"/>
    <w:rsid w:val="7ADC64D9"/>
    <w:rsid w:val="7B126B6A"/>
    <w:rsid w:val="7B3920C8"/>
    <w:rsid w:val="7B7C78BF"/>
    <w:rsid w:val="7B8275E8"/>
    <w:rsid w:val="7B994BA8"/>
    <w:rsid w:val="7BBA0ACF"/>
    <w:rsid w:val="7BE92A62"/>
    <w:rsid w:val="7D690741"/>
    <w:rsid w:val="7D880536"/>
    <w:rsid w:val="7D993A86"/>
    <w:rsid w:val="7E144DA1"/>
    <w:rsid w:val="7E7442E7"/>
    <w:rsid w:val="7E9D6D37"/>
    <w:rsid w:val="7EBB34BC"/>
    <w:rsid w:val="7EE02489"/>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jc w:val="center"/>
      <w:outlineLvl w:val="0"/>
    </w:pPr>
    <w:rPr>
      <w:rFonts w:eastAsia="黑体"/>
      <w:b/>
      <w:bCs/>
      <w:kern w:val="44"/>
      <w:sz w:val="30"/>
      <w:szCs w:val="44"/>
      <w:lang w:val="zh-CN"/>
    </w:rPr>
  </w:style>
  <w:style w:type="paragraph" w:styleId="2">
    <w:name w:val="heading 2"/>
    <w:basedOn w:val="a0"/>
    <w:next w:val="a0"/>
    <w:link w:val="2Char"/>
    <w:unhideWhenUsed/>
    <w:qFormat/>
    <w:pPr>
      <w:keepNext/>
      <w:keepLines/>
      <w:spacing w:beforeLines="50" w:before="50" w:afterLines="50" w:after="50" w:line="400" w:lineRule="exact"/>
      <w:jc w:val="center"/>
      <w:outlineLvl w:val="1"/>
    </w:pPr>
    <w:rPr>
      <w:b/>
      <w:bCs/>
      <w:kern w:val="0"/>
      <w:sz w:val="28"/>
      <w:szCs w:val="30"/>
      <w:lang w:val="zh-CN"/>
    </w:rPr>
  </w:style>
  <w:style w:type="paragraph" w:styleId="3">
    <w:name w:val="heading 3"/>
    <w:basedOn w:val="a0"/>
    <w:next w:val="a0"/>
    <w:link w:val="3Char"/>
    <w:unhideWhenUsed/>
    <w:qFormat/>
    <w:pPr>
      <w:keepNext/>
      <w:keepLines/>
      <w:spacing w:beforeLines="50" w:before="50" w:afterLines="50" w:after="50" w:line="400" w:lineRule="exact"/>
      <w:outlineLvl w:val="2"/>
    </w:pPr>
    <w:rPr>
      <w:rFonts w:eastAsia="楷体"/>
      <w:bCs/>
      <w:kern w:val="0"/>
      <w:sz w:val="24"/>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ind w:left="1260"/>
      <w:jc w:val="left"/>
    </w:pPr>
    <w:rPr>
      <w:rFonts w:asciiTheme="minorHAnsi" w:eastAsiaTheme="minorHAnsi"/>
      <w:sz w:val="18"/>
      <w:szCs w:val="18"/>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ind w:left="840"/>
      <w:jc w:val="left"/>
    </w:pPr>
    <w:rPr>
      <w:rFonts w:asciiTheme="minorHAnsi" w:eastAsiaTheme="minorHAnsi"/>
      <w:sz w:val="18"/>
      <w:szCs w:val="18"/>
    </w:rPr>
  </w:style>
  <w:style w:type="paragraph" w:styleId="30">
    <w:name w:val="toc 3"/>
    <w:basedOn w:val="a0"/>
    <w:next w:val="a0"/>
    <w:uiPriority w:val="39"/>
    <w:unhideWhenUsed/>
    <w:qFormat/>
    <w:rsid w:val="0096477D"/>
    <w:pPr>
      <w:ind w:left="420"/>
      <w:jc w:val="left"/>
    </w:pPr>
    <w:rPr>
      <w:rFonts w:asciiTheme="minorHAnsi" w:eastAsiaTheme="minorHAnsi"/>
      <w:iCs/>
      <w:sz w:val="24"/>
      <w:szCs w:val="20"/>
    </w:rPr>
  </w:style>
  <w:style w:type="paragraph" w:styleId="80">
    <w:name w:val="toc 8"/>
    <w:basedOn w:val="a0"/>
    <w:next w:val="a0"/>
    <w:uiPriority w:val="39"/>
    <w:qFormat/>
    <w:pPr>
      <w:ind w:left="1470"/>
      <w:jc w:val="left"/>
    </w:pPr>
    <w:rPr>
      <w:rFonts w:asciiTheme="minorHAnsi" w:eastAsiaTheme="minorHAnsi"/>
      <w:sz w:val="18"/>
      <w:szCs w:val="18"/>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rsid w:val="0096477D"/>
    <w:pPr>
      <w:spacing w:before="120" w:after="120"/>
      <w:jc w:val="left"/>
    </w:pPr>
    <w:rPr>
      <w:rFonts w:asciiTheme="minorHAnsi" w:eastAsiaTheme="minorHAnsi"/>
      <w:b/>
      <w:bCs/>
      <w:caps/>
      <w:sz w:val="28"/>
      <w:szCs w:val="20"/>
    </w:rPr>
  </w:style>
  <w:style w:type="paragraph" w:styleId="40">
    <w:name w:val="toc 4"/>
    <w:basedOn w:val="a0"/>
    <w:next w:val="a0"/>
    <w:uiPriority w:val="39"/>
    <w:qFormat/>
    <w:pPr>
      <w:ind w:left="630"/>
      <w:jc w:val="left"/>
    </w:pPr>
    <w:rPr>
      <w:rFonts w:asciiTheme="minorHAnsi" w:eastAsiaTheme="minorHAnsi"/>
      <w:sz w:val="18"/>
      <w:szCs w:val="18"/>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ind w:left="1050"/>
      <w:jc w:val="left"/>
    </w:pPr>
    <w:rPr>
      <w:rFonts w:asciiTheme="minorHAnsi" w:eastAsiaTheme="minorHAnsi"/>
      <w:sz w:val="18"/>
      <w:szCs w:val="18"/>
    </w:rPr>
  </w:style>
  <w:style w:type="paragraph" w:styleId="20">
    <w:name w:val="toc 2"/>
    <w:basedOn w:val="a0"/>
    <w:next w:val="a0"/>
    <w:uiPriority w:val="39"/>
    <w:unhideWhenUsed/>
    <w:qFormat/>
    <w:rsid w:val="0096477D"/>
    <w:pPr>
      <w:ind w:left="210"/>
      <w:jc w:val="left"/>
    </w:pPr>
    <w:rPr>
      <w:rFonts w:asciiTheme="minorHAnsi" w:eastAsiaTheme="minorHAnsi"/>
      <w:smallCaps/>
      <w:sz w:val="28"/>
      <w:szCs w:val="20"/>
    </w:rPr>
  </w:style>
  <w:style w:type="paragraph" w:styleId="90">
    <w:name w:val="toc 9"/>
    <w:basedOn w:val="a0"/>
    <w:next w:val="a0"/>
    <w:uiPriority w:val="39"/>
    <w:qFormat/>
    <w:pPr>
      <w:ind w:left="1680"/>
      <w:jc w:val="left"/>
    </w:pPr>
    <w:rPr>
      <w:rFonts w:asciiTheme="minorHAnsi" w:eastAsiaTheme="minorHAnsi"/>
      <w:sz w:val="18"/>
      <w:szCs w:val="18"/>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qFormat/>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qFormat/>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0"/>
      <w:szCs w:val="44"/>
      <w:lang w:val="zh-CN" w:eastAsia="zh-CN"/>
    </w:rPr>
  </w:style>
  <w:style w:type="character" w:customStyle="1" w:styleId="2Char">
    <w:name w:val="标题 2 Char"/>
    <w:link w:val="2"/>
    <w:qFormat/>
    <w:rPr>
      <w:rFonts w:ascii="Times New Roman" w:eastAsia="宋体" w:hAnsi="Times New Roman"/>
      <w:b/>
      <w:bCs/>
      <w:sz w:val="28"/>
      <w:szCs w:val="30"/>
      <w:lang w:val="zh-CN"/>
    </w:rPr>
  </w:style>
  <w:style w:type="character" w:customStyle="1" w:styleId="3Char">
    <w:name w:val="标题 3 Char"/>
    <w:link w:val="3"/>
    <w:qFormat/>
    <w:rPr>
      <w:rFonts w:ascii="Times New Roman" w:eastAsia="楷体" w:hAnsi="Times New Roman"/>
      <w:bCs/>
      <w:sz w:val="24"/>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qFormat/>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qFormat/>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qFormat/>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qFormat/>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qFormat/>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qFormat/>
    <w:rPr>
      <w:rFonts w:ascii="宋体" w:hAnsi="Times New Roman"/>
      <w:b/>
      <w:snapToGrid w:val="0"/>
      <w:sz w:val="36"/>
    </w:rPr>
  </w:style>
  <w:style w:type="character" w:customStyle="1" w:styleId="Char9">
    <w:name w:val="副标题 Char"/>
    <w:link w:val="af0"/>
    <w:qFormat/>
    <w:rPr>
      <w:rFonts w:ascii="宋体" w:hAnsi="Times New Roman"/>
      <w:i/>
      <w:snapToGrid w:val="0"/>
      <w:sz w:val="36"/>
      <w:lang w:val="en-AU"/>
    </w:rPr>
  </w:style>
  <w:style w:type="paragraph" w:customStyle="1" w:styleId="Bullet1">
    <w:name w:val="Bullet1"/>
    <w:basedOn w:val="a0"/>
    <w:qFormat/>
    <w:pPr>
      <w:spacing w:line="240" w:lineRule="atLeast"/>
      <w:ind w:left="720" w:hanging="432"/>
      <w:jc w:val="left"/>
    </w:pPr>
    <w:rPr>
      <w:rFonts w:ascii="宋体"/>
      <w:snapToGrid w:val="0"/>
      <w:kern w:val="0"/>
      <w:sz w:val="20"/>
      <w:szCs w:val="20"/>
    </w:rPr>
  </w:style>
  <w:style w:type="paragraph" w:customStyle="1" w:styleId="Bullet2">
    <w:name w:val="Bullet2"/>
    <w:basedOn w:val="a0"/>
    <w:qFormat/>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qFormat/>
    <w:pPr>
      <w:keepLines/>
      <w:spacing w:after="120" w:line="240" w:lineRule="atLeast"/>
      <w:jc w:val="left"/>
    </w:pPr>
    <w:rPr>
      <w:rFonts w:ascii="宋体"/>
      <w:snapToGrid w:val="0"/>
      <w:kern w:val="0"/>
      <w:sz w:val="20"/>
      <w:szCs w:val="20"/>
    </w:rPr>
  </w:style>
  <w:style w:type="paragraph" w:customStyle="1" w:styleId="MainTitle">
    <w:name w:val="Main Title"/>
    <w:basedOn w:val="a0"/>
    <w:qFormat/>
    <w:pPr>
      <w:spacing w:before="480" w:after="60"/>
      <w:jc w:val="center"/>
    </w:pPr>
    <w:rPr>
      <w:rFonts w:ascii="宋体"/>
      <w:b/>
      <w:snapToGrid w:val="0"/>
      <w:kern w:val="28"/>
      <w:sz w:val="32"/>
      <w:szCs w:val="20"/>
    </w:rPr>
  </w:style>
  <w:style w:type="paragraph" w:customStyle="1" w:styleId="Paragraph1">
    <w:name w:val="Paragraph1"/>
    <w:basedOn w:val="a0"/>
    <w:qFormat/>
    <w:pPr>
      <w:spacing w:before="80"/>
    </w:pPr>
    <w:rPr>
      <w:rFonts w:ascii="宋体"/>
      <w:snapToGrid w:val="0"/>
      <w:kern w:val="0"/>
      <w:sz w:val="20"/>
      <w:szCs w:val="20"/>
    </w:rPr>
  </w:style>
  <w:style w:type="paragraph" w:customStyle="1" w:styleId="Paragraph3">
    <w:name w:val="Paragraph3"/>
    <w:basedOn w:val="a0"/>
    <w:qFormat/>
    <w:pPr>
      <w:spacing w:before="80"/>
      <w:ind w:left="1530"/>
    </w:pPr>
    <w:rPr>
      <w:rFonts w:ascii="宋体"/>
      <w:snapToGrid w:val="0"/>
      <w:kern w:val="0"/>
      <w:sz w:val="20"/>
      <w:szCs w:val="20"/>
    </w:rPr>
  </w:style>
  <w:style w:type="paragraph" w:customStyle="1" w:styleId="Paragraph4">
    <w:name w:val="Paragraph4"/>
    <w:basedOn w:val="a0"/>
    <w:qFormat/>
    <w:pPr>
      <w:spacing w:before="80"/>
      <w:ind w:left="2250"/>
    </w:pPr>
    <w:rPr>
      <w:rFonts w:ascii="宋体"/>
      <w:snapToGrid w:val="0"/>
      <w:kern w:val="0"/>
      <w:sz w:val="20"/>
      <w:szCs w:val="20"/>
    </w:rPr>
  </w:style>
  <w:style w:type="paragraph" w:customStyle="1" w:styleId="Body">
    <w:name w:val="Body"/>
    <w:basedOn w:val="a0"/>
    <w:qFormat/>
    <w:pPr>
      <w:widowControl/>
      <w:spacing w:before="120"/>
    </w:pPr>
    <w:rPr>
      <w:rFonts w:ascii="宋体"/>
      <w:snapToGrid w:val="0"/>
      <w:kern w:val="0"/>
      <w:sz w:val="20"/>
      <w:szCs w:val="20"/>
    </w:rPr>
  </w:style>
  <w:style w:type="paragraph" w:customStyle="1" w:styleId="Bullet">
    <w:name w:val="Bullet"/>
    <w:basedOn w:val="a0"/>
    <w:qFormat/>
    <w:pPr>
      <w:widowControl/>
      <w:numPr>
        <w:numId w:val="2"/>
      </w:numPr>
      <w:spacing w:before="120"/>
      <w:ind w:right="360"/>
    </w:pPr>
    <w:rPr>
      <w:rFonts w:ascii="宋体"/>
      <w:snapToGrid w:val="0"/>
      <w:kern w:val="0"/>
      <w:sz w:val="20"/>
      <w:szCs w:val="20"/>
    </w:rPr>
  </w:style>
  <w:style w:type="character" w:customStyle="1" w:styleId="Char4">
    <w:name w:val="正文文本缩进 Char"/>
    <w:link w:val="ab"/>
    <w:qFormat/>
    <w:rPr>
      <w:rFonts w:ascii="宋体" w:hAnsi="Times New Roman"/>
      <w:i/>
      <w:snapToGrid w:val="0"/>
      <w:color w:val="0000FF"/>
      <w:u w:val="single"/>
    </w:rPr>
  </w:style>
  <w:style w:type="paragraph" w:customStyle="1" w:styleId="InfoBlue">
    <w:name w:val="InfoBlue"/>
    <w:basedOn w:val="a0"/>
    <w:next w:val="aa"/>
    <w:qFormat/>
    <w:pPr>
      <w:spacing w:after="120" w:line="240" w:lineRule="atLeast"/>
      <w:jc w:val="left"/>
    </w:pPr>
    <w:rPr>
      <w:rFonts w:ascii="宋体"/>
      <w:i/>
      <w:snapToGrid w:val="0"/>
      <w:color w:val="0000FF"/>
      <w:kern w:val="0"/>
      <w:sz w:val="20"/>
      <w:szCs w:val="20"/>
    </w:rPr>
  </w:style>
  <w:style w:type="character" w:customStyle="1" w:styleId="tw4winMark">
    <w:name w:val="tw4winMark"/>
    <w:qFormat/>
    <w:rPr>
      <w:rFonts w:ascii="Courier New" w:hAnsi="Courier New"/>
      <w:vanish/>
      <w:color w:val="800080"/>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paragraph" w:customStyle="1" w:styleId="TableRow">
    <w:name w:val="Table Row"/>
    <w:basedOn w:val="a0"/>
    <w:qFormat/>
    <w:pPr>
      <w:spacing w:before="60" w:after="60" w:line="240" w:lineRule="atLeast"/>
      <w:jc w:val="left"/>
    </w:pPr>
    <w:rPr>
      <w:rFonts w:ascii="Arial" w:hAnsi="Arial"/>
      <w:b/>
      <w:snapToGrid w:val="0"/>
      <w:kern w:val="0"/>
      <w:sz w:val="20"/>
      <w:szCs w:val="20"/>
    </w:rPr>
  </w:style>
  <w:style w:type="paragraph" w:customStyle="1" w:styleId="list-bullet">
    <w:name w:val="list-bullet"/>
    <w:qForma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qFormat/>
    <w:rPr>
      <w:rFonts w:ascii="仿宋_GB2312" w:eastAsia="仿宋_GB2312"/>
      <w:b/>
      <w:sz w:val="32"/>
      <w:szCs w:val="32"/>
    </w:rPr>
  </w:style>
  <w:style w:type="character" w:customStyle="1" w:styleId="CharChar">
    <w:name w:val="Char Char"/>
    <w:qFormat/>
    <w:rPr>
      <w:rFonts w:ascii="宋体" w:eastAsia="宋体"/>
      <w:b/>
      <w:snapToGrid w:val="0"/>
      <w:sz w:val="36"/>
      <w:lang w:val="en-US" w:eastAsia="zh-CN" w:bidi="ar-SA"/>
    </w:rPr>
  </w:style>
  <w:style w:type="character" w:customStyle="1" w:styleId="TDContents">
    <w:name w:val="TDContents"/>
    <w:qFormat/>
    <w:rPr>
      <w:rFonts w:ascii="Arial" w:hAnsi="Arial"/>
    </w:rPr>
  </w:style>
  <w:style w:type="character" w:customStyle="1" w:styleId="TDLabel">
    <w:name w:val="TDLabel"/>
    <w:qFormat/>
    <w:rPr>
      <w:rFonts w:ascii="Arial" w:hAnsi="Arial"/>
      <w:b/>
    </w:rPr>
  </w:style>
  <w:style w:type="paragraph" w:customStyle="1" w:styleId="TDParagraph">
    <w:name w:val="TDParagraph"/>
    <w:basedOn w:val="a0"/>
    <w:qFormat/>
    <w:pPr>
      <w:widowControl/>
      <w:jc w:val="left"/>
    </w:pPr>
    <w:rPr>
      <w:rFonts w:ascii="Arial" w:hAnsi="Arial"/>
      <w:kern w:val="0"/>
      <w:sz w:val="20"/>
      <w:szCs w:val="20"/>
    </w:rPr>
  </w:style>
  <w:style w:type="paragraph" w:customStyle="1" w:styleId="bodytext">
    <w:name w:val="bodytext"/>
    <w:basedOn w:val="a0"/>
    <w:qFormat/>
    <w:pPr>
      <w:widowControl/>
      <w:spacing w:after="120" w:line="220" w:lineRule="atLeast"/>
      <w:jc w:val="left"/>
    </w:pPr>
    <w:rPr>
      <w:kern w:val="0"/>
      <w:sz w:val="20"/>
      <w:szCs w:val="20"/>
    </w:rPr>
  </w:style>
  <w:style w:type="paragraph" w:customStyle="1" w:styleId="11">
    <w:name w:val="修订1"/>
    <w:hidden/>
    <w:uiPriority w:val="71"/>
    <w:qFormat/>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 w:type="paragraph" w:customStyle="1" w:styleId="TOC2">
    <w:name w:val="TOC 标题2"/>
    <w:basedOn w:val="1"/>
    <w:next w:val="a0"/>
    <w:uiPriority w:val="39"/>
    <w:semiHidden/>
    <w:unhideWhenUsed/>
    <w:qFormat/>
    <w:pPr>
      <w:widowControl/>
      <w:spacing w:beforeLines="0" w:before="480" w:afterLines="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jc w:val="center"/>
      <w:outlineLvl w:val="0"/>
    </w:pPr>
    <w:rPr>
      <w:rFonts w:eastAsia="黑体"/>
      <w:b/>
      <w:bCs/>
      <w:kern w:val="44"/>
      <w:sz w:val="30"/>
      <w:szCs w:val="44"/>
      <w:lang w:val="zh-CN"/>
    </w:rPr>
  </w:style>
  <w:style w:type="paragraph" w:styleId="2">
    <w:name w:val="heading 2"/>
    <w:basedOn w:val="a0"/>
    <w:next w:val="a0"/>
    <w:link w:val="2Char"/>
    <w:unhideWhenUsed/>
    <w:qFormat/>
    <w:pPr>
      <w:keepNext/>
      <w:keepLines/>
      <w:spacing w:beforeLines="50" w:before="50" w:afterLines="50" w:after="50" w:line="400" w:lineRule="exact"/>
      <w:jc w:val="center"/>
      <w:outlineLvl w:val="1"/>
    </w:pPr>
    <w:rPr>
      <w:b/>
      <w:bCs/>
      <w:kern w:val="0"/>
      <w:sz w:val="28"/>
      <w:szCs w:val="30"/>
      <w:lang w:val="zh-CN"/>
    </w:rPr>
  </w:style>
  <w:style w:type="paragraph" w:styleId="3">
    <w:name w:val="heading 3"/>
    <w:basedOn w:val="a0"/>
    <w:next w:val="a0"/>
    <w:link w:val="3Char"/>
    <w:unhideWhenUsed/>
    <w:qFormat/>
    <w:pPr>
      <w:keepNext/>
      <w:keepLines/>
      <w:spacing w:beforeLines="50" w:before="50" w:afterLines="50" w:after="50" w:line="400" w:lineRule="exact"/>
      <w:outlineLvl w:val="2"/>
    </w:pPr>
    <w:rPr>
      <w:rFonts w:eastAsia="楷体"/>
      <w:bCs/>
      <w:kern w:val="0"/>
      <w:sz w:val="24"/>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ind w:left="1260"/>
      <w:jc w:val="left"/>
    </w:pPr>
    <w:rPr>
      <w:rFonts w:asciiTheme="minorHAnsi" w:eastAsiaTheme="minorHAnsi"/>
      <w:sz w:val="18"/>
      <w:szCs w:val="18"/>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ind w:left="840"/>
      <w:jc w:val="left"/>
    </w:pPr>
    <w:rPr>
      <w:rFonts w:asciiTheme="minorHAnsi" w:eastAsiaTheme="minorHAnsi"/>
      <w:sz w:val="18"/>
      <w:szCs w:val="18"/>
    </w:rPr>
  </w:style>
  <w:style w:type="paragraph" w:styleId="30">
    <w:name w:val="toc 3"/>
    <w:basedOn w:val="a0"/>
    <w:next w:val="a0"/>
    <w:uiPriority w:val="39"/>
    <w:unhideWhenUsed/>
    <w:qFormat/>
    <w:rsid w:val="0096477D"/>
    <w:pPr>
      <w:ind w:left="420"/>
      <w:jc w:val="left"/>
    </w:pPr>
    <w:rPr>
      <w:rFonts w:asciiTheme="minorHAnsi" w:eastAsiaTheme="minorHAnsi"/>
      <w:iCs/>
      <w:sz w:val="24"/>
      <w:szCs w:val="20"/>
    </w:rPr>
  </w:style>
  <w:style w:type="paragraph" w:styleId="80">
    <w:name w:val="toc 8"/>
    <w:basedOn w:val="a0"/>
    <w:next w:val="a0"/>
    <w:uiPriority w:val="39"/>
    <w:qFormat/>
    <w:pPr>
      <w:ind w:left="1470"/>
      <w:jc w:val="left"/>
    </w:pPr>
    <w:rPr>
      <w:rFonts w:asciiTheme="minorHAnsi" w:eastAsiaTheme="minorHAnsi"/>
      <w:sz w:val="18"/>
      <w:szCs w:val="18"/>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rsid w:val="0096477D"/>
    <w:pPr>
      <w:spacing w:before="120" w:after="120"/>
      <w:jc w:val="left"/>
    </w:pPr>
    <w:rPr>
      <w:rFonts w:asciiTheme="minorHAnsi" w:eastAsiaTheme="minorHAnsi"/>
      <w:b/>
      <w:bCs/>
      <w:caps/>
      <w:sz w:val="28"/>
      <w:szCs w:val="20"/>
    </w:rPr>
  </w:style>
  <w:style w:type="paragraph" w:styleId="40">
    <w:name w:val="toc 4"/>
    <w:basedOn w:val="a0"/>
    <w:next w:val="a0"/>
    <w:uiPriority w:val="39"/>
    <w:qFormat/>
    <w:pPr>
      <w:ind w:left="630"/>
      <w:jc w:val="left"/>
    </w:pPr>
    <w:rPr>
      <w:rFonts w:asciiTheme="minorHAnsi" w:eastAsiaTheme="minorHAnsi"/>
      <w:sz w:val="18"/>
      <w:szCs w:val="18"/>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ind w:left="1050"/>
      <w:jc w:val="left"/>
    </w:pPr>
    <w:rPr>
      <w:rFonts w:asciiTheme="minorHAnsi" w:eastAsiaTheme="minorHAnsi"/>
      <w:sz w:val="18"/>
      <w:szCs w:val="18"/>
    </w:rPr>
  </w:style>
  <w:style w:type="paragraph" w:styleId="20">
    <w:name w:val="toc 2"/>
    <w:basedOn w:val="a0"/>
    <w:next w:val="a0"/>
    <w:uiPriority w:val="39"/>
    <w:unhideWhenUsed/>
    <w:qFormat/>
    <w:rsid w:val="0096477D"/>
    <w:pPr>
      <w:ind w:left="210"/>
      <w:jc w:val="left"/>
    </w:pPr>
    <w:rPr>
      <w:rFonts w:asciiTheme="minorHAnsi" w:eastAsiaTheme="minorHAnsi"/>
      <w:smallCaps/>
      <w:sz w:val="28"/>
      <w:szCs w:val="20"/>
    </w:rPr>
  </w:style>
  <w:style w:type="paragraph" w:styleId="90">
    <w:name w:val="toc 9"/>
    <w:basedOn w:val="a0"/>
    <w:next w:val="a0"/>
    <w:uiPriority w:val="39"/>
    <w:qFormat/>
    <w:pPr>
      <w:ind w:left="1680"/>
      <w:jc w:val="left"/>
    </w:pPr>
    <w:rPr>
      <w:rFonts w:asciiTheme="minorHAnsi" w:eastAsiaTheme="minorHAnsi"/>
      <w:sz w:val="18"/>
      <w:szCs w:val="18"/>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qFormat/>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qFormat/>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0"/>
      <w:szCs w:val="44"/>
      <w:lang w:val="zh-CN" w:eastAsia="zh-CN"/>
    </w:rPr>
  </w:style>
  <w:style w:type="character" w:customStyle="1" w:styleId="2Char">
    <w:name w:val="标题 2 Char"/>
    <w:link w:val="2"/>
    <w:qFormat/>
    <w:rPr>
      <w:rFonts w:ascii="Times New Roman" w:eastAsia="宋体" w:hAnsi="Times New Roman"/>
      <w:b/>
      <w:bCs/>
      <w:sz w:val="28"/>
      <w:szCs w:val="30"/>
      <w:lang w:val="zh-CN"/>
    </w:rPr>
  </w:style>
  <w:style w:type="character" w:customStyle="1" w:styleId="3Char">
    <w:name w:val="标题 3 Char"/>
    <w:link w:val="3"/>
    <w:qFormat/>
    <w:rPr>
      <w:rFonts w:ascii="Times New Roman" w:eastAsia="楷体" w:hAnsi="Times New Roman"/>
      <w:bCs/>
      <w:sz w:val="24"/>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qFormat/>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qFormat/>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qFormat/>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qFormat/>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qFormat/>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qFormat/>
    <w:rPr>
      <w:rFonts w:ascii="宋体" w:hAnsi="Times New Roman"/>
      <w:b/>
      <w:snapToGrid w:val="0"/>
      <w:sz w:val="36"/>
    </w:rPr>
  </w:style>
  <w:style w:type="character" w:customStyle="1" w:styleId="Char9">
    <w:name w:val="副标题 Char"/>
    <w:link w:val="af0"/>
    <w:qFormat/>
    <w:rPr>
      <w:rFonts w:ascii="宋体" w:hAnsi="Times New Roman"/>
      <w:i/>
      <w:snapToGrid w:val="0"/>
      <w:sz w:val="36"/>
      <w:lang w:val="en-AU"/>
    </w:rPr>
  </w:style>
  <w:style w:type="paragraph" w:customStyle="1" w:styleId="Bullet1">
    <w:name w:val="Bullet1"/>
    <w:basedOn w:val="a0"/>
    <w:qFormat/>
    <w:pPr>
      <w:spacing w:line="240" w:lineRule="atLeast"/>
      <w:ind w:left="720" w:hanging="432"/>
      <w:jc w:val="left"/>
    </w:pPr>
    <w:rPr>
      <w:rFonts w:ascii="宋体"/>
      <w:snapToGrid w:val="0"/>
      <w:kern w:val="0"/>
      <w:sz w:val="20"/>
      <w:szCs w:val="20"/>
    </w:rPr>
  </w:style>
  <w:style w:type="paragraph" w:customStyle="1" w:styleId="Bullet2">
    <w:name w:val="Bullet2"/>
    <w:basedOn w:val="a0"/>
    <w:qFormat/>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qFormat/>
    <w:pPr>
      <w:keepLines/>
      <w:spacing w:after="120" w:line="240" w:lineRule="atLeast"/>
      <w:jc w:val="left"/>
    </w:pPr>
    <w:rPr>
      <w:rFonts w:ascii="宋体"/>
      <w:snapToGrid w:val="0"/>
      <w:kern w:val="0"/>
      <w:sz w:val="20"/>
      <w:szCs w:val="20"/>
    </w:rPr>
  </w:style>
  <w:style w:type="paragraph" w:customStyle="1" w:styleId="MainTitle">
    <w:name w:val="Main Title"/>
    <w:basedOn w:val="a0"/>
    <w:qFormat/>
    <w:pPr>
      <w:spacing w:before="480" w:after="60"/>
      <w:jc w:val="center"/>
    </w:pPr>
    <w:rPr>
      <w:rFonts w:ascii="宋体"/>
      <w:b/>
      <w:snapToGrid w:val="0"/>
      <w:kern w:val="28"/>
      <w:sz w:val="32"/>
      <w:szCs w:val="20"/>
    </w:rPr>
  </w:style>
  <w:style w:type="paragraph" w:customStyle="1" w:styleId="Paragraph1">
    <w:name w:val="Paragraph1"/>
    <w:basedOn w:val="a0"/>
    <w:qFormat/>
    <w:pPr>
      <w:spacing w:before="80"/>
    </w:pPr>
    <w:rPr>
      <w:rFonts w:ascii="宋体"/>
      <w:snapToGrid w:val="0"/>
      <w:kern w:val="0"/>
      <w:sz w:val="20"/>
      <w:szCs w:val="20"/>
    </w:rPr>
  </w:style>
  <w:style w:type="paragraph" w:customStyle="1" w:styleId="Paragraph3">
    <w:name w:val="Paragraph3"/>
    <w:basedOn w:val="a0"/>
    <w:qFormat/>
    <w:pPr>
      <w:spacing w:before="80"/>
      <w:ind w:left="1530"/>
    </w:pPr>
    <w:rPr>
      <w:rFonts w:ascii="宋体"/>
      <w:snapToGrid w:val="0"/>
      <w:kern w:val="0"/>
      <w:sz w:val="20"/>
      <w:szCs w:val="20"/>
    </w:rPr>
  </w:style>
  <w:style w:type="paragraph" w:customStyle="1" w:styleId="Paragraph4">
    <w:name w:val="Paragraph4"/>
    <w:basedOn w:val="a0"/>
    <w:qFormat/>
    <w:pPr>
      <w:spacing w:before="80"/>
      <w:ind w:left="2250"/>
    </w:pPr>
    <w:rPr>
      <w:rFonts w:ascii="宋体"/>
      <w:snapToGrid w:val="0"/>
      <w:kern w:val="0"/>
      <w:sz w:val="20"/>
      <w:szCs w:val="20"/>
    </w:rPr>
  </w:style>
  <w:style w:type="paragraph" w:customStyle="1" w:styleId="Body">
    <w:name w:val="Body"/>
    <w:basedOn w:val="a0"/>
    <w:qFormat/>
    <w:pPr>
      <w:widowControl/>
      <w:spacing w:before="120"/>
    </w:pPr>
    <w:rPr>
      <w:rFonts w:ascii="宋体"/>
      <w:snapToGrid w:val="0"/>
      <w:kern w:val="0"/>
      <w:sz w:val="20"/>
      <w:szCs w:val="20"/>
    </w:rPr>
  </w:style>
  <w:style w:type="paragraph" w:customStyle="1" w:styleId="Bullet">
    <w:name w:val="Bullet"/>
    <w:basedOn w:val="a0"/>
    <w:qFormat/>
    <w:pPr>
      <w:widowControl/>
      <w:numPr>
        <w:numId w:val="2"/>
      </w:numPr>
      <w:spacing w:before="120"/>
      <w:ind w:right="360"/>
    </w:pPr>
    <w:rPr>
      <w:rFonts w:ascii="宋体"/>
      <w:snapToGrid w:val="0"/>
      <w:kern w:val="0"/>
      <w:sz w:val="20"/>
      <w:szCs w:val="20"/>
    </w:rPr>
  </w:style>
  <w:style w:type="character" w:customStyle="1" w:styleId="Char4">
    <w:name w:val="正文文本缩进 Char"/>
    <w:link w:val="ab"/>
    <w:qFormat/>
    <w:rPr>
      <w:rFonts w:ascii="宋体" w:hAnsi="Times New Roman"/>
      <w:i/>
      <w:snapToGrid w:val="0"/>
      <w:color w:val="0000FF"/>
      <w:u w:val="single"/>
    </w:rPr>
  </w:style>
  <w:style w:type="paragraph" w:customStyle="1" w:styleId="InfoBlue">
    <w:name w:val="InfoBlue"/>
    <w:basedOn w:val="a0"/>
    <w:next w:val="aa"/>
    <w:qFormat/>
    <w:pPr>
      <w:spacing w:after="120" w:line="240" w:lineRule="atLeast"/>
      <w:jc w:val="left"/>
    </w:pPr>
    <w:rPr>
      <w:rFonts w:ascii="宋体"/>
      <w:i/>
      <w:snapToGrid w:val="0"/>
      <w:color w:val="0000FF"/>
      <w:kern w:val="0"/>
      <w:sz w:val="20"/>
      <w:szCs w:val="20"/>
    </w:rPr>
  </w:style>
  <w:style w:type="character" w:customStyle="1" w:styleId="tw4winMark">
    <w:name w:val="tw4winMark"/>
    <w:qFormat/>
    <w:rPr>
      <w:rFonts w:ascii="Courier New" w:hAnsi="Courier New"/>
      <w:vanish/>
      <w:color w:val="800080"/>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paragraph" w:customStyle="1" w:styleId="TableRow">
    <w:name w:val="Table Row"/>
    <w:basedOn w:val="a0"/>
    <w:qFormat/>
    <w:pPr>
      <w:spacing w:before="60" w:after="60" w:line="240" w:lineRule="atLeast"/>
      <w:jc w:val="left"/>
    </w:pPr>
    <w:rPr>
      <w:rFonts w:ascii="Arial" w:hAnsi="Arial"/>
      <w:b/>
      <w:snapToGrid w:val="0"/>
      <w:kern w:val="0"/>
      <w:sz w:val="20"/>
      <w:szCs w:val="20"/>
    </w:rPr>
  </w:style>
  <w:style w:type="paragraph" w:customStyle="1" w:styleId="list-bullet">
    <w:name w:val="list-bullet"/>
    <w:qForma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qFormat/>
    <w:rPr>
      <w:rFonts w:ascii="仿宋_GB2312" w:eastAsia="仿宋_GB2312"/>
      <w:b/>
      <w:sz w:val="32"/>
      <w:szCs w:val="32"/>
    </w:rPr>
  </w:style>
  <w:style w:type="character" w:customStyle="1" w:styleId="CharChar">
    <w:name w:val="Char Char"/>
    <w:qFormat/>
    <w:rPr>
      <w:rFonts w:ascii="宋体" w:eastAsia="宋体"/>
      <w:b/>
      <w:snapToGrid w:val="0"/>
      <w:sz w:val="36"/>
      <w:lang w:val="en-US" w:eastAsia="zh-CN" w:bidi="ar-SA"/>
    </w:rPr>
  </w:style>
  <w:style w:type="character" w:customStyle="1" w:styleId="TDContents">
    <w:name w:val="TDContents"/>
    <w:qFormat/>
    <w:rPr>
      <w:rFonts w:ascii="Arial" w:hAnsi="Arial"/>
    </w:rPr>
  </w:style>
  <w:style w:type="character" w:customStyle="1" w:styleId="TDLabel">
    <w:name w:val="TDLabel"/>
    <w:qFormat/>
    <w:rPr>
      <w:rFonts w:ascii="Arial" w:hAnsi="Arial"/>
      <w:b/>
    </w:rPr>
  </w:style>
  <w:style w:type="paragraph" w:customStyle="1" w:styleId="TDParagraph">
    <w:name w:val="TDParagraph"/>
    <w:basedOn w:val="a0"/>
    <w:qFormat/>
    <w:pPr>
      <w:widowControl/>
      <w:jc w:val="left"/>
    </w:pPr>
    <w:rPr>
      <w:rFonts w:ascii="Arial" w:hAnsi="Arial"/>
      <w:kern w:val="0"/>
      <w:sz w:val="20"/>
      <w:szCs w:val="20"/>
    </w:rPr>
  </w:style>
  <w:style w:type="paragraph" w:customStyle="1" w:styleId="bodytext">
    <w:name w:val="bodytext"/>
    <w:basedOn w:val="a0"/>
    <w:qFormat/>
    <w:pPr>
      <w:widowControl/>
      <w:spacing w:after="120" w:line="220" w:lineRule="atLeast"/>
      <w:jc w:val="left"/>
    </w:pPr>
    <w:rPr>
      <w:kern w:val="0"/>
      <w:sz w:val="20"/>
      <w:szCs w:val="20"/>
    </w:rPr>
  </w:style>
  <w:style w:type="paragraph" w:customStyle="1" w:styleId="11">
    <w:name w:val="修订1"/>
    <w:hidden/>
    <w:uiPriority w:val="71"/>
    <w:qFormat/>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 w:type="paragraph" w:customStyle="1" w:styleId="TOC2">
    <w:name w:val="TOC 标题2"/>
    <w:basedOn w:val="1"/>
    <w:next w:val="a0"/>
    <w:uiPriority w:val="39"/>
    <w:semiHidden/>
    <w:unhideWhenUsed/>
    <w:qFormat/>
    <w:pPr>
      <w:widowControl/>
      <w:spacing w:beforeLines="0" w:before="480" w:afterLines="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footer" Target="footer2.xml"/><Relationship Id="rId5" Type="http://schemas.microsoft.com/office/2007/relationships/stylesWithEffects" Target="stylesWithEffect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4C39AD-C816-4CDE-830D-4722ABCB5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49</Pages>
  <Words>6587</Words>
  <Characters>37551</Characters>
  <Application>Microsoft Office Word</Application>
  <DocSecurity>0</DocSecurity>
  <Lines>312</Lines>
  <Paragraphs>88</Paragraphs>
  <ScaleCrop>false</ScaleCrop>
  <Company> </Company>
  <LinksUpToDate>false</LinksUpToDate>
  <CharactersWithSpaces>44050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NULL</dc:creator>
  <cp:lastModifiedBy>白琦</cp:lastModifiedBy>
  <cp:revision>81</cp:revision>
  <cp:lastPrinted>2016-05-21T09:29:00Z</cp:lastPrinted>
  <dcterms:created xsi:type="dcterms:W3CDTF">2018-05-26T10:08:00Z</dcterms:created>
  <dcterms:modified xsi:type="dcterms:W3CDTF">2018-05-28T11:56:00Z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